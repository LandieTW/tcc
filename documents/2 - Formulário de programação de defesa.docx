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45ABCA7" w14:textId="39F8372C" w:rsidR="007B5084" w:rsidRDefault="007B5084" w:rsidP="009F17A5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UNIVERSIDADE FEDERAL FLUMINENSE</w:t>
      </w:r>
    </w:p>
    <w:p w14:paraId="61D75F3C" w14:textId="66A50918" w:rsidR="007C41FC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ESCOLA DE ENGENHARIA</w:t>
      </w:r>
    </w:p>
    <w:p w14:paraId="4E1D94EF" w14:textId="7C8496DF" w:rsidR="007B5084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DEPARTAMENTO DE ENGENHARIA CIVIL</w:t>
      </w:r>
      <w:r w:rsidR="009F1133">
        <w:rPr>
          <w:b/>
          <w:color w:val="000000"/>
          <w:szCs w:val="24"/>
        </w:rPr>
        <w:t xml:space="preserve"> (TEC)</w:t>
      </w:r>
    </w:p>
    <w:p w14:paraId="2490EB71" w14:textId="77777777" w:rsidR="007B5084" w:rsidRPr="004D26DF" w:rsidRDefault="007B5084" w:rsidP="009F17A5">
      <w:pPr>
        <w:jc w:val="center"/>
        <w:rPr>
          <w:b/>
          <w:color w:val="000000"/>
          <w:szCs w:val="24"/>
        </w:rPr>
      </w:pPr>
    </w:p>
    <w:p w14:paraId="5C5C9A3A" w14:textId="002DEA5D" w:rsidR="005C5250" w:rsidRPr="000A72B9" w:rsidRDefault="005C5250" w:rsidP="005C5250">
      <w:pPr>
        <w:jc w:val="center"/>
        <w:rPr>
          <w:b/>
          <w:caps/>
          <w:color w:val="000000"/>
          <w:sz w:val="28"/>
          <w:szCs w:val="28"/>
        </w:rPr>
      </w:pPr>
      <w:r w:rsidRPr="000A72B9">
        <w:rPr>
          <w:b/>
          <w:caps/>
          <w:color w:val="000000"/>
          <w:sz w:val="28"/>
          <w:szCs w:val="28"/>
        </w:rPr>
        <w:t>graduação em Engenharia Civil</w:t>
      </w:r>
      <w:r w:rsidR="009F1133">
        <w:rPr>
          <w:b/>
          <w:caps/>
          <w:color w:val="000000"/>
          <w:sz w:val="28"/>
          <w:szCs w:val="28"/>
        </w:rPr>
        <w:t xml:space="preserve"> (TGC)</w:t>
      </w:r>
    </w:p>
    <w:p w14:paraId="67957EA1" w14:textId="0E742D04" w:rsidR="005C5250" w:rsidRPr="000A72B9" w:rsidRDefault="00FE527A" w:rsidP="005C525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PROJETO FINAL</w:t>
      </w:r>
      <w:r w:rsidR="005C5250" w:rsidRPr="000A72B9">
        <w:rPr>
          <w:b/>
          <w:color w:val="000000"/>
          <w:sz w:val="28"/>
          <w:szCs w:val="28"/>
        </w:rPr>
        <w:t xml:space="preserve"> DE CURSO</w:t>
      </w:r>
    </w:p>
    <w:p w14:paraId="2C0BD0F9" w14:textId="77777777" w:rsidR="005C5250" w:rsidRPr="004D26DF" w:rsidRDefault="005C5250" w:rsidP="009F17A5">
      <w:pPr>
        <w:jc w:val="center"/>
        <w:rPr>
          <w:b/>
          <w:color w:val="000000"/>
          <w:szCs w:val="24"/>
        </w:rPr>
      </w:pPr>
    </w:p>
    <w:p w14:paraId="6DDEFE4D" w14:textId="0D33DA18" w:rsidR="00962B10" w:rsidRDefault="00020386" w:rsidP="007E561F">
      <w:pPr>
        <w:spacing w:after="120"/>
        <w:jc w:val="center"/>
        <w:rPr>
          <w:b/>
          <w:color w:val="000000"/>
          <w:sz w:val="28"/>
          <w:szCs w:val="28"/>
          <w:u w:val="single"/>
        </w:rPr>
      </w:pPr>
      <w:r w:rsidRPr="00FE527A">
        <w:rPr>
          <w:b/>
          <w:color w:val="000000"/>
          <w:sz w:val="28"/>
          <w:szCs w:val="28"/>
          <w:u w:val="single"/>
        </w:rPr>
        <w:t xml:space="preserve">FORMULÁRIO DE </w:t>
      </w:r>
      <w:r w:rsidR="00E76333">
        <w:rPr>
          <w:b/>
          <w:color w:val="000000"/>
          <w:sz w:val="28"/>
          <w:szCs w:val="28"/>
          <w:u w:val="single"/>
        </w:rPr>
        <w:t>PROGRAMAÇÃO DE DEFES</w:t>
      </w:r>
      <w:r w:rsidRPr="00FE527A">
        <w:rPr>
          <w:b/>
          <w:color w:val="000000"/>
          <w:sz w:val="28"/>
          <w:szCs w:val="28"/>
          <w:u w:val="single"/>
        </w:rPr>
        <w:t>A</w:t>
      </w:r>
    </w:p>
    <w:p w14:paraId="4E2B201B" w14:textId="5E9E95FC" w:rsidR="007E561F" w:rsidRDefault="007E561F" w:rsidP="007E561F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 xml:space="preserve">Período letivo: </w:t>
      </w:r>
      <w:r w:rsidR="009D7ACF">
        <w:rPr>
          <w:b/>
          <w:color w:val="000000"/>
          <w:szCs w:val="24"/>
        </w:rPr>
        <w:t>2024.2</w:t>
      </w:r>
    </w:p>
    <w:p w14:paraId="0C3D8325" w14:textId="77777777" w:rsidR="007E561F" w:rsidRPr="004D26DF" w:rsidRDefault="007E561F" w:rsidP="00962B10">
      <w:pPr>
        <w:jc w:val="center"/>
        <w:rPr>
          <w:b/>
          <w:color w:val="000000"/>
          <w:szCs w:val="24"/>
        </w:rPr>
      </w:pPr>
    </w:p>
    <w:p w14:paraId="410CCE7D" w14:textId="60105991" w:rsidR="004B6418" w:rsidRDefault="004B6418" w:rsidP="004B6418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Dados do(a) aluno(a):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5953"/>
        <w:gridCol w:w="2835"/>
      </w:tblGrid>
      <w:tr w:rsidR="009F1133" w14:paraId="613DD544" w14:textId="77777777" w:rsidTr="009F1133">
        <w:tc>
          <w:tcPr>
            <w:tcW w:w="5953" w:type="dxa"/>
          </w:tcPr>
          <w:p w14:paraId="55D0F03C" w14:textId="7E921A5B" w:rsidR="009F1133" w:rsidRDefault="004B6418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2835" w:type="dxa"/>
          </w:tcPr>
          <w:p w14:paraId="4B9D010B" w14:textId="08AE21D2" w:rsidR="009F1133" w:rsidRDefault="004B6418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Matrícula</w:t>
            </w:r>
          </w:p>
        </w:tc>
      </w:tr>
      <w:tr w:rsidR="009F1133" w14:paraId="5030174D" w14:textId="77777777" w:rsidTr="009F1133">
        <w:tc>
          <w:tcPr>
            <w:tcW w:w="5953" w:type="dxa"/>
          </w:tcPr>
          <w:p w14:paraId="1C2B7C7A" w14:textId="21B42982" w:rsidR="009F1133" w:rsidRDefault="009D7ACF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Daniel Teixeira Wanderley</w:t>
            </w:r>
          </w:p>
        </w:tc>
        <w:tc>
          <w:tcPr>
            <w:tcW w:w="2835" w:type="dxa"/>
          </w:tcPr>
          <w:p w14:paraId="4B5327F1" w14:textId="307A18D3" w:rsidR="009F1133" w:rsidRDefault="009D7ACF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118.037.011</w:t>
            </w:r>
          </w:p>
        </w:tc>
      </w:tr>
    </w:tbl>
    <w:p w14:paraId="491CF30F" w14:textId="77777777" w:rsidR="009F1133" w:rsidRDefault="009F1133" w:rsidP="009F17A5">
      <w:pPr>
        <w:pStyle w:val="Corpodetexto3"/>
        <w:rPr>
          <w:b/>
          <w:color w:val="000000"/>
          <w:sz w:val="24"/>
          <w:szCs w:val="24"/>
        </w:rPr>
      </w:pPr>
    </w:p>
    <w:p w14:paraId="0BEB5C4A" w14:textId="17DB02CF" w:rsidR="002266EB" w:rsidRDefault="004B6418" w:rsidP="009F17A5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Dados do(a) Orientador(a):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5670"/>
        <w:gridCol w:w="3118"/>
      </w:tblGrid>
      <w:tr w:rsidR="004B6418" w14:paraId="61252E1C" w14:textId="77777777" w:rsidTr="004D26DF">
        <w:tc>
          <w:tcPr>
            <w:tcW w:w="5670" w:type="dxa"/>
          </w:tcPr>
          <w:p w14:paraId="592BD216" w14:textId="7777777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3118" w:type="dxa"/>
          </w:tcPr>
          <w:p w14:paraId="012770F6" w14:textId="44CDA6E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Departamento</w:t>
            </w:r>
          </w:p>
        </w:tc>
      </w:tr>
      <w:tr w:rsidR="004B6418" w14:paraId="31C9B957" w14:textId="77777777" w:rsidTr="004D26DF">
        <w:tc>
          <w:tcPr>
            <w:tcW w:w="5670" w:type="dxa"/>
          </w:tcPr>
          <w:p w14:paraId="6A66D079" w14:textId="19537053" w:rsidR="004B6418" w:rsidRDefault="009D7ACF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Gabriel de Carvalho Nascimento</w:t>
            </w:r>
          </w:p>
        </w:tc>
        <w:tc>
          <w:tcPr>
            <w:tcW w:w="3118" w:type="dxa"/>
          </w:tcPr>
          <w:p w14:paraId="05589145" w14:textId="71EC4428" w:rsidR="004B6418" w:rsidRDefault="009D7ACF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TER</w:t>
            </w:r>
          </w:p>
        </w:tc>
      </w:tr>
    </w:tbl>
    <w:p w14:paraId="66AF274B" w14:textId="77777777" w:rsidR="009F1133" w:rsidRDefault="009F1133" w:rsidP="009F17A5">
      <w:pPr>
        <w:pStyle w:val="Corpodetexto3"/>
        <w:rPr>
          <w:b/>
          <w:color w:val="000000"/>
          <w:sz w:val="24"/>
          <w:szCs w:val="24"/>
        </w:rPr>
      </w:pPr>
    </w:p>
    <w:p w14:paraId="7185445B" w14:textId="3442BA0C" w:rsidR="004B6418" w:rsidRDefault="006E074D" w:rsidP="009F17A5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</w:t>
      </w:r>
      <w:r w:rsidR="00E76333">
        <w:rPr>
          <w:b/>
          <w:color w:val="000000"/>
          <w:sz w:val="24"/>
          <w:szCs w:val="24"/>
        </w:rPr>
        <w:t>ítulo</w:t>
      </w:r>
      <w:r>
        <w:rPr>
          <w:b/>
          <w:color w:val="000000"/>
          <w:sz w:val="24"/>
          <w:szCs w:val="24"/>
        </w:rPr>
        <w:t xml:space="preserve"> do</w:t>
      </w:r>
      <w:r w:rsidR="00F400E6">
        <w:rPr>
          <w:b/>
          <w:color w:val="000000"/>
          <w:sz w:val="24"/>
          <w:szCs w:val="24"/>
        </w:rPr>
        <w:t xml:space="preserve"> projeto: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6E074D" w14:paraId="32A2DBBA" w14:textId="77777777" w:rsidTr="006E074D">
        <w:tc>
          <w:tcPr>
            <w:tcW w:w="8788" w:type="dxa"/>
          </w:tcPr>
          <w:p w14:paraId="1FD111C1" w14:textId="0F66065C" w:rsidR="004D26DF" w:rsidRDefault="009D7ACF" w:rsidP="009F17A5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AUTOMATIZAÇÃO DA ANÁLISE DE OPERAÇÃO DE </w:t>
            </w:r>
            <w:r w:rsidR="00905CF4">
              <w:rPr>
                <w:b/>
                <w:color w:val="000000"/>
                <w:sz w:val="24"/>
                <w:szCs w:val="24"/>
              </w:rPr>
              <w:t>CVD COM INTEGRAÇÃO PYTHON-ORCAFLEX</w:t>
            </w:r>
          </w:p>
        </w:tc>
      </w:tr>
    </w:tbl>
    <w:p w14:paraId="290A679F" w14:textId="77777777" w:rsidR="00F400E6" w:rsidRDefault="00F400E6" w:rsidP="009F17A5">
      <w:pPr>
        <w:pStyle w:val="Corpodetexto3"/>
        <w:rPr>
          <w:b/>
          <w:color w:val="000000"/>
          <w:sz w:val="24"/>
          <w:szCs w:val="24"/>
        </w:rPr>
      </w:pPr>
    </w:p>
    <w:p w14:paraId="6BB59E35" w14:textId="58CCC622" w:rsidR="00E76333" w:rsidRDefault="00E76333" w:rsidP="00E76333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Dados da banca avaliadora: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5812"/>
        <w:gridCol w:w="2976"/>
      </w:tblGrid>
      <w:tr w:rsidR="00E76333" w14:paraId="5453BE6C" w14:textId="77777777" w:rsidTr="004D26DF">
        <w:tc>
          <w:tcPr>
            <w:tcW w:w="5812" w:type="dxa"/>
          </w:tcPr>
          <w:p w14:paraId="318358F5" w14:textId="77777777" w:rsidR="00E76333" w:rsidRDefault="00E76333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2976" w:type="dxa"/>
          </w:tcPr>
          <w:p w14:paraId="16F872AB" w14:textId="1C9F6F7C" w:rsidR="00E76333" w:rsidRDefault="00E76333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Departamento / Instituição</w:t>
            </w:r>
          </w:p>
        </w:tc>
      </w:tr>
      <w:tr w:rsidR="00E76333" w14:paraId="7D51E9D1" w14:textId="77777777" w:rsidTr="004D26DF">
        <w:tc>
          <w:tcPr>
            <w:tcW w:w="5812" w:type="dxa"/>
          </w:tcPr>
          <w:p w14:paraId="2BBD06D5" w14:textId="26CCD1D3" w:rsidR="00E76333" w:rsidRDefault="00905CF4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Gabriel de Carvalho Nascimento</w:t>
            </w:r>
          </w:p>
        </w:tc>
        <w:tc>
          <w:tcPr>
            <w:tcW w:w="2976" w:type="dxa"/>
          </w:tcPr>
          <w:p w14:paraId="0DBBEBCE" w14:textId="79C73E7D" w:rsidR="00E76333" w:rsidRDefault="00905CF4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TER / UFF</w:t>
            </w:r>
          </w:p>
        </w:tc>
      </w:tr>
      <w:tr w:rsidR="00EC3CCC" w14:paraId="110BB453" w14:textId="77777777" w:rsidTr="004D26DF">
        <w:tc>
          <w:tcPr>
            <w:tcW w:w="5812" w:type="dxa"/>
          </w:tcPr>
          <w:p w14:paraId="6BE7A4B7" w14:textId="6B57EDE8" w:rsidR="00EC3CCC" w:rsidRDefault="00BC2ACD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André Luiz Lupinacci Massa</w:t>
            </w:r>
          </w:p>
        </w:tc>
        <w:tc>
          <w:tcPr>
            <w:tcW w:w="2976" w:type="dxa"/>
          </w:tcPr>
          <w:p w14:paraId="30A6FB84" w14:textId="5FEA0FEA" w:rsidR="00EC3CCC" w:rsidRDefault="00BC2ACD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TEC / UFF</w:t>
            </w:r>
          </w:p>
        </w:tc>
      </w:tr>
      <w:tr w:rsidR="00BC2ACD" w14:paraId="6FE3656D" w14:textId="77777777" w:rsidTr="004D26DF">
        <w:tc>
          <w:tcPr>
            <w:tcW w:w="5812" w:type="dxa"/>
          </w:tcPr>
          <w:p w14:paraId="1359CE56" w14:textId="22C92A39" w:rsidR="00BC2ACD" w:rsidRDefault="00CD58E2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Paulo Luiz da Fonseca</w:t>
            </w:r>
          </w:p>
        </w:tc>
        <w:tc>
          <w:tcPr>
            <w:tcW w:w="2976" w:type="dxa"/>
          </w:tcPr>
          <w:p w14:paraId="774D69DE" w14:textId="14612D01" w:rsidR="00BC2ACD" w:rsidRDefault="00CD58E2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TEC / UFF</w:t>
            </w:r>
          </w:p>
        </w:tc>
      </w:tr>
    </w:tbl>
    <w:p w14:paraId="7FAB5A56" w14:textId="77777777" w:rsidR="00E76333" w:rsidRDefault="00E76333" w:rsidP="004D26DF">
      <w:pPr>
        <w:pStyle w:val="Corpodetexto3"/>
        <w:spacing w:after="0"/>
        <w:rPr>
          <w:b/>
          <w:color w:val="000000"/>
          <w:sz w:val="24"/>
          <w:szCs w:val="24"/>
        </w:rPr>
      </w:pPr>
    </w:p>
    <w:p w14:paraId="49548D07" w14:textId="4D8FD403" w:rsidR="00FE527A" w:rsidRDefault="00FE527A" w:rsidP="004D26DF">
      <w:pPr>
        <w:rPr>
          <w:color w:val="000000"/>
        </w:rPr>
      </w:pPr>
      <w:r>
        <w:rPr>
          <w:color w:val="000000"/>
        </w:rPr>
        <w:t>Data de entrega</w:t>
      </w:r>
      <w:r w:rsidR="00EC3CCC">
        <w:rPr>
          <w:color w:val="000000"/>
        </w:rPr>
        <w:t xml:space="preserve"> do trabalho para os membros da banca</w:t>
      </w:r>
      <w:r>
        <w:rPr>
          <w:color w:val="000000"/>
        </w:rPr>
        <w:t xml:space="preserve">: </w:t>
      </w:r>
      <w:r w:rsidR="00046D06">
        <w:rPr>
          <w:color w:val="000000"/>
        </w:rPr>
        <w:t>06/01/2025</w:t>
      </w:r>
    </w:p>
    <w:p w14:paraId="6D55821B" w14:textId="65801831" w:rsidR="006E074D" w:rsidRDefault="006E074D">
      <w:pPr>
        <w:suppressAutoHyphens w:val="0"/>
        <w:rPr>
          <w:color w:val="000000"/>
        </w:rPr>
      </w:pPr>
    </w:p>
    <w:p w14:paraId="31671E86" w14:textId="2F25808D" w:rsidR="006E074D" w:rsidRDefault="003B45F4" w:rsidP="003B45F4">
      <w:pPr>
        <w:jc w:val="center"/>
        <w:rPr>
          <w:color w:val="000000"/>
        </w:rPr>
      </w:pPr>
      <w:r w:rsidRPr="003B45F4">
        <w:rPr>
          <w:color w:val="000000"/>
        </w:rPr>
        <w:t xml:space="preserve">DEFESA ORAL (DATA E HORA): </w:t>
      </w:r>
      <w:r w:rsidR="00AD5681">
        <w:rPr>
          <w:color w:val="000000"/>
        </w:rPr>
        <w:t>31/01/2025</w:t>
      </w:r>
      <w:r w:rsidRPr="003B45F4">
        <w:rPr>
          <w:color w:val="000000"/>
        </w:rPr>
        <w:t xml:space="preserve"> ÀS </w:t>
      </w:r>
      <w:r w:rsidR="00AD5681">
        <w:rPr>
          <w:color w:val="000000"/>
        </w:rPr>
        <w:t>18</w:t>
      </w:r>
      <w:r w:rsidRPr="003B45F4">
        <w:rPr>
          <w:color w:val="000000"/>
        </w:rPr>
        <w:t xml:space="preserve"> h</w:t>
      </w:r>
    </w:p>
    <w:p w14:paraId="710E9684" w14:textId="77777777" w:rsidR="003B45F4" w:rsidRDefault="003B45F4" w:rsidP="006E074D">
      <w:pPr>
        <w:rPr>
          <w:color w:val="000000"/>
        </w:rPr>
      </w:pPr>
    </w:p>
    <w:p w14:paraId="11BF53D1" w14:textId="43FCB92D" w:rsidR="003B45F4" w:rsidRDefault="001D1880" w:rsidP="003B45F4">
      <w:pPr>
        <w:jc w:val="center"/>
        <w:rPr>
          <w:color w:val="000000"/>
        </w:rPr>
      </w:pPr>
      <w:r>
        <w:rPr>
          <w:color w:val="000000"/>
        </w:rPr>
        <w:t xml:space="preserve">LOCAL OU </w:t>
      </w:r>
      <w:r w:rsidR="003B45F4" w:rsidRPr="003B45F4">
        <w:rPr>
          <w:color w:val="000000"/>
        </w:rPr>
        <w:t>ENDEREÇO ELETRÔNICO DA PLATAFORMA:</w:t>
      </w:r>
      <w:r>
        <w:rPr>
          <w:color w:val="000000"/>
        </w:rPr>
        <w:t xml:space="preserve"> </w:t>
      </w:r>
    </w:p>
    <w:p w14:paraId="564D7B99" w14:textId="6B41BC43" w:rsidR="00C41EFD" w:rsidRPr="00C41EFD" w:rsidRDefault="00C41EFD" w:rsidP="003B45F4">
      <w:pPr>
        <w:jc w:val="center"/>
      </w:pPr>
      <w:hyperlink r:id="rId10" w:history="1">
        <w:r w:rsidRPr="00C41EFD">
          <w:rPr>
            <w:rStyle w:val="Hyperlink"/>
            <w:color w:val="auto"/>
          </w:rPr>
          <w:t>https://meet.google.com/pzh-dgwe-anp</w:t>
        </w:r>
      </w:hyperlink>
    </w:p>
    <w:p w14:paraId="2070F06B" w14:textId="77777777" w:rsidR="003B45F4" w:rsidRDefault="003B45F4" w:rsidP="006E074D">
      <w:pPr>
        <w:rPr>
          <w:color w:val="000000"/>
        </w:rPr>
      </w:pPr>
    </w:p>
    <w:p w14:paraId="78F35D83" w14:textId="45F4C78A" w:rsidR="001D1880" w:rsidRDefault="004D26DF" w:rsidP="004D26DF">
      <w:pPr>
        <w:jc w:val="center"/>
        <w:rPr>
          <w:color w:val="000000"/>
        </w:rPr>
      </w:pPr>
      <w:r>
        <w:rPr>
          <w:color w:val="000000"/>
        </w:rPr>
        <w:t xml:space="preserve">Niterói, </w:t>
      </w:r>
      <w:r w:rsidR="001F1A1D">
        <w:rPr>
          <w:color w:val="000000"/>
        </w:rPr>
        <w:t>0</w:t>
      </w:r>
      <w:r w:rsidR="00C41EFD">
        <w:rPr>
          <w:color w:val="000000"/>
        </w:rPr>
        <w:t>7</w:t>
      </w:r>
      <w:bookmarkStart w:id="0" w:name="_GoBack"/>
      <w:bookmarkEnd w:id="0"/>
      <w:r w:rsidR="001F1A1D">
        <w:rPr>
          <w:color w:val="000000"/>
        </w:rPr>
        <w:t>/01/205</w:t>
      </w:r>
    </w:p>
    <w:p w14:paraId="57BDCDAB" w14:textId="77777777" w:rsidR="004D26DF" w:rsidRDefault="004D26DF" w:rsidP="006E074D">
      <w:pPr>
        <w:rPr>
          <w:color w:val="000000"/>
        </w:rPr>
      </w:pPr>
    </w:p>
    <w:p w14:paraId="6545EC3F" w14:textId="35783873" w:rsidR="00935ED0" w:rsidRDefault="003B45F4" w:rsidP="003B45F4">
      <w:pPr>
        <w:jc w:val="center"/>
        <w:rPr>
          <w:color w:val="000000"/>
        </w:rPr>
      </w:pPr>
      <w:r>
        <w:rPr>
          <w:color w:val="000000"/>
        </w:rPr>
        <w:t>________________________________</w:t>
      </w:r>
    </w:p>
    <w:p w14:paraId="5C0AB798" w14:textId="7DBC3A0A" w:rsidR="006E074D" w:rsidRDefault="006E074D" w:rsidP="003B45F4">
      <w:pPr>
        <w:jc w:val="center"/>
        <w:rPr>
          <w:color w:val="000000"/>
        </w:rPr>
      </w:pPr>
      <w:r>
        <w:rPr>
          <w:color w:val="000000"/>
        </w:rPr>
        <w:t xml:space="preserve">Assinatura </w:t>
      </w:r>
      <w:r w:rsidR="00FD635A">
        <w:rPr>
          <w:color w:val="000000"/>
        </w:rPr>
        <w:t>do</w:t>
      </w:r>
      <w:r w:rsidR="001D1880">
        <w:rPr>
          <w:color w:val="000000"/>
        </w:rPr>
        <w:t>(a)</w:t>
      </w:r>
      <w:r w:rsidR="00FD635A">
        <w:rPr>
          <w:color w:val="000000"/>
        </w:rPr>
        <w:t xml:space="preserve"> </w:t>
      </w:r>
      <w:r>
        <w:rPr>
          <w:color w:val="000000"/>
        </w:rPr>
        <w:t>Orientador(a)</w:t>
      </w:r>
      <w:r w:rsidR="00935ED0">
        <w:rPr>
          <w:rStyle w:val="Refdenotaderodap"/>
          <w:color w:val="000000"/>
        </w:rPr>
        <w:footnoteReference w:id="1"/>
      </w:r>
    </w:p>
    <w:sectPr w:rsidR="006E074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758" w:right="1021" w:bottom="1077" w:left="1588" w:header="720" w:footer="99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EBAA86" w14:textId="77777777" w:rsidR="00A7763C" w:rsidRDefault="00A7763C">
      <w:r>
        <w:separator/>
      </w:r>
    </w:p>
  </w:endnote>
  <w:endnote w:type="continuationSeparator" w:id="0">
    <w:p w14:paraId="374B9517" w14:textId="77777777" w:rsidR="00A7763C" w:rsidRDefault="00A77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168BD" w14:textId="77777777" w:rsidR="00735804" w:rsidRDefault="0073580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0C422" w14:textId="77777777" w:rsidR="00F5351A" w:rsidRDefault="00F5351A">
    <w:pPr>
      <w:pStyle w:val="Cabealho"/>
      <w:ind w:right="360"/>
      <w:rPr>
        <w:rFonts w:ascii="Comic Sans MS" w:hAnsi="Comic Sans MS" w:cs="Comic Sans MS"/>
        <w:color w:val="DDD9C3"/>
        <w:sz w:val="18"/>
        <w:szCs w:val="18"/>
        <w:lang w:val="pt-BR" w:eastAsia="en-US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9486DC4" wp14:editId="0AA7B3ED">
              <wp:simplePos x="0" y="0"/>
              <wp:positionH relativeFrom="page">
                <wp:posOffset>6758940</wp:posOffset>
              </wp:positionH>
              <wp:positionV relativeFrom="paragraph">
                <wp:posOffset>635</wp:posOffset>
              </wp:positionV>
              <wp:extent cx="152400" cy="349885"/>
              <wp:effectExtent l="0" t="0" r="0" b="0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3498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0BD3B" w14:textId="77777777" w:rsidR="00F5351A" w:rsidRDefault="00F5351A">
                          <w:pPr>
                            <w:pStyle w:val="Rodap"/>
                          </w:pPr>
                        </w:p>
                        <w:p w14:paraId="6D684238" w14:textId="77777777" w:rsidR="00F5351A" w:rsidRDefault="00F5351A">
                          <w:pPr>
                            <w:pStyle w:val="Rodap"/>
                            <w:jc w:val="right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94496B"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shapetype w14:anchorId="19486D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2.2pt;margin-top:.05pt;width:12pt;height:27.55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" stroked="f">
              <v:fill opacity="0"/>
              <v:textbox inset="0,0,0,0">
                <w:txbxContent>
                  <w:p w14:paraId="2E00BD3B" w14:textId="77777777" w:rsidR="00F5351A" w:rsidRDefault="00F5351A">
                    <w:pPr>
                      <w:pStyle w:val="Rodap"/>
                    </w:pPr>
                  </w:p>
                  <w:p w14:paraId="6D684238" w14:textId="77777777" w:rsidR="00F5351A" w:rsidRDefault="00F5351A">
                    <w:pPr>
                      <w:pStyle w:val="Rodap"/>
                      <w:jc w:val="right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94496B"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EAE35A8" wp14:editId="5C4D4E76">
              <wp:simplePos x="0" y="0"/>
              <wp:positionH relativeFrom="column">
                <wp:posOffset>-5080</wp:posOffset>
              </wp:positionH>
              <wp:positionV relativeFrom="paragraph">
                <wp:posOffset>133985</wp:posOffset>
              </wp:positionV>
              <wp:extent cx="5911215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line w14:anchorId="2C4CB4A8" id="Line 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0.55pt" to="465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" strokecolor="#c4bc96" strokeweight=".35mm">
              <v:stroke joinstyle="miter" endcap="square"/>
            </v:line>
          </w:pict>
        </mc:Fallback>
      </mc:AlternateContent>
    </w:r>
  </w:p>
  <w:p w14:paraId="1661120A" w14:textId="1814155B" w:rsidR="00F5351A" w:rsidRDefault="00F5351A">
    <w:pPr>
      <w:pStyle w:val="Cabealho"/>
    </w:pP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1AB7D4" w14:textId="77777777" w:rsidR="00735804" w:rsidRDefault="0073580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C66235" w14:textId="77777777" w:rsidR="00A7763C" w:rsidRDefault="00A7763C">
      <w:r>
        <w:separator/>
      </w:r>
    </w:p>
  </w:footnote>
  <w:footnote w:type="continuationSeparator" w:id="0">
    <w:p w14:paraId="1F47A21E" w14:textId="77777777" w:rsidR="00A7763C" w:rsidRDefault="00A7763C">
      <w:r>
        <w:continuationSeparator/>
      </w:r>
    </w:p>
  </w:footnote>
  <w:footnote w:id="1">
    <w:p w14:paraId="6121BA58" w14:textId="4998297B" w:rsidR="00935ED0" w:rsidRDefault="00935ED0">
      <w:pPr>
        <w:pStyle w:val="Textodenotaderodap"/>
      </w:pPr>
      <w:r>
        <w:rPr>
          <w:rStyle w:val="Refdenotaderodap"/>
        </w:rPr>
        <w:footnoteRef/>
      </w:r>
      <w:r>
        <w:t xml:space="preserve"> Será aceita assinatura digital.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6CC262" w14:textId="77777777" w:rsidR="00735804" w:rsidRDefault="0073580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31CFD" w14:textId="77777777" w:rsidR="00F5351A" w:rsidRDefault="00F5351A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7B1BFC02" wp14:editId="7B9FE570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5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455" r="60208" b="63760"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54" t="8698" r="5072" b="10127"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7804"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group w14:anchorId="4EA8A924" id="Group 4" o:spid="_x0000_s1026" style="position:absolute;margin-left:349.65pt;margin-top:5.2pt;width:115.65pt;height:25pt;z-index:251659264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4rJoKuauAgDmrgIAFQAAAGRycy9tZWRpYS9pbWFnZTIu&#10;anBlZ//Y/+AAEEpGSUYAAQEBASwBLAAA/9sAQwAHBQUGBQQHBgUGCAcHCAoRCwoJCQoVDxAMERgV&#10;GhkYFRgXGx4nIRsdJR0XGCIuIiUoKSssKxogLzMvKjInKisq/9sAQwEHCAgKCQoUCwsUKhwYHCoq&#10;KioqKioqKioqKioqKioqKioqKioqKioqKioqKioqKioqKioqKioqKioqKioqKioq/8AAEQgGSw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I+sePvFsOuX0cXiP&#10;U0RLmRVVbpgAAxwOtU/+FheMP+hm1T/wKf8AxrL1z/kYdR/6+pf/AEM1Qr6eNOFloj5h1J33Z0f/&#10;AAsLxh/0M2qf+BT/AONH/CwvGH/Qzap/4FP/AI1zlFP2cOyF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1s+E/HXiq68UWkNz4h1KWJt+5HuWIO&#10;EY9M1wdbvgv/AJG+y/7af+i2qZ04cr0RUKk+Zaso65/yMOo/9fUv/oZqhV/XP+Rh1H/r6l/9DNUK&#10;0jsjOW7C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3wX/AMjfZf8AbT/0W1YVbvgv/kb7L/tp/wCi2qZ/CyofEijrn/Iw&#10;6j/19S/+hmqFX9c/5GHUf+vqX/0M1Qpx2QpbsKKKK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3fBf/I32X/bT/0W1YVbvgv/&#10;AJG+y/7af+i2qZ/CyofEijrn/Iw6j/19S/8AoZqhV/XP+Rh1H/r6l/8AQzVCnHZCluwooopi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d8F/8jfZf9tP/AEW1YVbvgv8A5G+y/wC2n/otqmfwsqHxIo65/wAjDqP/AF9S/wDoZqhV&#10;/XP+Rh1H/r6l/wDQzVCnHZCluw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d8F/8AI32X/bT/ANFtWFW74L/5G+y/7af+&#10;i2qZ/CyofEijrn/Iw6j/ANfUv/oZqhV/XP8AkYdR/wCvqX/0M1Qpx2QpbsKKKK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3f&#10;Bf8AyN9l/wBtP/RbVhVu+C/+Rvsv+2n/AKLapn8LKh8SKOuf8jDqP/X1L/6GaoVf1z/kYdR/6+pf&#10;/QzVCnHZCluwooop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d8F/8jfZf9tP/RbVhVu+C/8Akb7L/tp/6Lapn8LKh8SKOuf8&#10;jDqP/X1L/wChmqFX9c/5GHUf+vqX/wBDNUKcdkKW7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3wX/wAjfZf9tP8A0W1Y&#10;Vbvgv/kb7L/tp/6Lapn8LKh8SKOuf8jDqP8A19S/+hmqFX9c/wCRh1H/AK+pf/QzVCnHZCluwooo&#10;p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d8F/wDI32X/AG0/9FtWFW74L/5G+y/7af8AotqmfwsqHxIo65/yMOo/9fUv/oZq&#10;hV/XP+Rh1H/r6l/9DNUKcdkKW7Ciii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t3wX/yN9l/20/9FtWFW74L/wCRvsv+2n/o&#10;tqmfwsqHxIo65/yMOo/9fUv/AKGaoVf1z/kYdR/6+pf/AEM1Qpx2QpbsKKKK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3fBf&#10;/I32X/bT/wBFtWFW74L/AORvsv8Atp/6Lapn8LKh8SKOuf8AIw6j/wBfUv8A6GaoVf1z/kYdR/6+&#10;pf8A0M1Qpx2QpbsK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3fBf/ACN9l/20/wDRbVhVu+C/+Rvsv+2n/otqmfwsqHxI&#10;o65/yMOo/wDX1L/6GaoVf1z/AJGHUf8Ar6l/9DNUKcdkKW7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t3wX/AMjfZf8A&#10;bT/0W1YVbvgv/kb7L/tp/wCi2qZ/CyofEijrn/Iw6j/19S/+hmqFX9c/5GHUf+vqX/0M1Qpx2Qpb&#10;sKKKKY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3fBf/I32X/bT/0W1YVbvgv/AJG+y/7af+i2qZ/CyofEijrn/Iw6j/19S/8A&#10;oZqhV/XP+Rh1H/r6l/8AQzVCnHZClu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d8F/8jfZf9tP/AEW1YVbvgv8A5G+y&#10;/wC2n/otqmfwsqHxIo65/wAjDqP/AF9S/wDoZqhV/XP+Rh1H/r6l/wDQzVCnHZCluwooo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d8F/8AI32X/bT/ANFtWFW74L/5G+y/7af+i2qZ/CyofEijrn/Iw6j/ANfUv/oZqhXsGo+D&#10;tCl1W7kexyzTOSfOfklj/tVW/wCEL0D/AJ8P/I0n/wAVWCxEbG7w8rnlFFer/wDCF6B/z4f+RpP/&#10;AIqj/hC9A/58P/I0n/xVP6xEX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lvib8TPDvwg8Faj4r8Vagum6LYKGlmILMxJAVF&#10;UcsxJAAFXPBPjnQPiP4asvEHhnVbbWtHvE3w3dq+5W9Qe4I6FTgg8EA0AbtFFFABRRRQAUUUUAFF&#10;FFABRRRQAUUUUAFFFFABRRRQAUUUUAFFFFABRRRQAUUUUAFFFFABRRXnXxM/aE+H/wAINZ0PSfFf&#10;iWz0rU9auEt7O1dsuSzbQ7gfcjzwXbC+9AHotFIDkZHS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">
                <v:imagedata r:id="rId7" o:title="" cropbottom="41786f" cropleft="7507f" cropright="39458f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">
                <v:imagedata r:id="rId8" o:title="" croptop="5700f" cropbottom="6637f" cropleft="2657f" cropright="3324f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">
                <v:imagedata r:id="rId9" o:title="" cropbottom="31329f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">
                <v:imagedata r:id="rId10" o:title=""/>
              </v:shape>
            </v:group>
          </w:pict>
        </mc:Fallback>
      </mc:AlternateContent>
    </w:r>
  </w:p>
  <w:p w14:paraId="100C0D46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31FEAF" wp14:editId="5904694C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line w14:anchorId="0BC0B34C" id="Line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" strokecolor="#c4bc96" strokeweight=".35mm">
              <v:stroke joinstyle="miter" endcap="square"/>
            </v:line>
          </w:pict>
        </mc:Fallback>
      </mc:AlternateContent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>PROJETOS DE CONCLUSÃO DE CURSO I e II</w:t>
    </w:r>
  </w:p>
  <w:p w14:paraId="3965F78B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3D936" w14:textId="77777777" w:rsidR="005229C6" w:rsidRDefault="005229C6" w:rsidP="005229C6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641B59A1" wp14:editId="00968B1D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2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28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group w14:anchorId="094F185F" id="Group 4" o:spid="_x0000_s1026" style="position:absolute;margin-left:349.65pt;margin-top:5.2pt;width:115.65pt;height:25pt;z-index:251662336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">
                <v:imagedata r:id="rId7" o:title="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">
                <v:imagedata r:id="rId8" o:title="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">
                <v:imagedata r:id="rId9" o:title="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">
                <v:imagedata r:id="rId10" o:title=""/>
              </v:shape>
            </v:group>
          </w:pict>
        </mc:Fallback>
      </mc:AlternateContent>
    </w:r>
  </w:p>
  <w:p w14:paraId="1250F66A" w14:textId="119FC5A5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AA62394" wp14:editId="42AFB6D0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line w14:anchorId="30F311C0" id="Line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" strokecolor="#c4bc96" strokeweight=".35mm">
              <v:stroke joinstyle="miter" endcap="square"/>
            </v:line>
          </w:pict>
        </mc:Fallback>
      </mc:AlternateContent>
    </w:r>
    <w:r w:rsidR="00FE527A"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w:t xml:space="preserve">PROJETO FINAL 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>DE CURSO</w:t>
    </w:r>
  </w:p>
  <w:p w14:paraId="4709F57B" w14:textId="77777777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828E22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0"/>
        </w:tabs>
        <w:ind w:left="2138" w:hanging="720"/>
      </w:pPr>
      <w:rPr>
        <w:rFonts w:ascii="Arial" w:hAnsi="Arial" w:cs="Arial" w:hint="default"/>
        <w:szCs w:val="24"/>
      </w:rPr>
    </w:lvl>
  </w:abstractNum>
  <w:abstractNum w:abstractNumId="6" w15:restartNumberingAfterBreak="0">
    <w:nsid w:val="00000006"/>
    <w:multiLevelType w:val="singleLevel"/>
    <w:tmpl w:val="00000006"/>
    <w:name w:val="WW8Num9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7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8" w15:restartNumberingAfterBreak="0">
    <w:nsid w:val="00000008"/>
    <w:multiLevelType w:val="singleLevel"/>
    <w:tmpl w:val="00000008"/>
    <w:name w:val="WW8Num14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9" w15:restartNumberingAfterBreak="0">
    <w:nsid w:val="00000009"/>
    <w:multiLevelType w:val="singleLevel"/>
    <w:tmpl w:val="00000009"/>
    <w:name w:val="WW8Num16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10" w15:restartNumberingAfterBreak="0">
    <w:nsid w:val="0000000A"/>
    <w:multiLevelType w:val="singleLevel"/>
    <w:tmpl w:val="0000000A"/>
    <w:name w:val="WW8Num17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1" w15:restartNumberingAfterBreak="0">
    <w:nsid w:val="0000000B"/>
    <w:multiLevelType w:val="multilevel"/>
    <w:tmpl w:val="CA7A57AC"/>
    <w:name w:val="WW8Num18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0000000C"/>
    <w:multiLevelType w:val="singleLevel"/>
    <w:tmpl w:val="0000000C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</w:abstractNum>
  <w:abstractNum w:abstractNumId="13" w15:restartNumberingAfterBreak="0">
    <w:nsid w:val="0000000D"/>
    <w:multiLevelType w:val="singleLevel"/>
    <w:tmpl w:val="0000000D"/>
    <w:name w:val="WW8Num24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4" w15:restartNumberingAfterBreak="0">
    <w:nsid w:val="00167AA1"/>
    <w:multiLevelType w:val="hybridMultilevel"/>
    <w:tmpl w:val="F0F0BCA4"/>
    <w:lvl w:ilvl="0" w:tplc="5972E7C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04FB46A2"/>
    <w:multiLevelType w:val="hybridMultilevel"/>
    <w:tmpl w:val="127C8B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A1837F1"/>
    <w:multiLevelType w:val="multilevel"/>
    <w:tmpl w:val="9604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2540D3"/>
    <w:multiLevelType w:val="hybridMultilevel"/>
    <w:tmpl w:val="3A5C69C8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238B3F53"/>
    <w:multiLevelType w:val="hybridMultilevel"/>
    <w:tmpl w:val="D1682220"/>
    <w:lvl w:ilvl="0" w:tplc="95CC25B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7D5D0A"/>
    <w:multiLevelType w:val="multilevel"/>
    <w:tmpl w:val="4BB0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565CFA"/>
    <w:multiLevelType w:val="hybridMultilevel"/>
    <w:tmpl w:val="3F3E8B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945367"/>
    <w:multiLevelType w:val="multilevel"/>
    <w:tmpl w:val="DCCC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6087F"/>
    <w:multiLevelType w:val="hybridMultilevel"/>
    <w:tmpl w:val="67FED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F6385"/>
    <w:multiLevelType w:val="hybridMultilevel"/>
    <w:tmpl w:val="3DD2268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B065EE3"/>
    <w:multiLevelType w:val="hybridMultilevel"/>
    <w:tmpl w:val="3FD08B22"/>
    <w:lvl w:ilvl="0" w:tplc="ED86E2BE">
      <w:start w:val="9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E125E3B"/>
    <w:multiLevelType w:val="multilevel"/>
    <w:tmpl w:val="CA7A57AC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0"/>
  </w:num>
  <w:num w:numId="15">
    <w:abstractNumId w:val="22"/>
  </w:num>
  <w:num w:numId="16">
    <w:abstractNumId w:val="23"/>
  </w:num>
  <w:num w:numId="17">
    <w:abstractNumId w:val="18"/>
  </w:num>
  <w:num w:numId="18">
    <w:abstractNumId w:val="25"/>
  </w:num>
  <w:num w:numId="19">
    <w:abstractNumId w:val="15"/>
  </w:num>
  <w:num w:numId="20">
    <w:abstractNumId w:val="20"/>
  </w:num>
  <w:num w:numId="21">
    <w:abstractNumId w:val="17"/>
  </w:num>
  <w:num w:numId="22">
    <w:abstractNumId w:val="24"/>
  </w:num>
  <w:num w:numId="23">
    <w:abstractNumId w:val="19"/>
  </w:num>
  <w:num w:numId="24">
    <w:abstractNumId w:val="16"/>
  </w:num>
  <w:num w:numId="25">
    <w:abstractNumId w:val="2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329"/>
    <w:rsid w:val="00020386"/>
    <w:rsid w:val="00027EAA"/>
    <w:rsid w:val="00035189"/>
    <w:rsid w:val="00040153"/>
    <w:rsid w:val="00042F80"/>
    <w:rsid w:val="00046D06"/>
    <w:rsid w:val="00055D61"/>
    <w:rsid w:val="00056E7E"/>
    <w:rsid w:val="00061829"/>
    <w:rsid w:val="000717C7"/>
    <w:rsid w:val="00071D30"/>
    <w:rsid w:val="0008180E"/>
    <w:rsid w:val="00082EA9"/>
    <w:rsid w:val="000910F2"/>
    <w:rsid w:val="00091790"/>
    <w:rsid w:val="000971D5"/>
    <w:rsid w:val="000A0B5A"/>
    <w:rsid w:val="000A427E"/>
    <w:rsid w:val="000A4B30"/>
    <w:rsid w:val="000A4C4B"/>
    <w:rsid w:val="000A598C"/>
    <w:rsid w:val="000A72B9"/>
    <w:rsid w:val="000B481B"/>
    <w:rsid w:val="000B507D"/>
    <w:rsid w:val="000C1F8F"/>
    <w:rsid w:val="000D364D"/>
    <w:rsid w:val="000D59AE"/>
    <w:rsid w:val="000E1DFA"/>
    <w:rsid w:val="000E37AE"/>
    <w:rsid w:val="000E4B4C"/>
    <w:rsid w:val="000F0AA6"/>
    <w:rsid w:val="000F4388"/>
    <w:rsid w:val="000F5317"/>
    <w:rsid w:val="000F535E"/>
    <w:rsid w:val="00100A32"/>
    <w:rsid w:val="0011599B"/>
    <w:rsid w:val="001209D2"/>
    <w:rsid w:val="001210B8"/>
    <w:rsid w:val="00127F50"/>
    <w:rsid w:val="001307B6"/>
    <w:rsid w:val="001317BD"/>
    <w:rsid w:val="00131AB7"/>
    <w:rsid w:val="00134D81"/>
    <w:rsid w:val="001539CB"/>
    <w:rsid w:val="00157C79"/>
    <w:rsid w:val="00161882"/>
    <w:rsid w:val="00162962"/>
    <w:rsid w:val="00172559"/>
    <w:rsid w:val="001765B1"/>
    <w:rsid w:val="0017701D"/>
    <w:rsid w:val="001772B6"/>
    <w:rsid w:val="00180F84"/>
    <w:rsid w:val="001A0D1C"/>
    <w:rsid w:val="001A138F"/>
    <w:rsid w:val="001A774E"/>
    <w:rsid w:val="001B5869"/>
    <w:rsid w:val="001C5827"/>
    <w:rsid w:val="001D0C3C"/>
    <w:rsid w:val="001D1880"/>
    <w:rsid w:val="001D5562"/>
    <w:rsid w:val="001D5782"/>
    <w:rsid w:val="001D6E25"/>
    <w:rsid w:val="001E145C"/>
    <w:rsid w:val="001E2071"/>
    <w:rsid w:val="001E5627"/>
    <w:rsid w:val="001F0CB5"/>
    <w:rsid w:val="001F1A1D"/>
    <w:rsid w:val="00203F60"/>
    <w:rsid w:val="00217768"/>
    <w:rsid w:val="002234E2"/>
    <w:rsid w:val="00224300"/>
    <w:rsid w:val="002266EB"/>
    <w:rsid w:val="002323EB"/>
    <w:rsid w:val="00240E5B"/>
    <w:rsid w:val="00244600"/>
    <w:rsid w:val="00247599"/>
    <w:rsid w:val="00251A3E"/>
    <w:rsid w:val="00252B62"/>
    <w:rsid w:val="00255D5C"/>
    <w:rsid w:val="00262A14"/>
    <w:rsid w:val="0026518E"/>
    <w:rsid w:val="002664D0"/>
    <w:rsid w:val="00275406"/>
    <w:rsid w:val="00276611"/>
    <w:rsid w:val="00281A2A"/>
    <w:rsid w:val="00283107"/>
    <w:rsid w:val="0029276D"/>
    <w:rsid w:val="00297B6E"/>
    <w:rsid w:val="002A04BB"/>
    <w:rsid w:val="002B0991"/>
    <w:rsid w:val="002B46B8"/>
    <w:rsid w:val="002B5623"/>
    <w:rsid w:val="002B7E29"/>
    <w:rsid w:val="002C07EC"/>
    <w:rsid w:val="002C206C"/>
    <w:rsid w:val="002D173D"/>
    <w:rsid w:val="002D71EC"/>
    <w:rsid w:val="002E3338"/>
    <w:rsid w:val="002E7DD3"/>
    <w:rsid w:val="002F0AD1"/>
    <w:rsid w:val="002F4437"/>
    <w:rsid w:val="003053FE"/>
    <w:rsid w:val="003107F9"/>
    <w:rsid w:val="00314C86"/>
    <w:rsid w:val="00317541"/>
    <w:rsid w:val="00321B34"/>
    <w:rsid w:val="0033134C"/>
    <w:rsid w:val="00335A6B"/>
    <w:rsid w:val="003369A8"/>
    <w:rsid w:val="003405C6"/>
    <w:rsid w:val="003464BB"/>
    <w:rsid w:val="0035003F"/>
    <w:rsid w:val="00355F99"/>
    <w:rsid w:val="00365376"/>
    <w:rsid w:val="00374564"/>
    <w:rsid w:val="00377E24"/>
    <w:rsid w:val="00384CDC"/>
    <w:rsid w:val="00386D46"/>
    <w:rsid w:val="00392FD8"/>
    <w:rsid w:val="00394EC5"/>
    <w:rsid w:val="003A73D0"/>
    <w:rsid w:val="003B2FF9"/>
    <w:rsid w:val="003B45F4"/>
    <w:rsid w:val="003B691B"/>
    <w:rsid w:val="003D6FA2"/>
    <w:rsid w:val="003D748E"/>
    <w:rsid w:val="003F099A"/>
    <w:rsid w:val="003F2A67"/>
    <w:rsid w:val="0040162F"/>
    <w:rsid w:val="00407B58"/>
    <w:rsid w:val="0041148A"/>
    <w:rsid w:val="00412706"/>
    <w:rsid w:val="0041643C"/>
    <w:rsid w:val="00423B6C"/>
    <w:rsid w:val="00424450"/>
    <w:rsid w:val="00427D5B"/>
    <w:rsid w:val="00427E0E"/>
    <w:rsid w:val="004328F4"/>
    <w:rsid w:val="00441273"/>
    <w:rsid w:val="004539CE"/>
    <w:rsid w:val="0045637F"/>
    <w:rsid w:val="00462F41"/>
    <w:rsid w:val="00471861"/>
    <w:rsid w:val="00472FE0"/>
    <w:rsid w:val="004739E5"/>
    <w:rsid w:val="0049643D"/>
    <w:rsid w:val="004A3F78"/>
    <w:rsid w:val="004B6418"/>
    <w:rsid w:val="004B642E"/>
    <w:rsid w:val="004C04A4"/>
    <w:rsid w:val="004C432F"/>
    <w:rsid w:val="004D26DF"/>
    <w:rsid w:val="004E025A"/>
    <w:rsid w:val="004E5BA1"/>
    <w:rsid w:val="004F4C69"/>
    <w:rsid w:val="004F5234"/>
    <w:rsid w:val="00516CFA"/>
    <w:rsid w:val="0052042B"/>
    <w:rsid w:val="00520770"/>
    <w:rsid w:val="005229C6"/>
    <w:rsid w:val="00523835"/>
    <w:rsid w:val="00524195"/>
    <w:rsid w:val="00526385"/>
    <w:rsid w:val="005277C9"/>
    <w:rsid w:val="00527879"/>
    <w:rsid w:val="00533016"/>
    <w:rsid w:val="0054636C"/>
    <w:rsid w:val="00576836"/>
    <w:rsid w:val="0058676B"/>
    <w:rsid w:val="00591E65"/>
    <w:rsid w:val="005B330D"/>
    <w:rsid w:val="005C4781"/>
    <w:rsid w:val="005C5250"/>
    <w:rsid w:val="005D6644"/>
    <w:rsid w:val="005F5033"/>
    <w:rsid w:val="00601CE0"/>
    <w:rsid w:val="0060455A"/>
    <w:rsid w:val="00607B55"/>
    <w:rsid w:val="00612924"/>
    <w:rsid w:val="00613BA3"/>
    <w:rsid w:val="0061575E"/>
    <w:rsid w:val="006200C1"/>
    <w:rsid w:val="00620E77"/>
    <w:rsid w:val="00633A20"/>
    <w:rsid w:val="006342BB"/>
    <w:rsid w:val="00635B1E"/>
    <w:rsid w:val="00636078"/>
    <w:rsid w:val="00637534"/>
    <w:rsid w:val="00646124"/>
    <w:rsid w:val="00651AE1"/>
    <w:rsid w:val="00662FC7"/>
    <w:rsid w:val="006716CC"/>
    <w:rsid w:val="0067256E"/>
    <w:rsid w:val="00672988"/>
    <w:rsid w:val="00683BFE"/>
    <w:rsid w:val="00693DAF"/>
    <w:rsid w:val="006A09FF"/>
    <w:rsid w:val="006A0DCA"/>
    <w:rsid w:val="006A144A"/>
    <w:rsid w:val="006A41C9"/>
    <w:rsid w:val="006B308A"/>
    <w:rsid w:val="006B427E"/>
    <w:rsid w:val="006D170F"/>
    <w:rsid w:val="006D1FC3"/>
    <w:rsid w:val="006D2D1E"/>
    <w:rsid w:val="006E074D"/>
    <w:rsid w:val="006E7A97"/>
    <w:rsid w:val="0070588D"/>
    <w:rsid w:val="007076EF"/>
    <w:rsid w:val="007100F5"/>
    <w:rsid w:val="0071192C"/>
    <w:rsid w:val="007178EE"/>
    <w:rsid w:val="00721F85"/>
    <w:rsid w:val="00722F2F"/>
    <w:rsid w:val="007235C2"/>
    <w:rsid w:val="00724403"/>
    <w:rsid w:val="00724743"/>
    <w:rsid w:val="0073168F"/>
    <w:rsid w:val="0073241F"/>
    <w:rsid w:val="0073353E"/>
    <w:rsid w:val="00735804"/>
    <w:rsid w:val="00754671"/>
    <w:rsid w:val="0077211F"/>
    <w:rsid w:val="00772DF9"/>
    <w:rsid w:val="00777544"/>
    <w:rsid w:val="00781DB9"/>
    <w:rsid w:val="00794359"/>
    <w:rsid w:val="007A2903"/>
    <w:rsid w:val="007A2E72"/>
    <w:rsid w:val="007A433C"/>
    <w:rsid w:val="007A4AE5"/>
    <w:rsid w:val="007B5084"/>
    <w:rsid w:val="007C19F5"/>
    <w:rsid w:val="007C3F98"/>
    <w:rsid w:val="007C41FC"/>
    <w:rsid w:val="007D0EC5"/>
    <w:rsid w:val="007D4124"/>
    <w:rsid w:val="007D79EA"/>
    <w:rsid w:val="007E561F"/>
    <w:rsid w:val="007E6329"/>
    <w:rsid w:val="007F1F53"/>
    <w:rsid w:val="007F5F6A"/>
    <w:rsid w:val="008053B4"/>
    <w:rsid w:val="00831B6A"/>
    <w:rsid w:val="00837D7A"/>
    <w:rsid w:val="00854F54"/>
    <w:rsid w:val="00861D42"/>
    <w:rsid w:val="00863192"/>
    <w:rsid w:val="00867786"/>
    <w:rsid w:val="00873B58"/>
    <w:rsid w:val="00876182"/>
    <w:rsid w:val="00877519"/>
    <w:rsid w:val="00877E97"/>
    <w:rsid w:val="00881C97"/>
    <w:rsid w:val="008829EC"/>
    <w:rsid w:val="008851CC"/>
    <w:rsid w:val="00894ED0"/>
    <w:rsid w:val="008A6DF0"/>
    <w:rsid w:val="008B7CF1"/>
    <w:rsid w:val="008C10A5"/>
    <w:rsid w:val="008C2D81"/>
    <w:rsid w:val="008C3DD7"/>
    <w:rsid w:val="008D1805"/>
    <w:rsid w:val="008D4FAC"/>
    <w:rsid w:val="008D51E9"/>
    <w:rsid w:val="008D6D92"/>
    <w:rsid w:val="008D6FAC"/>
    <w:rsid w:val="008E28F0"/>
    <w:rsid w:val="008F5718"/>
    <w:rsid w:val="008F6E7E"/>
    <w:rsid w:val="008F6F32"/>
    <w:rsid w:val="00905CF4"/>
    <w:rsid w:val="00910509"/>
    <w:rsid w:val="00910B99"/>
    <w:rsid w:val="00914B2F"/>
    <w:rsid w:val="00925F25"/>
    <w:rsid w:val="00935ED0"/>
    <w:rsid w:val="00941944"/>
    <w:rsid w:val="00943834"/>
    <w:rsid w:val="00943F49"/>
    <w:rsid w:val="0094496B"/>
    <w:rsid w:val="0095445C"/>
    <w:rsid w:val="00962B10"/>
    <w:rsid w:val="009716C0"/>
    <w:rsid w:val="00975432"/>
    <w:rsid w:val="00975E97"/>
    <w:rsid w:val="0099701E"/>
    <w:rsid w:val="009A25B6"/>
    <w:rsid w:val="009B4A22"/>
    <w:rsid w:val="009C4847"/>
    <w:rsid w:val="009D4B2B"/>
    <w:rsid w:val="009D7ACF"/>
    <w:rsid w:val="009F0E38"/>
    <w:rsid w:val="009F1133"/>
    <w:rsid w:val="009F17A5"/>
    <w:rsid w:val="009F23C8"/>
    <w:rsid w:val="009F2CCC"/>
    <w:rsid w:val="00A028BA"/>
    <w:rsid w:val="00A03B28"/>
    <w:rsid w:val="00A1306E"/>
    <w:rsid w:val="00A26D4B"/>
    <w:rsid w:val="00A310E1"/>
    <w:rsid w:val="00A42DBE"/>
    <w:rsid w:val="00A43DD8"/>
    <w:rsid w:val="00A4417A"/>
    <w:rsid w:val="00A534B0"/>
    <w:rsid w:val="00A5517E"/>
    <w:rsid w:val="00A57CF2"/>
    <w:rsid w:val="00A67A88"/>
    <w:rsid w:val="00A7763C"/>
    <w:rsid w:val="00A80BB4"/>
    <w:rsid w:val="00A920BC"/>
    <w:rsid w:val="00A94ED4"/>
    <w:rsid w:val="00A95897"/>
    <w:rsid w:val="00AA0A4F"/>
    <w:rsid w:val="00AA1046"/>
    <w:rsid w:val="00AA15FA"/>
    <w:rsid w:val="00AA38A5"/>
    <w:rsid w:val="00AA4A61"/>
    <w:rsid w:val="00AB12B3"/>
    <w:rsid w:val="00AC2083"/>
    <w:rsid w:val="00AC2A6B"/>
    <w:rsid w:val="00AC2EA5"/>
    <w:rsid w:val="00AD5681"/>
    <w:rsid w:val="00AE1E5E"/>
    <w:rsid w:val="00AE25CC"/>
    <w:rsid w:val="00B0334B"/>
    <w:rsid w:val="00B13DE4"/>
    <w:rsid w:val="00B159CB"/>
    <w:rsid w:val="00B17C31"/>
    <w:rsid w:val="00B219A8"/>
    <w:rsid w:val="00B27CDD"/>
    <w:rsid w:val="00B4235F"/>
    <w:rsid w:val="00B44A2D"/>
    <w:rsid w:val="00B53D4B"/>
    <w:rsid w:val="00B65E45"/>
    <w:rsid w:val="00B70DDC"/>
    <w:rsid w:val="00B7247F"/>
    <w:rsid w:val="00B748E3"/>
    <w:rsid w:val="00B77155"/>
    <w:rsid w:val="00B85916"/>
    <w:rsid w:val="00B875C7"/>
    <w:rsid w:val="00BA4EB8"/>
    <w:rsid w:val="00BA5183"/>
    <w:rsid w:val="00BA5FBE"/>
    <w:rsid w:val="00BA6B6F"/>
    <w:rsid w:val="00BB23FE"/>
    <w:rsid w:val="00BB5936"/>
    <w:rsid w:val="00BB6999"/>
    <w:rsid w:val="00BB7B66"/>
    <w:rsid w:val="00BC2ACD"/>
    <w:rsid w:val="00BC479F"/>
    <w:rsid w:val="00BC4900"/>
    <w:rsid w:val="00BD028F"/>
    <w:rsid w:val="00BD1772"/>
    <w:rsid w:val="00BD7DD5"/>
    <w:rsid w:val="00BE51DD"/>
    <w:rsid w:val="00BE5C5D"/>
    <w:rsid w:val="00BE6F9B"/>
    <w:rsid w:val="00BF13EC"/>
    <w:rsid w:val="00BF1B40"/>
    <w:rsid w:val="00C11626"/>
    <w:rsid w:val="00C1438B"/>
    <w:rsid w:val="00C26446"/>
    <w:rsid w:val="00C27913"/>
    <w:rsid w:val="00C31519"/>
    <w:rsid w:val="00C3353B"/>
    <w:rsid w:val="00C3581F"/>
    <w:rsid w:val="00C35B00"/>
    <w:rsid w:val="00C373A3"/>
    <w:rsid w:val="00C41EFD"/>
    <w:rsid w:val="00C43685"/>
    <w:rsid w:val="00C437A4"/>
    <w:rsid w:val="00C43978"/>
    <w:rsid w:val="00C4615F"/>
    <w:rsid w:val="00C4629A"/>
    <w:rsid w:val="00C53B94"/>
    <w:rsid w:val="00C54955"/>
    <w:rsid w:val="00C57A7B"/>
    <w:rsid w:val="00C6184C"/>
    <w:rsid w:val="00C66724"/>
    <w:rsid w:val="00C67A3F"/>
    <w:rsid w:val="00C70DE9"/>
    <w:rsid w:val="00C72BB5"/>
    <w:rsid w:val="00C73DFA"/>
    <w:rsid w:val="00C769D2"/>
    <w:rsid w:val="00C820F4"/>
    <w:rsid w:val="00C87EBF"/>
    <w:rsid w:val="00CA2861"/>
    <w:rsid w:val="00CA44FA"/>
    <w:rsid w:val="00CA7ADA"/>
    <w:rsid w:val="00CA7C4C"/>
    <w:rsid w:val="00CB083E"/>
    <w:rsid w:val="00CB41D1"/>
    <w:rsid w:val="00CB4986"/>
    <w:rsid w:val="00CB7BA7"/>
    <w:rsid w:val="00CC0651"/>
    <w:rsid w:val="00CC6389"/>
    <w:rsid w:val="00CC6847"/>
    <w:rsid w:val="00CD58E2"/>
    <w:rsid w:val="00CD6720"/>
    <w:rsid w:val="00CE5FB2"/>
    <w:rsid w:val="00CF451C"/>
    <w:rsid w:val="00CF5011"/>
    <w:rsid w:val="00CF7CDF"/>
    <w:rsid w:val="00D040CE"/>
    <w:rsid w:val="00D110C6"/>
    <w:rsid w:val="00D20054"/>
    <w:rsid w:val="00D3112C"/>
    <w:rsid w:val="00D31152"/>
    <w:rsid w:val="00D37C48"/>
    <w:rsid w:val="00D577BC"/>
    <w:rsid w:val="00D62EA7"/>
    <w:rsid w:val="00D62F56"/>
    <w:rsid w:val="00D63B68"/>
    <w:rsid w:val="00D63F28"/>
    <w:rsid w:val="00D663E3"/>
    <w:rsid w:val="00D67D43"/>
    <w:rsid w:val="00D74C95"/>
    <w:rsid w:val="00D83B70"/>
    <w:rsid w:val="00D877E6"/>
    <w:rsid w:val="00D900CF"/>
    <w:rsid w:val="00D91C96"/>
    <w:rsid w:val="00D957CA"/>
    <w:rsid w:val="00DA0F5B"/>
    <w:rsid w:val="00DB5056"/>
    <w:rsid w:val="00DB53F8"/>
    <w:rsid w:val="00DB6307"/>
    <w:rsid w:val="00DB6A32"/>
    <w:rsid w:val="00DC26FA"/>
    <w:rsid w:val="00DC3E70"/>
    <w:rsid w:val="00DC4AE4"/>
    <w:rsid w:val="00DD0415"/>
    <w:rsid w:val="00DE1E5F"/>
    <w:rsid w:val="00DE7475"/>
    <w:rsid w:val="00E00717"/>
    <w:rsid w:val="00E05758"/>
    <w:rsid w:val="00E12526"/>
    <w:rsid w:val="00E13AD5"/>
    <w:rsid w:val="00E21C86"/>
    <w:rsid w:val="00E22654"/>
    <w:rsid w:val="00E274EA"/>
    <w:rsid w:val="00E40651"/>
    <w:rsid w:val="00E415F9"/>
    <w:rsid w:val="00E44761"/>
    <w:rsid w:val="00E50FFD"/>
    <w:rsid w:val="00E514FC"/>
    <w:rsid w:val="00E658CC"/>
    <w:rsid w:val="00E736C2"/>
    <w:rsid w:val="00E75AC7"/>
    <w:rsid w:val="00E76333"/>
    <w:rsid w:val="00E825F9"/>
    <w:rsid w:val="00E82DFF"/>
    <w:rsid w:val="00E929BA"/>
    <w:rsid w:val="00E9486E"/>
    <w:rsid w:val="00E950EA"/>
    <w:rsid w:val="00E97A21"/>
    <w:rsid w:val="00EA448F"/>
    <w:rsid w:val="00EA5397"/>
    <w:rsid w:val="00EA79DC"/>
    <w:rsid w:val="00EA7F0D"/>
    <w:rsid w:val="00EB4695"/>
    <w:rsid w:val="00EC2048"/>
    <w:rsid w:val="00EC3CCC"/>
    <w:rsid w:val="00EC6167"/>
    <w:rsid w:val="00EE40B1"/>
    <w:rsid w:val="00EE5580"/>
    <w:rsid w:val="00EF7A2F"/>
    <w:rsid w:val="00F03F8D"/>
    <w:rsid w:val="00F04308"/>
    <w:rsid w:val="00F06D2A"/>
    <w:rsid w:val="00F11E02"/>
    <w:rsid w:val="00F20C6C"/>
    <w:rsid w:val="00F25192"/>
    <w:rsid w:val="00F260E5"/>
    <w:rsid w:val="00F37230"/>
    <w:rsid w:val="00F400E6"/>
    <w:rsid w:val="00F44C60"/>
    <w:rsid w:val="00F5351A"/>
    <w:rsid w:val="00F54773"/>
    <w:rsid w:val="00F57DCB"/>
    <w:rsid w:val="00F6228F"/>
    <w:rsid w:val="00F71900"/>
    <w:rsid w:val="00F77D52"/>
    <w:rsid w:val="00F94122"/>
    <w:rsid w:val="00FA0FE6"/>
    <w:rsid w:val="00FB38CB"/>
    <w:rsid w:val="00FB5AE7"/>
    <w:rsid w:val="00FB7C01"/>
    <w:rsid w:val="00FD1EA8"/>
    <w:rsid w:val="00FD635A"/>
    <w:rsid w:val="00FE527A"/>
    <w:rsid w:val="00FE5AC4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930884B"/>
  <w15:docId w15:val="{08B9DB55-78E1-394F-971C-3D0975A8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sz w:val="3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ascii="Arial Narrow" w:hAnsi="Arial Narrow" w:cs="Arial Narrow"/>
      <w:b/>
      <w:sz w:val="5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sz w:val="4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sz w:val="4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ascii="Arial Narrow" w:hAnsi="Arial Narrow" w:cs="Arial Narrow"/>
      <w:b/>
      <w:sz w:val="2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spacing w:line="360" w:lineRule="auto"/>
      <w:ind w:left="0" w:firstLine="567"/>
      <w:jc w:val="center"/>
      <w:outlineLvl w:val="6"/>
    </w:pPr>
    <w:rPr>
      <w:rFonts w:ascii="Arial" w:hAnsi="Arial" w:cs="Arial"/>
      <w:b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rFonts w:ascii="Arial Narrow" w:hAnsi="Arial Narrow" w:cs="Arial Narrow"/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Tahoma" w:hAnsi="Tahoma" w:cs="Tahoma"/>
      <w:color w:val="808000"/>
      <w:sz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Arial" w:hAnsi="Arial" w:cs="Arial" w:hint="default"/>
      <w:szCs w:val="24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Arial" w:hAnsi="Arial" w:cs="Arial" w:hint="default"/>
      <w:b w:val="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Arial" w:hAnsi="Arial" w:cs="Arial" w:hint="default"/>
      <w:b w:val="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b/>
    </w:rPr>
  </w:style>
  <w:style w:type="character" w:customStyle="1" w:styleId="WW8Num18z1">
    <w:name w:val="WW8Num18z1"/>
    <w:rPr>
      <w:b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Arial" w:hAnsi="Arial" w:cs="Arial" w:hint="default"/>
      <w:b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styleId="Nmerodepgina">
    <w:name w:val="page number"/>
    <w:basedOn w:val="Fontepargpadro"/>
  </w:style>
  <w:style w:type="character" w:styleId="Forte">
    <w:name w:val="Strong"/>
    <w:uiPriority w:val="22"/>
    <w:qFormat/>
    <w:rPr>
      <w:b/>
      <w:bCs/>
    </w:rPr>
  </w:style>
  <w:style w:type="character" w:styleId="Hyperlink">
    <w:name w:val="Hyperlink"/>
    <w:rPr>
      <w:b/>
      <w:bCs/>
      <w:strike w:val="0"/>
      <w:dstrike w:val="0"/>
      <w:color w:val="800020"/>
      <w:u w:val="none"/>
    </w:rPr>
  </w:style>
  <w:style w:type="character" w:customStyle="1" w:styleId="foreign1">
    <w:name w:val="foreign1"/>
    <w:rPr>
      <w:i/>
      <w:iCs/>
    </w:rPr>
  </w:style>
  <w:style w:type="character" w:styleId="MquinadeescreverHTML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qFormat/>
    <w:rPr>
      <w:i/>
      <w:iCs/>
    </w:rPr>
  </w:style>
  <w:style w:type="character" w:customStyle="1" w:styleId="century-abbreviation">
    <w:name w:val="century-abbreviation"/>
    <w:basedOn w:val="Fontepargpadro"/>
  </w:style>
  <w:style w:type="character" w:customStyle="1" w:styleId="ilad1">
    <w:name w:val="il_ad1"/>
    <w:basedOn w:val="Fontepargpadro"/>
  </w:style>
  <w:style w:type="character" w:customStyle="1" w:styleId="editsection">
    <w:name w:val="editsection"/>
    <w:basedOn w:val="Fontepargpadro"/>
  </w:style>
  <w:style w:type="character" w:customStyle="1" w:styleId="mw-headline">
    <w:name w:val="mw-headline"/>
    <w:basedOn w:val="Fontepargpadro"/>
  </w:style>
  <w:style w:type="character" w:customStyle="1" w:styleId="texto11-bold-verde1">
    <w:name w:val="texto11-bold-verde1"/>
    <w:rPr>
      <w:rFonts w:ascii="Verdana" w:hAnsi="Verdana" w:cs="Verdana" w:hint="default"/>
      <w:b/>
      <w:bCs/>
      <w:strike w:val="0"/>
      <w:dstrike w:val="0"/>
      <w:color w:val="004B2C"/>
      <w:sz w:val="11"/>
      <w:szCs w:val="11"/>
      <w:u w:val="none"/>
    </w:rPr>
  </w:style>
  <w:style w:type="character" w:customStyle="1" w:styleId="texto10-bold-preto1">
    <w:name w:val="texto10-bold-preto1"/>
    <w:rPr>
      <w:rFonts w:ascii="Verdana" w:hAnsi="Verdana" w:cs="Verdana" w:hint="default"/>
      <w:b/>
      <w:bCs/>
      <w:strike w:val="0"/>
      <w:dstrike w:val="0"/>
      <w:color w:val="000000"/>
      <w:sz w:val="10"/>
      <w:szCs w:val="10"/>
      <w:u w:val="none"/>
    </w:rPr>
  </w:style>
  <w:style w:type="character" w:customStyle="1" w:styleId="texto9-bold-preto1">
    <w:name w:val="texto9-bold-preto1"/>
    <w:rPr>
      <w:rFonts w:ascii="Verdana" w:hAnsi="Verdana" w:cs="Verdana" w:hint="default"/>
      <w:b/>
      <w:bCs/>
      <w:strike w:val="0"/>
      <w:dstrike w:val="0"/>
      <w:color w:val="000000"/>
      <w:sz w:val="9"/>
      <w:szCs w:val="9"/>
      <w:u w:val="none"/>
    </w:rPr>
  </w:style>
  <w:style w:type="character" w:customStyle="1" w:styleId="texto9-link1">
    <w:name w:val="texto9-link1"/>
    <w:rPr>
      <w:rFonts w:ascii="Verdana" w:hAnsi="Verdana" w:cs="Verdana" w:hint="default"/>
      <w:strike w:val="0"/>
      <w:dstrike w:val="0"/>
      <w:color w:val="006699"/>
      <w:sz w:val="9"/>
      <w:szCs w:val="9"/>
      <w:u w:val="none"/>
    </w:rPr>
  </w:style>
  <w:style w:type="character" w:customStyle="1" w:styleId="texto9-preto1">
    <w:name w:val="texto9-preto1"/>
    <w:rPr>
      <w:rFonts w:ascii="Verdana" w:hAnsi="Verdana" w:cs="Verdana" w:hint="default"/>
      <w:strike w:val="0"/>
      <w:dstrike w:val="0"/>
      <w:color w:val="000000"/>
      <w:sz w:val="9"/>
      <w:szCs w:val="9"/>
      <w:u w:val="none"/>
    </w:rPr>
  </w:style>
  <w:style w:type="character" w:customStyle="1" w:styleId="toctoggle">
    <w:name w:val="toctoggle"/>
    <w:basedOn w:val="Fontepargpadro"/>
  </w:style>
  <w:style w:type="character" w:customStyle="1" w:styleId="tocnumber">
    <w:name w:val="tocnumber"/>
    <w:basedOn w:val="Fontepargpadro"/>
  </w:style>
  <w:style w:type="character" w:customStyle="1" w:styleId="toctext">
    <w:name w:val="toctext"/>
    <w:basedOn w:val="Fontepargpadro"/>
  </w:style>
  <w:style w:type="character" w:customStyle="1" w:styleId="style1831">
    <w:name w:val="style1831"/>
    <w:rPr>
      <w:sz w:val="12"/>
      <w:szCs w:val="12"/>
    </w:rPr>
  </w:style>
  <w:style w:type="character" w:customStyle="1" w:styleId="printonly1">
    <w:name w:val="printonly1"/>
    <w:rPr>
      <w:vanish/>
    </w:rPr>
  </w:style>
  <w:style w:type="character" w:customStyle="1" w:styleId="menuitemwrapperfirst1">
    <w:name w:val="menuitemwrapperfirst1"/>
    <w:rPr>
      <w:vanish w:val="0"/>
    </w:rPr>
  </w:style>
  <w:style w:type="character" w:customStyle="1" w:styleId="menuitemwrapper1">
    <w:name w:val="menuitemwrapper1"/>
    <w:rPr>
      <w:vanish w:val="0"/>
      <w:bdr w:val="single" w:sz="4" w:space="0" w:color="FFFFFF"/>
    </w:rPr>
  </w:style>
  <w:style w:type="character" w:customStyle="1" w:styleId="expanded5">
    <w:name w:val="expanded5"/>
    <w:rPr>
      <w:vanish w:val="0"/>
    </w:rPr>
  </w:style>
  <w:style w:type="character" w:customStyle="1" w:styleId="menuitemwrapperfirstispdf">
    <w:name w:val="menuitemwrapperfirst ispdf"/>
    <w:basedOn w:val="Fontepargpadro"/>
  </w:style>
  <w:style w:type="character" w:customStyle="1" w:styleId="menuitemwrapperispdf">
    <w:name w:val="menuitemwrapper ispdf"/>
    <w:basedOn w:val="Fontepargpadro"/>
  </w:style>
  <w:style w:type="character" w:customStyle="1" w:styleId="expanded6">
    <w:name w:val="expanded6"/>
    <w:rPr>
      <w:vanish w:val="0"/>
    </w:rPr>
  </w:style>
  <w:style w:type="character" w:customStyle="1" w:styleId="pathway">
    <w:name w:val="pathway"/>
    <w:basedOn w:val="Fontepargpadro"/>
  </w:style>
  <w:style w:type="character" w:customStyle="1" w:styleId="shw">
    <w:name w:val="shw"/>
    <w:basedOn w:val="Fontepargpadro"/>
  </w:style>
  <w:style w:type="character" w:customStyle="1" w:styleId="HeaderChar">
    <w:name w:val="Header Char"/>
    <w:rPr>
      <w:sz w:val="24"/>
      <w:lang w:val="pt-PT"/>
    </w:rPr>
  </w:style>
  <w:style w:type="character" w:customStyle="1" w:styleId="BodyTextIndent2Char">
    <w:name w:val="Body Text Indent 2 Char"/>
    <w:rPr>
      <w:sz w:val="24"/>
      <w:lang w:val="pt-BR"/>
    </w:rPr>
  </w:style>
  <w:style w:type="character" w:customStyle="1" w:styleId="BodyTextIndent3Char">
    <w:name w:val="Body Text Indent 3 Char"/>
    <w:rPr>
      <w:sz w:val="16"/>
      <w:szCs w:val="16"/>
      <w:lang w:val="pt-BR"/>
    </w:rPr>
  </w:style>
  <w:style w:type="character" w:customStyle="1" w:styleId="BodyText3Char">
    <w:name w:val="Body Text 3 Char"/>
    <w:rPr>
      <w:sz w:val="16"/>
      <w:szCs w:val="16"/>
      <w:lang w:val="pt-BR"/>
    </w:rPr>
  </w:style>
  <w:style w:type="character" w:customStyle="1" w:styleId="apple-converted-space">
    <w:name w:val="apple-converted-space"/>
    <w:basedOn w:val="Fontepargpadro"/>
  </w:style>
  <w:style w:type="character" w:customStyle="1" w:styleId="FooterChar">
    <w:name w:val="Footer Char"/>
    <w:rPr>
      <w:sz w:val="24"/>
      <w:lang w:val="pt-BR"/>
    </w:rPr>
  </w:style>
  <w:style w:type="paragraph" w:customStyle="1" w:styleId="Ttulo10">
    <w:name w:val="Título1"/>
    <w:basedOn w:val="Normal"/>
    <w:next w:val="Corpodetexto"/>
    <w:pPr>
      <w:jc w:val="center"/>
    </w:pPr>
    <w:rPr>
      <w:rFonts w:ascii="Tahoma" w:hAnsi="Tahoma" w:cs="Tahoma"/>
      <w:sz w:val="48"/>
    </w:rPr>
  </w:style>
  <w:style w:type="paragraph" w:styleId="Corpodetexto">
    <w:name w:val="Body Text"/>
    <w:basedOn w:val="Normal"/>
    <w:pPr>
      <w:tabs>
        <w:tab w:val="left" w:pos="567"/>
      </w:tabs>
      <w:spacing w:line="360" w:lineRule="auto"/>
      <w:jc w:val="both"/>
    </w:pPr>
    <w:rPr>
      <w:rFonts w:ascii="Arial" w:hAnsi="Arial" w:cs="Arial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tabs>
        <w:tab w:val="left" w:pos="284"/>
      </w:tabs>
      <w:spacing w:line="360" w:lineRule="auto"/>
      <w:ind w:left="567" w:hanging="567"/>
      <w:jc w:val="both"/>
    </w:pPr>
    <w:rPr>
      <w:rFonts w:ascii="Arial" w:hAnsi="Arial" w:cs="Arial"/>
      <w:b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pt-PT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Arial Narrow" w:hAnsi="Arial Narrow" w:cs="Arial Narrow"/>
      <w:sz w:val="40"/>
    </w:rPr>
  </w:style>
  <w:style w:type="paragraph" w:styleId="Commarcadores2">
    <w:name w:val="List Bullet 2"/>
    <w:basedOn w:val="Normal"/>
    <w:pPr>
      <w:numPr>
        <w:numId w:val="3"/>
      </w:numPr>
      <w:spacing w:line="360" w:lineRule="auto"/>
      <w:jc w:val="both"/>
    </w:pPr>
    <w:rPr>
      <w:rFonts w:ascii="Arial" w:hAnsi="Arial" w:cs="Arial"/>
      <w:sz w:val="20"/>
    </w:rPr>
  </w:style>
  <w:style w:type="paragraph" w:styleId="Commarcadores3">
    <w:name w:val="List Bullet 3"/>
    <w:basedOn w:val="Normal"/>
    <w:pPr>
      <w:numPr>
        <w:numId w:val="2"/>
      </w:numPr>
      <w:spacing w:line="360" w:lineRule="auto"/>
      <w:jc w:val="both"/>
    </w:pPr>
    <w:rPr>
      <w:rFonts w:ascii="Arial" w:hAnsi="Arial" w:cs="Arial"/>
      <w:sz w:val="20"/>
    </w:rPr>
  </w:style>
  <w:style w:type="paragraph" w:customStyle="1" w:styleId="LO-normal">
    <w:name w:val="LO-normal"/>
    <w:basedOn w:val="Normal"/>
    <w:pPr>
      <w:spacing w:before="240" w:after="120" w:line="360" w:lineRule="auto"/>
      <w:ind w:firstLine="1134"/>
      <w:jc w:val="both"/>
    </w:pPr>
    <w:rPr>
      <w:rFonts w:ascii="Arial" w:hAnsi="Arial" w:cs="Arial"/>
      <w:sz w:val="22"/>
    </w:rPr>
  </w:style>
  <w:style w:type="paragraph" w:customStyle="1" w:styleId="ttulo20">
    <w:name w:val="título2"/>
    <w:basedOn w:val="Normal"/>
    <w:pPr>
      <w:spacing w:before="360" w:after="240" w:line="360" w:lineRule="auto"/>
      <w:ind w:left="709"/>
      <w:jc w:val="both"/>
    </w:pPr>
    <w:rPr>
      <w:rFonts w:ascii="Arial" w:hAnsi="Arial" w:cs="Arial"/>
      <w:sz w:val="36"/>
    </w:rPr>
  </w:style>
  <w:style w:type="paragraph" w:customStyle="1" w:styleId="ttulo30">
    <w:name w:val="título3"/>
    <w:basedOn w:val="Normal"/>
    <w:pPr>
      <w:spacing w:before="600" w:after="360" w:line="360" w:lineRule="auto"/>
      <w:ind w:left="709"/>
      <w:jc w:val="both"/>
    </w:pPr>
    <w:rPr>
      <w:rFonts w:ascii="Arial" w:hAnsi="Arial" w:cs="Arial"/>
      <w:sz w:val="32"/>
    </w:rPr>
  </w:style>
  <w:style w:type="paragraph" w:customStyle="1" w:styleId="ttulo11">
    <w:name w:val="título 1"/>
    <w:basedOn w:val="Normal"/>
    <w:pPr>
      <w:spacing w:before="120" w:after="600" w:line="960" w:lineRule="exact"/>
      <w:jc w:val="center"/>
    </w:pPr>
    <w:rPr>
      <w:rFonts w:ascii="Arial" w:hAnsi="Arial" w:cs="Arial"/>
      <w:b/>
      <w:spacing w:val="60"/>
      <w:sz w:val="36"/>
    </w:rPr>
  </w:style>
  <w:style w:type="paragraph" w:customStyle="1" w:styleId="ttulo0">
    <w:name w:val="título0"/>
    <w:basedOn w:val="ttulo11"/>
    <w:pPr>
      <w:spacing w:before="1920" w:after="120"/>
    </w:pPr>
  </w:style>
  <w:style w:type="paragraph" w:customStyle="1" w:styleId="tpicos">
    <w:name w:val="tópicos"/>
    <w:basedOn w:val="LO-normal"/>
    <w:pPr>
      <w:spacing w:before="120"/>
      <w:ind w:left="709" w:firstLine="0"/>
    </w:pPr>
  </w:style>
  <w:style w:type="paragraph" w:customStyle="1" w:styleId="figura">
    <w:name w:val="figura"/>
    <w:basedOn w:val="LO-normal"/>
    <w:pPr>
      <w:pBdr>
        <w:top w:val="single" w:sz="6" w:space="8" w:color="000000"/>
        <w:left w:val="single" w:sz="6" w:space="8" w:color="000000"/>
        <w:bottom w:val="single" w:sz="6" w:space="8" w:color="000000"/>
        <w:right w:val="single" w:sz="6" w:space="8" w:color="000000"/>
      </w:pBdr>
      <w:tabs>
        <w:tab w:val="center" w:pos="170"/>
        <w:tab w:val="center" w:pos="8618"/>
      </w:tabs>
      <w:spacing w:line="240" w:lineRule="auto"/>
      <w:ind w:left="204" w:right="193" w:firstLine="0"/>
      <w:jc w:val="center"/>
    </w:pPr>
    <w:rPr>
      <w:b/>
    </w:rPr>
  </w:style>
  <w:style w:type="paragraph" w:customStyle="1" w:styleId="figura2">
    <w:name w:val="figura2"/>
    <w:basedOn w:val="LO-normal"/>
    <w:pPr>
      <w:spacing w:before="0" w:after="0"/>
      <w:ind w:firstLine="0"/>
      <w:jc w:val="center"/>
    </w:pPr>
    <w:rPr>
      <w:b/>
      <w:sz w:val="24"/>
      <w:szCs w:val="24"/>
    </w:rPr>
  </w:style>
  <w:style w:type="paragraph" w:customStyle="1" w:styleId="equao">
    <w:name w:val="equação"/>
    <w:basedOn w:val="LO-normal"/>
    <w:next w:val="LO-normal"/>
    <w:pPr>
      <w:tabs>
        <w:tab w:val="right" w:pos="0"/>
        <w:tab w:val="right" w:pos="8789"/>
      </w:tabs>
      <w:ind w:left="709" w:firstLine="0"/>
    </w:pPr>
  </w:style>
  <w:style w:type="paragraph" w:customStyle="1" w:styleId="continuao">
    <w:name w:val="continuação"/>
    <w:basedOn w:val="LO-normal"/>
    <w:pPr>
      <w:spacing w:before="120"/>
      <w:ind w:firstLine="0"/>
    </w:pPr>
  </w:style>
  <w:style w:type="paragraph" w:styleId="Corpodetexto2">
    <w:name w:val="Body Text 2"/>
    <w:basedOn w:val="Normal"/>
    <w:rPr>
      <w:rFonts w:ascii="Arial Narrow" w:hAnsi="Arial Narrow" w:cs="Arial Narrow"/>
      <w:b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opico">
    <w:name w:val="topico"/>
    <w:basedOn w:val="Normal"/>
    <w:pPr>
      <w:ind w:left="1135" w:hanging="709"/>
      <w:jc w:val="both"/>
    </w:pPr>
    <w:rPr>
      <w:i/>
      <w:sz w:val="26"/>
      <w:lang w:val="pt-PT"/>
    </w:rPr>
  </w:style>
  <w:style w:type="paragraph" w:styleId="NormalWeb">
    <w:name w:val="Normal (Web)"/>
    <w:basedOn w:val="Normal"/>
    <w:uiPriority w:val="99"/>
    <w:pPr>
      <w:spacing w:before="100" w:after="100"/>
    </w:pPr>
    <w:rPr>
      <w:szCs w:val="24"/>
    </w:rPr>
  </w:style>
  <w:style w:type="paragraph" w:customStyle="1" w:styleId="texto9-preto">
    <w:name w:val="texto9-preto"/>
    <w:basedOn w:val="Normal"/>
    <w:pPr>
      <w:spacing w:before="100" w:after="100"/>
    </w:pPr>
    <w:rPr>
      <w:rFonts w:ascii="Verdana" w:hAnsi="Verdana" w:cs="Verdana"/>
      <w:color w:val="000000"/>
      <w:sz w:val="9"/>
      <w:szCs w:val="9"/>
    </w:rPr>
  </w:style>
  <w:style w:type="paragraph" w:customStyle="1" w:styleId="texto10-preto">
    <w:name w:val="texto10-preto"/>
    <w:basedOn w:val="Normal"/>
    <w:pPr>
      <w:spacing w:before="100" w:after="100"/>
    </w:pPr>
    <w:rPr>
      <w:rFonts w:ascii="Verdana" w:hAnsi="Verdana" w:cs="Verdana"/>
      <w:color w:val="000000"/>
      <w:sz w:val="10"/>
      <w:szCs w:val="10"/>
    </w:rPr>
  </w:style>
  <w:style w:type="paragraph" w:customStyle="1" w:styleId="texto11-bold-verde">
    <w:name w:val="texto11-bold-verde"/>
    <w:basedOn w:val="Normal"/>
    <w:pPr>
      <w:spacing w:before="100" w:after="100"/>
    </w:pPr>
    <w:rPr>
      <w:rFonts w:ascii="Verdana" w:hAnsi="Verdana" w:cs="Verdana"/>
      <w:b/>
      <w:bCs/>
      <w:color w:val="004B2C"/>
      <w:sz w:val="11"/>
      <w:szCs w:val="11"/>
    </w:rPr>
  </w:style>
  <w:style w:type="paragraph" w:customStyle="1" w:styleId="style47">
    <w:name w:val="style47"/>
    <w:basedOn w:val="Normal"/>
    <w:pPr>
      <w:spacing w:before="100" w:after="100"/>
    </w:pPr>
    <w:rPr>
      <w:rFonts w:ascii="Verdana" w:hAnsi="Verdana" w:cs="Verdana"/>
      <w:szCs w:val="24"/>
    </w:rPr>
  </w:style>
  <w:style w:type="paragraph" w:styleId="Partesuperior-zdoformulrio">
    <w:name w:val="HTML Top of Form"/>
    <w:basedOn w:val="Normal"/>
    <w:next w:val="Normal"/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Recuodecorpodetexto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customStyle="1" w:styleId="ListParagraph1">
    <w:name w:val="List Paragraph1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rial" w:hAnsi="Arial" w:cs="Arial"/>
      <w:color w:val="000000"/>
      <w:sz w:val="24"/>
      <w:szCs w:val="24"/>
      <w:lang w:val="en-US" w:eastAsia="zh-CN"/>
    </w:rPr>
  </w:style>
  <w:style w:type="paragraph" w:customStyle="1" w:styleId="ColorfulList-Accent11">
    <w:name w:val="Colorful List - Accent 11"/>
    <w:basedOn w:val="Normal"/>
    <w:pPr>
      <w:ind w:left="720"/>
    </w:pPr>
  </w:style>
  <w:style w:type="paragraph" w:customStyle="1" w:styleId="MediumGrid1-Accent21">
    <w:name w:val="Medium Grid 1 - Accent 21"/>
    <w:basedOn w:val="Normal"/>
    <w:qFormat/>
    <w:pPr>
      <w:ind w:left="708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lorfulList-Accent12">
    <w:name w:val="Colorful List - Accent 12"/>
    <w:basedOn w:val="Normal"/>
    <w:uiPriority w:val="34"/>
    <w:qFormat/>
    <w:rsid w:val="00781DB9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9F23C8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customStyle="1" w:styleId="m8585749419970822137msolistparagraph">
    <w:name w:val="m_8585749419970822137msolistparagraph"/>
    <w:basedOn w:val="Normal"/>
    <w:rsid w:val="006200C1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F5718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F17A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F17A5"/>
    <w:rPr>
      <w:lang w:eastAsia="zh-CN"/>
    </w:rPr>
  </w:style>
  <w:style w:type="paragraph" w:styleId="Ttulo">
    <w:name w:val="Title"/>
    <w:basedOn w:val="Normal"/>
    <w:link w:val="TtuloChar"/>
    <w:uiPriority w:val="10"/>
    <w:qFormat/>
    <w:rsid w:val="009F17A5"/>
    <w:pPr>
      <w:widowControl w:val="0"/>
      <w:suppressAutoHyphens w:val="0"/>
      <w:autoSpaceDE w:val="0"/>
      <w:autoSpaceDN w:val="0"/>
      <w:spacing w:before="85"/>
      <w:ind w:left="9"/>
      <w:jc w:val="center"/>
    </w:pPr>
    <w:rPr>
      <w:b/>
      <w:bCs/>
      <w:sz w:val="36"/>
      <w:szCs w:val="3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sid w:val="009F17A5"/>
    <w:rPr>
      <w:b/>
      <w:bCs/>
      <w:sz w:val="36"/>
      <w:szCs w:val="36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3405C6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671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20C6C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20C6C"/>
    <w:rPr>
      <w:lang w:eastAsia="zh-CN"/>
    </w:rPr>
  </w:style>
  <w:style w:type="character" w:styleId="Refdenotaderodap">
    <w:name w:val="footnote reference"/>
    <w:basedOn w:val="Fontepargpadro"/>
    <w:uiPriority w:val="99"/>
    <w:semiHidden/>
    <w:unhideWhenUsed/>
    <w:rsid w:val="00F20C6C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C41E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63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hyperlink" Target="https://meet.google.com/pzh-dgwe-an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3" Type="http://schemas.openxmlformats.org/officeDocument/2006/relationships/image" Target="media/image3.jpeg"/><Relationship Id="rId7" Type="http://schemas.openxmlformats.org/officeDocument/2006/relationships/image" Target="media/image12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11.jpeg"/><Relationship Id="rId5" Type="http://schemas.openxmlformats.org/officeDocument/2006/relationships/image" Target="media/image5.png"/><Relationship Id="rId10" Type="http://schemas.openxmlformats.org/officeDocument/2006/relationships/image" Target="media/image60.png"/><Relationship Id="rId4" Type="http://schemas.openxmlformats.org/officeDocument/2006/relationships/image" Target="media/image4.png"/><Relationship Id="rId9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eg"/><Relationship Id="rId3" Type="http://schemas.openxmlformats.org/officeDocument/2006/relationships/image" Target="media/image8.jpeg"/><Relationship Id="rId7" Type="http://schemas.openxmlformats.org/officeDocument/2006/relationships/image" Target="media/image13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10.jpeg"/><Relationship Id="rId5" Type="http://schemas.openxmlformats.org/officeDocument/2006/relationships/image" Target="media/image5.png"/><Relationship Id="rId10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487C1B5A6A7469ECF295E300FC521" ma:contentTypeVersion="14" ma:contentTypeDescription="Crie um novo documento." ma:contentTypeScope="" ma:versionID="0960ac6fc61b40489ab078022ce7de8d">
  <xsd:schema xmlns:xsd="http://www.w3.org/2001/XMLSchema" xmlns:xs="http://www.w3.org/2001/XMLSchema" xmlns:p="http://schemas.microsoft.com/office/2006/metadata/properties" xmlns:ns2="509bbd28-9a6d-445a-83dd-f5d328eece76" xmlns:ns3="903036b2-f8dc-4ca8-82df-457cf2fff651" xmlns:ns4="461c5b05-e7ae-45a9-96d4-4a689e060405" targetNamespace="http://schemas.microsoft.com/office/2006/metadata/properties" ma:root="true" ma:fieldsID="d2f069df8fef6df821bd87bc04dd1b2c" ns2:_="" ns3:_="" ns4:_="">
    <xsd:import namespace="509bbd28-9a6d-445a-83dd-f5d328eece76"/>
    <xsd:import namespace="903036b2-f8dc-4ca8-82df-457cf2fff651"/>
    <xsd:import namespace="461c5b05-e7ae-45a9-96d4-4a689e0604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4:lcf76f155ced4ddcb4097134ff3c332f" minOccurs="0"/>
                <xsd:element ref="ns3:TaxCatchAll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bbd28-9a6d-445a-83dd-f5d328ee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36b2-f8dc-4ca8-82df-457cf2fff6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671d7225-7c32-4489-b6da-c381a375bb6a}" ma:internalName="TaxCatchAll" ma:showField="CatchAllData" ma:web="903036b2-f8dc-4ca8-82df-457cf2fff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c5b05-e7ae-45a9-96d4-4a689e06040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103c4ab-04ed-4a1f-bb47-9362306674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C8C73-2F7C-4BD4-94FB-43612AF707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9bbd28-9a6d-445a-83dd-f5d328eece76"/>
    <ds:schemaRef ds:uri="903036b2-f8dc-4ca8-82df-457cf2fff651"/>
    <ds:schemaRef ds:uri="461c5b05-e7ae-45a9-96d4-4a689e0604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E6904C-0CD9-4CDD-B4E2-B761387C20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E3549A-DB15-429D-97C6-273C4E88F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152</Words>
  <Characters>827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 FEDERAL  FLUMINENSE</vt:lpstr>
      <vt:lpstr>UNIVERSIDADE  FEDERAL  FLUMINENSE</vt:lpstr>
    </vt:vector>
  </TitlesOfParts>
  <Company>SFranca</Company>
  <LinksUpToDate>false</LinksUpToDate>
  <CharactersWithSpaces>978</CharactersWithSpaces>
  <SharedDoc>false</SharedDoc>
  <HLinks>
    <vt:vector size="12" baseType="variant">
      <vt:variant>
        <vt:i4>4456530</vt:i4>
      </vt:variant>
      <vt:variant>
        <vt:i4>0</vt:i4>
      </vt:variant>
      <vt:variant>
        <vt:i4>0</vt:i4>
      </vt:variant>
      <vt:variant>
        <vt:i4>5</vt:i4>
      </vt:variant>
      <vt:variant>
        <vt:lpwstr>http://www.repositorio.uff.br/jspui/</vt:lpwstr>
      </vt:variant>
      <vt:variant>
        <vt:lpwstr/>
      </vt:variant>
      <vt:variant>
        <vt:i4>7798867</vt:i4>
      </vt:variant>
      <vt:variant>
        <vt:i4>142559</vt:i4>
      </vt:variant>
      <vt:variant>
        <vt:i4>1026</vt:i4>
      </vt:variant>
      <vt:variant>
        <vt:i4>1</vt:i4>
      </vt:variant>
      <vt:variant>
        <vt:lpwstr>03-2018 FICA-ON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 FEDERAL  FLUMINENSE</dc:title>
  <dc:creator>Valeriano</dc:creator>
  <cp:lastModifiedBy>Daniel Wanderley</cp:lastModifiedBy>
  <cp:revision>95</cp:revision>
  <cp:lastPrinted>2021-01-31T22:56:00Z</cp:lastPrinted>
  <dcterms:created xsi:type="dcterms:W3CDTF">2021-10-19T14:02:00Z</dcterms:created>
  <dcterms:modified xsi:type="dcterms:W3CDTF">2025-01-07T14:17:00Z</dcterms:modified>
</cp:coreProperties>
</file>