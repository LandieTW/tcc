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45ABCA7" w14:textId="39F8372C" w:rsidR="007B5084" w:rsidRDefault="007B5084" w:rsidP="009F17A5">
      <w:pPr>
        <w:jc w:val="center"/>
        <w:rPr>
          <w:b/>
          <w:color w:val="000000"/>
          <w:szCs w:val="24"/>
        </w:rPr>
      </w:pPr>
      <w:r>
        <w:rPr>
          <w:b/>
          <w:color w:val="000000"/>
          <w:szCs w:val="24"/>
        </w:rPr>
        <w:t>UNIVERSIDADE FEDERAL FLUMINENSE</w:t>
      </w:r>
    </w:p>
    <w:p w14:paraId="61D75F3C" w14:textId="66A50918" w:rsidR="007C41FC" w:rsidRPr="007B5084" w:rsidRDefault="007B5084" w:rsidP="009F17A5">
      <w:pPr>
        <w:jc w:val="center"/>
        <w:rPr>
          <w:b/>
          <w:color w:val="000000"/>
          <w:szCs w:val="24"/>
        </w:rPr>
      </w:pPr>
      <w:r w:rsidRPr="007B5084">
        <w:rPr>
          <w:b/>
          <w:color w:val="000000"/>
          <w:szCs w:val="24"/>
        </w:rPr>
        <w:t>ESCOLA DE ENGENHARIA</w:t>
      </w:r>
    </w:p>
    <w:p w14:paraId="4E1D94EF" w14:textId="7C8496DF" w:rsidR="007B5084" w:rsidRPr="007B5084" w:rsidRDefault="007B5084" w:rsidP="009F17A5">
      <w:pPr>
        <w:jc w:val="center"/>
        <w:rPr>
          <w:b/>
          <w:color w:val="000000"/>
          <w:szCs w:val="24"/>
        </w:rPr>
      </w:pPr>
      <w:r w:rsidRPr="007B5084">
        <w:rPr>
          <w:b/>
          <w:color w:val="000000"/>
          <w:szCs w:val="24"/>
        </w:rPr>
        <w:t>DEPARTAMENTO DE ENGENHARIA CIVIL</w:t>
      </w:r>
      <w:r w:rsidR="009F1133">
        <w:rPr>
          <w:b/>
          <w:color w:val="000000"/>
          <w:szCs w:val="24"/>
        </w:rPr>
        <w:t xml:space="preserve"> (TEC)</w:t>
      </w:r>
    </w:p>
    <w:p w14:paraId="2490EB71" w14:textId="77777777" w:rsidR="007B5084" w:rsidRDefault="007B5084" w:rsidP="009F17A5">
      <w:pPr>
        <w:jc w:val="center"/>
        <w:rPr>
          <w:b/>
          <w:color w:val="000000"/>
          <w:sz w:val="36"/>
          <w:szCs w:val="36"/>
        </w:rPr>
      </w:pPr>
    </w:p>
    <w:p w14:paraId="5C5C9A3A" w14:textId="002DEA5D" w:rsidR="005C5250" w:rsidRPr="000A72B9" w:rsidRDefault="005C5250" w:rsidP="005C5250">
      <w:pPr>
        <w:jc w:val="center"/>
        <w:rPr>
          <w:b/>
          <w:caps/>
          <w:color w:val="000000"/>
          <w:sz w:val="28"/>
          <w:szCs w:val="28"/>
        </w:rPr>
      </w:pPr>
      <w:r w:rsidRPr="000A72B9">
        <w:rPr>
          <w:b/>
          <w:caps/>
          <w:color w:val="000000"/>
          <w:sz w:val="28"/>
          <w:szCs w:val="28"/>
        </w:rPr>
        <w:t>graduação em Engenharia Civil</w:t>
      </w:r>
      <w:r w:rsidR="009F1133">
        <w:rPr>
          <w:b/>
          <w:caps/>
          <w:color w:val="000000"/>
          <w:sz w:val="28"/>
          <w:szCs w:val="28"/>
        </w:rPr>
        <w:t xml:space="preserve"> (TGC)</w:t>
      </w:r>
    </w:p>
    <w:p w14:paraId="67957EA1" w14:textId="0E742D04" w:rsidR="005C5250" w:rsidRPr="000A72B9" w:rsidRDefault="00FE527A" w:rsidP="005C5250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PROJETO FINAL</w:t>
      </w:r>
      <w:r w:rsidR="005C5250" w:rsidRPr="000A72B9">
        <w:rPr>
          <w:b/>
          <w:color w:val="000000"/>
          <w:sz w:val="28"/>
          <w:szCs w:val="28"/>
        </w:rPr>
        <w:t xml:space="preserve"> DE CURSO</w:t>
      </w:r>
    </w:p>
    <w:p w14:paraId="2C0BD0F9" w14:textId="77777777" w:rsidR="005C5250" w:rsidRDefault="005C5250" w:rsidP="009F17A5">
      <w:pPr>
        <w:jc w:val="center"/>
        <w:rPr>
          <w:b/>
          <w:color w:val="000000"/>
          <w:sz w:val="36"/>
          <w:szCs w:val="36"/>
        </w:rPr>
      </w:pPr>
    </w:p>
    <w:p w14:paraId="6DDEFE4D" w14:textId="5B528B79" w:rsidR="00962B10" w:rsidRDefault="00020386" w:rsidP="007E561F">
      <w:pPr>
        <w:spacing w:after="120"/>
        <w:jc w:val="center"/>
        <w:rPr>
          <w:b/>
          <w:color w:val="000000"/>
          <w:sz w:val="28"/>
          <w:szCs w:val="28"/>
          <w:u w:val="single"/>
        </w:rPr>
      </w:pPr>
      <w:r w:rsidRPr="00FE527A">
        <w:rPr>
          <w:b/>
          <w:color w:val="000000"/>
          <w:sz w:val="28"/>
          <w:szCs w:val="28"/>
          <w:u w:val="single"/>
        </w:rPr>
        <w:t>FORMULÁRIO DE ESCOLHA DE TEMA</w:t>
      </w:r>
    </w:p>
    <w:p w14:paraId="4E2B201B" w14:textId="77777777" w:rsidR="007E561F" w:rsidRDefault="007E561F" w:rsidP="007E561F">
      <w:pPr>
        <w:jc w:val="center"/>
        <w:rPr>
          <w:b/>
          <w:color w:val="000000"/>
          <w:szCs w:val="24"/>
        </w:rPr>
      </w:pPr>
      <w:r>
        <w:rPr>
          <w:b/>
          <w:color w:val="000000"/>
          <w:szCs w:val="24"/>
        </w:rPr>
        <w:t>Período letivo: _______</w:t>
      </w:r>
    </w:p>
    <w:p w14:paraId="0C3D8325" w14:textId="77777777" w:rsidR="007E561F" w:rsidRPr="00FE527A" w:rsidRDefault="007E561F" w:rsidP="00962B10">
      <w:pPr>
        <w:jc w:val="center"/>
        <w:rPr>
          <w:b/>
          <w:color w:val="000000"/>
          <w:sz w:val="28"/>
          <w:szCs w:val="28"/>
        </w:rPr>
      </w:pPr>
    </w:p>
    <w:p w14:paraId="5B1C75C5" w14:textId="6975A643" w:rsidR="00962B10" w:rsidRPr="006D2D1E" w:rsidRDefault="00462F41" w:rsidP="009F17A5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Com base na </w:t>
      </w:r>
      <w:r w:rsidR="007D0EC5" w:rsidRPr="006D2D1E">
        <w:rPr>
          <w:b/>
          <w:color w:val="000000"/>
          <w:sz w:val="28"/>
          <w:szCs w:val="28"/>
        </w:rPr>
        <w:t xml:space="preserve">Resolução </w:t>
      </w:r>
      <w:r w:rsidR="006D2D1E" w:rsidRPr="006D2D1E">
        <w:rPr>
          <w:b/>
          <w:color w:val="000000"/>
          <w:sz w:val="28"/>
          <w:szCs w:val="28"/>
        </w:rPr>
        <w:t>T</w:t>
      </w:r>
      <w:r>
        <w:rPr>
          <w:b/>
          <w:color w:val="000000"/>
          <w:sz w:val="28"/>
          <w:szCs w:val="28"/>
        </w:rPr>
        <w:t>CE</w:t>
      </w:r>
      <w:r w:rsidR="006D2D1E" w:rsidRPr="006D2D1E">
        <w:rPr>
          <w:b/>
          <w:color w:val="000000"/>
          <w:sz w:val="28"/>
          <w:szCs w:val="28"/>
        </w:rPr>
        <w:t xml:space="preserve"> </w:t>
      </w:r>
      <w:r w:rsidR="006D2D1E">
        <w:rPr>
          <w:b/>
          <w:color w:val="000000"/>
          <w:sz w:val="28"/>
          <w:szCs w:val="28"/>
        </w:rPr>
        <w:t>nº 1</w:t>
      </w:r>
      <w:r>
        <w:rPr>
          <w:b/>
          <w:color w:val="000000"/>
          <w:sz w:val="28"/>
          <w:szCs w:val="28"/>
        </w:rPr>
        <w:t xml:space="preserve">5, de 29 de novembro de </w:t>
      </w:r>
      <w:r w:rsidR="006D2D1E">
        <w:rPr>
          <w:b/>
          <w:color w:val="000000"/>
          <w:sz w:val="28"/>
          <w:szCs w:val="28"/>
        </w:rPr>
        <w:t xml:space="preserve">2022 – Anexo </w:t>
      </w:r>
      <w:r w:rsidR="00020386">
        <w:rPr>
          <w:b/>
          <w:color w:val="000000"/>
          <w:sz w:val="28"/>
          <w:szCs w:val="28"/>
        </w:rPr>
        <w:t>A</w:t>
      </w:r>
    </w:p>
    <w:p w14:paraId="5E8136F8" w14:textId="77777777" w:rsidR="009F17A5" w:rsidRDefault="009F17A5" w:rsidP="009F17A5">
      <w:pPr>
        <w:jc w:val="center"/>
        <w:rPr>
          <w:b/>
          <w:color w:val="000000"/>
          <w:sz w:val="12"/>
          <w:szCs w:val="12"/>
        </w:rPr>
      </w:pPr>
    </w:p>
    <w:p w14:paraId="17171EC2" w14:textId="77777777" w:rsidR="004328F4" w:rsidRDefault="004328F4" w:rsidP="009F17A5">
      <w:pPr>
        <w:jc w:val="center"/>
        <w:rPr>
          <w:b/>
          <w:color w:val="000000"/>
          <w:sz w:val="12"/>
          <w:szCs w:val="12"/>
        </w:rPr>
      </w:pPr>
    </w:p>
    <w:p w14:paraId="77F265C0" w14:textId="77777777" w:rsidR="0061575E" w:rsidRPr="00CA7ADA" w:rsidRDefault="0061575E" w:rsidP="009F17A5">
      <w:pPr>
        <w:jc w:val="center"/>
        <w:rPr>
          <w:b/>
          <w:color w:val="000000"/>
          <w:sz w:val="12"/>
          <w:szCs w:val="12"/>
        </w:rPr>
      </w:pPr>
    </w:p>
    <w:p w14:paraId="410CCE7D" w14:textId="60105991" w:rsidR="004B6418" w:rsidRDefault="004B6418" w:rsidP="004B6418">
      <w:pPr>
        <w:pStyle w:val="Corpodetexto3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Dados do(a) aluno(a):</w:t>
      </w:r>
    </w:p>
    <w:tbl>
      <w:tblPr>
        <w:tblStyle w:val="Tabelacomgrade"/>
        <w:tblW w:w="0" w:type="auto"/>
        <w:tblInd w:w="279" w:type="dxa"/>
        <w:tblLook w:val="04A0" w:firstRow="1" w:lastRow="0" w:firstColumn="1" w:lastColumn="0" w:noHBand="0" w:noVBand="1"/>
      </w:tblPr>
      <w:tblGrid>
        <w:gridCol w:w="5953"/>
        <w:gridCol w:w="2835"/>
      </w:tblGrid>
      <w:tr w:rsidR="009F1133" w14:paraId="613DD544" w14:textId="77777777" w:rsidTr="009F1133">
        <w:tc>
          <w:tcPr>
            <w:tcW w:w="5953" w:type="dxa"/>
          </w:tcPr>
          <w:p w14:paraId="55D0F03C" w14:textId="7E921A5B" w:rsidR="009F1133" w:rsidRDefault="004B6418" w:rsidP="009F1133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Nome</w:t>
            </w:r>
          </w:p>
        </w:tc>
        <w:tc>
          <w:tcPr>
            <w:tcW w:w="2835" w:type="dxa"/>
          </w:tcPr>
          <w:p w14:paraId="4B9D010B" w14:textId="08AE21D2" w:rsidR="009F1133" w:rsidRDefault="004B6418" w:rsidP="009F1133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Matrícula</w:t>
            </w:r>
          </w:p>
        </w:tc>
      </w:tr>
      <w:tr w:rsidR="009F1133" w14:paraId="5030174D" w14:textId="77777777" w:rsidTr="009F1133">
        <w:tc>
          <w:tcPr>
            <w:tcW w:w="5953" w:type="dxa"/>
          </w:tcPr>
          <w:p w14:paraId="1C2B7C7A" w14:textId="77777777" w:rsidR="009F1133" w:rsidRDefault="009F1133" w:rsidP="009F1133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2835" w:type="dxa"/>
          </w:tcPr>
          <w:p w14:paraId="4B5327F1" w14:textId="77777777" w:rsidR="009F1133" w:rsidRDefault="009F1133" w:rsidP="009F1133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491CF30F" w14:textId="77777777" w:rsidR="009F1133" w:rsidRDefault="009F1133" w:rsidP="009F17A5">
      <w:pPr>
        <w:pStyle w:val="Corpodetexto3"/>
        <w:rPr>
          <w:b/>
          <w:color w:val="000000"/>
          <w:sz w:val="24"/>
          <w:szCs w:val="24"/>
        </w:rPr>
      </w:pPr>
    </w:p>
    <w:p w14:paraId="0BEB5C4A" w14:textId="17DB02CF" w:rsidR="002266EB" w:rsidRDefault="004B6418" w:rsidP="009F17A5">
      <w:pPr>
        <w:pStyle w:val="Corpodetexto3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Dados do(a) Orientador(a):</w:t>
      </w:r>
    </w:p>
    <w:tbl>
      <w:tblPr>
        <w:tblStyle w:val="Tabelacomgrade"/>
        <w:tblW w:w="0" w:type="auto"/>
        <w:tblInd w:w="279" w:type="dxa"/>
        <w:tblLook w:val="04A0" w:firstRow="1" w:lastRow="0" w:firstColumn="1" w:lastColumn="0" w:noHBand="0" w:noVBand="1"/>
      </w:tblPr>
      <w:tblGrid>
        <w:gridCol w:w="4536"/>
        <w:gridCol w:w="4252"/>
      </w:tblGrid>
      <w:tr w:rsidR="004B6418" w14:paraId="61252E1C" w14:textId="77777777" w:rsidTr="004B6418">
        <w:tc>
          <w:tcPr>
            <w:tcW w:w="4536" w:type="dxa"/>
          </w:tcPr>
          <w:p w14:paraId="592BD216" w14:textId="77777777" w:rsidR="004B6418" w:rsidRDefault="004B6418" w:rsidP="003F3E74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Nome</w:t>
            </w:r>
          </w:p>
        </w:tc>
        <w:tc>
          <w:tcPr>
            <w:tcW w:w="4252" w:type="dxa"/>
          </w:tcPr>
          <w:p w14:paraId="012770F6" w14:textId="79F61B61" w:rsidR="004B6418" w:rsidRDefault="004B6418" w:rsidP="003F3E74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Departamento</w:t>
            </w:r>
            <w:r>
              <w:rPr>
                <w:rStyle w:val="Refdenotaderodap"/>
                <w:b/>
                <w:color w:val="000000"/>
                <w:sz w:val="24"/>
                <w:szCs w:val="24"/>
              </w:rPr>
              <w:footnoteReference w:id="1"/>
            </w:r>
          </w:p>
        </w:tc>
      </w:tr>
      <w:tr w:rsidR="004B6418" w14:paraId="31C9B957" w14:textId="77777777" w:rsidTr="004B6418">
        <w:tc>
          <w:tcPr>
            <w:tcW w:w="4536" w:type="dxa"/>
          </w:tcPr>
          <w:p w14:paraId="6A66D079" w14:textId="77777777" w:rsidR="004B6418" w:rsidRDefault="004B6418" w:rsidP="003F3E74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4252" w:type="dxa"/>
          </w:tcPr>
          <w:p w14:paraId="05589145" w14:textId="77777777" w:rsidR="004B6418" w:rsidRDefault="004B6418" w:rsidP="003F3E74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66AF274B" w14:textId="77777777" w:rsidR="009F1133" w:rsidRDefault="009F1133" w:rsidP="009F17A5">
      <w:pPr>
        <w:pStyle w:val="Corpodetexto3"/>
        <w:rPr>
          <w:b/>
          <w:color w:val="000000"/>
          <w:sz w:val="24"/>
          <w:szCs w:val="24"/>
        </w:rPr>
      </w:pPr>
    </w:p>
    <w:p w14:paraId="7185445B" w14:textId="36E32E65" w:rsidR="004B6418" w:rsidRDefault="006E074D" w:rsidP="009F17A5">
      <w:pPr>
        <w:pStyle w:val="Corpodetexto3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Tema do</w:t>
      </w:r>
      <w:r w:rsidR="00F400E6">
        <w:rPr>
          <w:b/>
          <w:color w:val="000000"/>
          <w:sz w:val="24"/>
          <w:szCs w:val="24"/>
        </w:rPr>
        <w:t xml:space="preserve"> projeto:</w:t>
      </w:r>
    </w:p>
    <w:tbl>
      <w:tblPr>
        <w:tblStyle w:val="Tabelacomgrade"/>
        <w:tblW w:w="0" w:type="auto"/>
        <w:tblInd w:w="279" w:type="dxa"/>
        <w:tblLook w:val="04A0" w:firstRow="1" w:lastRow="0" w:firstColumn="1" w:lastColumn="0" w:noHBand="0" w:noVBand="1"/>
      </w:tblPr>
      <w:tblGrid>
        <w:gridCol w:w="8788"/>
      </w:tblGrid>
      <w:tr w:rsidR="006E074D" w14:paraId="32A2DBBA" w14:textId="77777777" w:rsidTr="006E074D">
        <w:tc>
          <w:tcPr>
            <w:tcW w:w="8788" w:type="dxa"/>
          </w:tcPr>
          <w:p w14:paraId="1FD111C1" w14:textId="77777777" w:rsidR="006E074D" w:rsidRDefault="006E074D" w:rsidP="009F17A5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290A679F" w14:textId="77777777" w:rsidR="00F400E6" w:rsidRDefault="00F400E6" w:rsidP="009F17A5">
      <w:pPr>
        <w:pStyle w:val="Corpodetexto3"/>
        <w:rPr>
          <w:b/>
          <w:color w:val="000000"/>
          <w:sz w:val="24"/>
          <w:szCs w:val="24"/>
        </w:rPr>
      </w:pPr>
    </w:p>
    <w:p w14:paraId="49548D07" w14:textId="3C04D3B0" w:rsidR="00FE527A" w:rsidRDefault="00FE527A" w:rsidP="002266EB">
      <w:pPr>
        <w:rPr>
          <w:color w:val="000000"/>
        </w:rPr>
      </w:pPr>
      <w:r>
        <w:rPr>
          <w:color w:val="000000"/>
        </w:rPr>
        <w:t xml:space="preserve">Data de </w:t>
      </w:r>
      <w:r w:rsidR="00A117C4">
        <w:rPr>
          <w:color w:val="000000"/>
        </w:rPr>
        <w:t>assinatura</w:t>
      </w:r>
      <w:r>
        <w:rPr>
          <w:color w:val="000000"/>
        </w:rPr>
        <w:t xml:space="preserve">: </w:t>
      </w:r>
      <w:r w:rsidR="00935ED0">
        <w:rPr>
          <w:color w:val="000000"/>
        </w:rPr>
        <w:t>_____</w:t>
      </w:r>
      <w:r w:rsidR="00A117C4">
        <w:rPr>
          <w:color w:val="000000"/>
        </w:rPr>
        <w:t>__</w:t>
      </w:r>
      <w:r w:rsidR="00935ED0">
        <w:rPr>
          <w:color w:val="000000"/>
        </w:rPr>
        <w:t>___</w:t>
      </w:r>
    </w:p>
    <w:p w14:paraId="6D55821B" w14:textId="65801831" w:rsidR="006E074D" w:rsidRDefault="006E074D">
      <w:pPr>
        <w:suppressAutoHyphens w:val="0"/>
        <w:rPr>
          <w:color w:val="000000"/>
        </w:rPr>
      </w:pPr>
    </w:p>
    <w:p w14:paraId="30D47C69" w14:textId="77777777" w:rsidR="0094496B" w:rsidRDefault="0094496B">
      <w:pPr>
        <w:suppressAutoHyphens w:val="0"/>
        <w:rPr>
          <w:color w:val="000000"/>
        </w:rPr>
      </w:pPr>
    </w:p>
    <w:p w14:paraId="601C1BE6" w14:textId="3B14517E" w:rsidR="006E074D" w:rsidRDefault="006E074D" w:rsidP="006E074D">
      <w:pPr>
        <w:rPr>
          <w:color w:val="000000"/>
        </w:rPr>
      </w:pPr>
      <w:r>
        <w:rPr>
          <w:color w:val="000000"/>
        </w:rPr>
        <w:t xml:space="preserve">Assinatura </w:t>
      </w:r>
      <w:r w:rsidR="00FD635A">
        <w:rPr>
          <w:color w:val="000000"/>
        </w:rPr>
        <w:t>do</w:t>
      </w:r>
      <w:r w:rsidR="00E572E4">
        <w:rPr>
          <w:color w:val="000000"/>
        </w:rPr>
        <w:t>(a)</w:t>
      </w:r>
      <w:r w:rsidR="00FD635A">
        <w:rPr>
          <w:color w:val="000000"/>
        </w:rPr>
        <w:t xml:space="preserve"> </w:t>
      </w:r>
      <w:r>
        <w:rPr>
          <w:color w:val="000000"/>
        </w:rPr>
        <w:t>Aluno(a): ___________________________________</w:t>
      </w:r>
    </w:p>
    <w:p w14:paraId="31671E86" w14:textId="77777777" w:rsidR="006E074D" w:rsidRDefault="006E074D" w:rsidP="006E074D">
      <w:pPr>
        <w:rPr>
          <w:color w:val="000000"/>
        </w:rPr>
      </w:pPr>
    </w:p>
    <w:p w14:paraId="51A5EB6F" w14:textId="42E5580A" w:rsidR="00935ED0" w:rsidRDefault="00523835" w:rsidP="00317541">
      <w:pPr>
        <w:jc w:val="both"/>
        <w:rPr>
          <w:color w:val="000000"/>
        </w:rPr>
      </w:pPr>
      <w:r>
        <w:rPr>
          <w:color w:val="000000"/>
        </w:rPr>
        <w:t xml:space="preserve">Orientador: </w:t>
      </w:r>
      <w:r w:rsidR="00935ED0">
        <w:rPr>
          <w:color w:val="000000"/>
        </w:rPr>
        <w:t>Declaro que estou de acordo com o Tema e com o Cronograma de atividades</w:t>
      </w:r>
      <w:r w:rsidR="0094496B">
        <w:rPr>
          <w:color w:val="000000"/>
        </w:rPr>
        <w:t xml:space="preserve"> (Anexo I)</w:t>
      </w:r>
      <w:r w:rsidR="00935ED0">
        <w:rPr>
          <w:color w:val="000000"/>
        </w:rPr>
        <w:t xml:space="preserve"> do aluno, </w:t>
      </w:r>
      <w:r w:rsidR="0094496B">
        <w:rPr>
          <w:color w:val="000000"/>
        </w:rPr>
        <w:t xml:space="preserve">e estou disposto a realizar a sua orientação no decorrer da Proposta de Projeto Final de Curso e </w:t>
      </w:r>
      <w:r w:rsidR="00FD635A">
        <w:rPr>
          <w:color w:val="000000"/>
        </w:rPr>
        <w:t xml:space="preserve">no </w:t>
      </w:r>
      <w:r w:rsidR="0094496B">
        <w:rPr>
          <w:color w:val="000000"/>
        </w:rPr>
        <w:t>Projeto Final de Curso.</w:t>
      </w:r>
    </w:p>
    <w:p w14:paraId="6545EC3F" w14:textId="77777777" w:rsidR="00935ED0" w:rsidRDefault="00935ED0" w:rsidP="006E074D">
      <w:pPr>
        <w:rPr>
          <w:color w:val="000000"/>
        </w:rPr>
      </w:pPr>
    </w:p>
    <w:p w14:paraId="5C0AB798" w14:textId="3CD164CC" w:rsidR="006E074D" w:rsidRDefault="006E074D" w:rsidP="006E074D">
      <w:pPr>
        <w:rPr>
          <w:color w:val="000000"/>
        </w:rPr>
      </w:pPr>
      <w:r>
        <w:rPr>
          <w:color w:val="000000"/>
        </w:rPr>
        <w:t xml:space="preserve">Assinatura </w:t>
      </w:r>
      <w:r w:rsidR="00FD635A">
        <w:rPr>
          <w:color w:val="000000"/>
        </w:rPr>
        <w:t>do</w:t>
      </w:r>
      <w:r w:rsidR="00E572E4">
        <w:rPr>
          <w:color w:val="000000"/>
        </w:rPr>
        <w:t>(a)</w:t>
      </w:r>
      <w:r w:rsidR="00FD635A">
        <w:rPr>
          <w:color w:val="000000"/>
        </w:rPr>
        <w:t xml:space="preserve"> </w:t>
      </w:r>
      <w:r>
        <w:rPr>
          <w:color w:val="000000"/>
        </w:rPr>
        <w:t>Orientador(a)</w:t>
      </w:r>
      <w:r w:rsidR="00935ED0">
        <w:rPr>
          <w:rStyle w:val="Refdenotaderodap"/>
          <w:color w:val="000000"/>
        </w:rPr>
        <w:footnoteReference w:id="2"/>
      </w:r>
      <w:r>
        <w:rPr>
          <w:color w:val="000000"/>
        </w:rPr>
        <w:t>: _______________________________</w:t>
      </w:r>
    </w:p>
    <w:p w14:paraId="399339C5" w14:textId="77777777" w:rsidR="006E074D" w:rsidRDefault="006E074D" w:rsidP="002266EB">
      <w:pPr>
        <w:rPr>
          <w:color w:val="000000"/>
        </w:rPr>
      </w:pPr>
    </w:p>
    <w:p w14:paraId="08629BE4" w14:textId="42E43439" w:rsidR="00635B1E" w:rsidRDefault="00693DAF" w:rsidP="002266EB">
      <w:pPr>
        <w:rPr>
          <w:color w:val="000000"/>
        </w:rPr>
      </w:pPr>
      <w:r>
        <w:rPr>
          <w:color w:val="000000"/>
        </w:rPr>
        <w:t>Assinatura</w:t>
      </w:r>
      <w:r w:rsidR="00635B1E">
        <w:rPr>
          <w:color w:val="000000"/>
        </w:rPr>
        <w:t xml:space="preserve"> do</w:t>
      </w:r>
      <w:r w:rsidR="00E572E4">
        <w:rPr>
          <w:color w:val="000000"/>
        </w:rPr>
        <w:t>(a)</w:t>
      </w:r>
      <w:r w:rsidR="00635B1E">
        <w:rPr>
          <w:color w:val="000000"/>
        </w:rPr>
        <w:t xml:space="preserve"> Coordenador</w:t>
      </w:r>
      <w:r w:rsidR="00E572E4">
        <w:rPr>
          <w:color w:val="000000"/>
        </w:rPr>
        <w:t>(a)</w:t>
      </w:r>
      <w:r w:rsidR="00635B1E">
        <w:rPr>
          <w:color w:val="000000"/>
        </w:rPr>
        <w:t xml:space="preserve"> (somente </w:t>
      </w:r>
      <w:r>
        <w:rPr>
          <w:color w:val="000000"/>
        </w:rPr>
        <w:t>no caso de</w:t>
      </w:r>
      <w:r w:rsidR="00635B1E">
        <w:rPr>
          <w:color w:val="000000"/>
        </w:rPr>
        <w:t xml:space="preserve"> </w:t>
      </w:r>
      <w:r w:rsidR="00BA5183">
        <w:rPr>
          <w:color w:val="000000"/>
        </w:rPr>
        <w:t>O</w:t>
      </w:r>
      <w:r w:rsidR="00635B1E">
        <w:rPr>
          <w:color w:val="000000"/>
        </w:rPr>
        <w:t>rientador não-lotado no TEC):</w:t>
      </w:r>
    </w:p>
    <w:p w14:paraId="3ACC6C90" w14:textId="77777777" w:rsidR="00BA5183" w:rsidRDefault="00BA5183" w:rsidP="002266EB">
      <w:pPr>
        <w:rPr>
          <w:color w:val="000000"/>
        </w:rPr>
      </w:pPr>
    </w:p>
    <w:p w14:paraId="7B3151B0" w14:textId="023285C6" w:rsidR="00935ED0" w:rsidRDefault="00935ED0">
      <w:pPr>
        <w:suppressAutoHyphens w:val="0"/>
        <w:rPr>
          <w:color w:val="000000"/>
        </w:rPr>
      </w:pPr>
    </w:p>
    <w:p w14:paraId="5EB057A8" w14:textId="07B5B6DE" w:rsidR="00935ED0" w:rsidRDefault="0094496B" w:rsidP="0094496B">
      <w:pPr>
        <w:jc w:val="center"/>
        <w:rPr>
          <w:b/>
          <w:color w:val="000000"/>
          <w:szCs w:val="24"/>
        </w:rPr>
      </w:pPr>
      <w:r>
        <w:rPr>
          <w:color w:val="000000"/>
        </w:rPr>
        <w:lastRenderedPageBreak/>
        <w:t xml:space="preserve">Anexo I - </w:t>
      </w:r>
      <w:r w:rsidR="00935ED0">
        <w:rPr>
          <w:b/>
          <w:color w:val="000000"/>
          <w:szCs w:val="24"/>
        </w:rPr>
        <w:t xml:space="preserve">Cronograma de atividades </w:t>
      </w:r>
    </w:p>
    <w:tbl>
      <w:tblPr>
        <w:tblStyle w:val="Tabelacomgrade"/>
        <w:tblW w:w="0" w:type="auto"/>
        <w:tblInd w:w="137" w:type="dxa"/>
        <w:tblLook w:val="04A0" w:firstRow="1" w:lastRow="0" w:firstColumn="1" w:lastColumn="0" w:noHBand="0" w:noVBand="1"/>
      </w:tblPr>
      <w:tblGrid>
        <w:gridCol w:w="4394"/>
        <w:gridCol w:w="572"/>
        <w:gridCol w:w="567"/>
        <w:gridCol w:w="567"/>
        <w:gridCol w:w="567"/>
        <w:gridCol w:w="567"/>
        <w:gridCol w:w="567"/>
        <w:gridCol w:w="567"/>
        <w:gridCol w:w="567"/>
      </w:tblGrid>
      <w:tr w:rsidR="00935ED0" w14:paraId="06789418" w14:textId="77777777" w:rsidTr="00725737">
        <w:tc>
          <w:tcPr>
            <w:tcW w:w="4394" w:type="dxa"/>
          </w:tcPr>
          <w:p w14:paraId="2E1FABB0" w14:textId="77777777" w:rsidR="00935ED0" w:rsidRPr="00935ED0" w:rsidRDefault="00935ED0" w:rsidP="00725737">
            <w:pPr>
              <w:pStyle w:val="Corpodetexto3"/>
              <w:jc w:val="center"/>
              <w:rPr>
                <w:b/>
                <w:color w:val="000000"/>
                <w:sz w:val="20"/>
                <w:szCs w:val="20"/>
              </w:rPr>
            </w:pPr>
            <w:r w:rsidRPr="00935ED0">
              <w:rPr>
                <w:b/>
                <w:color w:val="000000"/>
                <w:sz w:val="20"/>
                <w:szCs w:val="20"/>
              </w:rPr>
              <w:t>Atividade</w:t>
            </w:r>
          </w:p>
        </w:tc>
        <w:tc>
          <w:tcPr>
            <w:tcW w:w="567" w:type="dxa"/>
          </w:tcPr>
          <w:p w14:paraId="100A48BF" w14:textId="77777777" w:rsidR="00935ED0" w:rsidRPr="00935ED0" w:rsidRDefault="00935ED0" w:rsidP="00725737">
            <w:pPr>
              <w:pStyle w:val="Corpodetexto3"/>
              <w:rPr>
                <w:b/>
                <w:color w:val="000000"/>
                <w:sz w:val="20"/>
                <w:szCs w:val="20"/>
              </w:rPr>
            </w:pPr>
            <w:r w:rsidRPr="00935ED0">
              <w:rPr>
                <w:b/>
                <w:color w:val="000000"/>
                <w:sz w:val="20"/>
                <w:szCs w:val="20"/>
              </w:rPr>
              <w:t>Q1*</w:t>
            </w:r>
          </w:p>
        </w:tc>
        <w:tc>
          <w:tcPr>
            <w:tcW w:w="567" w:type="dxa"/>
          </w:tcPr>
          <w:p w14:paraId="759577A3" w14:textId="77777777" w:rsidR="00935ED0" w:rsidRPr="00935ED0" w:rsidRDefault="00935ED0" w:rsidP="00725737">
            <w:pPr>
              <w:pStyle w:val="Corpodetexto3"/>
              <w:rPr>
                <w:b/>
                <w:color w:val="000000"/>
                <w:sz w:val="20"/>
                <w:szCs w:val="20"/>
              </w:rPr>
            </w:pPr>
            <w:r w:rsidRPr="00935ED0">
              <w:rPr>
                <w:b/>
                <w:color w:val="000000"/>
                <w:sz w:val="20"/>
                <w:szCs w:val="20"/>
              </w:rPr>
              <w:t>Q2</w:t>
            </w:r>
          </w:p>
        </w:tc>
        <w:tc>
          <w:tcPr>
            <w:tcW w:w="567" w:type="dxa"/>
          </w:tcPr>
          <w:p w14:paraId="021BA786" w14:textId="77777777" w:rsidR="00935ED0" w:rsidRPr="00935ED0" w:rsidRDefault="00935ED0" w:rsidP="00725737">
            <w:pPr>
              <w:pStyle w:val="Corpodetexto3"/>
              <w:rPr>
                <w:b/>
                <w:color w:val="000000"/>
                <w:sz w:val="20"/>
                <w:szCs w:val="20"/>
              </w:rPr>
            </w:pPr>
            <w:r w:rsidRPr="00935ED0">
              <w:rPr>
                <w:b/>
                <w:color w:val="000000"/>
                <w:sz w:val="20"/>
                <w:szCs w:val="20"/>
              </w:rPr>
              <w:t>Q3</w:t>
            </w:r>
          </w:p>
        </w:tc>
        <w:tc>
          <w:tcPr>
            <w:tcW w:w="567" w:type="dxa"/>
          </w:tcPr>
          <w:p w14:paraId="79F6642B" w14:textId="77777777" w:rsidR="00935ED0" w:rsidRPr="00935ED0" w:rsidRDefault="00935ED0" w:rsidP="00725737">
            <w:pPr>
              <w:pStyle w:val="Corpodetexto3"/>
              <w:rPr>
                <w:b/>
                <w:color w:val="000000"/>
                <w:sz w:val="20"/>
                <w:szCs w:val="20"/>
              </w:rPr>
            </w:pPr>
            <w:r w:rsidRPr="00935ED0">
              <w:rPr>
                <w:b/>
                <w:color w:val="000000"/>
                <w:sz w:val="20"/>
                <w:szCs w:val="20"/>
              </w:rPr>
              <w:t>Q4</w:t>
            </w:r>
          </w:p>
        </w:tc>
        <w:tc>
          <w:tcPr>
            <w:tcW w:w="567" w:type="dxa"/>
          </w:tcPr>
          <w:p w14:paraId="7C6DB111" w14:textId="77777777" w:rsidR="00935ED0" w:rsidRPr="00935ED0" w:rsidRDefault="00935ED0" w:rsidP="00725737">
            <w:pPr>
              <w:pStyle w:val="Corpodetexto3"/>
              <w:rPr>
                <w:b/>
                <w:color w:val="000000"/>
                <w:sz w:val="20"/>
                <w:szCs w:val="20"/>
              </w:rPr>
            </w:pPr>
            <w:r w:rsidRPr="00935ED0">
              <w:rPr>
                <w:b/>
                <w:color w:val="000000"/>
                <w:sz w:val="20"/>
                <w:szCs w:val="20"/>
              </w:rPr>
              <w:t>Q5</w:t>
            </w:r>
          </w:p>
        </w:tc>
        <w:tc>
          <w:tcPr>
            <w:tcW w:w="567" w:type="dxa"/>
          </w:tcPr>
          <w:p w14:paraId="172EDC3A" w14:textId="77777777" w:rsidR="00935ED0" w:rsidRPr="00935ED0" w:rsidRDefault="00935ED0" w:rsidP="00725737">
            <w:pPr>
              <w:pStyle w:val="Corpodetexto3"/>
              <w:rPr>
                <w:b/>
                <w:color w:val="000000"/>
                <w:sz w:val="20"/>
                <w:szCs w:val="20"/>
              </w:rPr>
            </w:pPr>
            <w:r w:rsidRPr="00935ED0">
              <w:rPr>
                <w:b/>
                <w:color w:val="000000"/>
                <w:sz w:val="20"/>
                <w:szCs w:val="20"/>
              </w:rPr>
              <w:t>Q6</w:t>
            </w:r>
          </w:p>
        </w:tc>
        <w:tc>
          <w:tcPr>
            <w:tcW w:w="567" w:type="dxa"/>
          </w:tcPr>
          <w:p w14:paraId="7BC36B11" w14:textId="77777777" w:rsidR="00935ED0" w:rsidRPr="00935ED0" w:rsidRDefault="00935ED0" w:rsidP="00725737">
            <w:pPr>
              <w:pStyle w:val="Corpodetexto3"/>
              <w:rPr>
                <w:b/>
                <w:color w:val="000000"/>
                <w:sz w:val="20"/>
                <w:szCs w:val="20"/>
              </w:rPr>
            </w:pPr>
            <w:r w:rsidRPr="00935ED0">
              <w:rPr>
                <w:b/>
                <w:color w:val="000000"/>
                <w:sz w:val="20"/>
                <w:szCs w:val="20"/>
              </w:rPr>
              <w:t>Q7</w:t>
            </w:r>
          </w:p>
        </w:tc>
        <w:tc>
          <w:tcPr>
            <w:tcW w:w="567" w:type="dxa"/>
          </w:tcPr>
          <w:p w14:paraId="12EF6EC1" w14:textId="77777777" w:rsidR="00935ED0" w:rsidRPr="00935ED0" w:rsidRDefault="00935ED0" w:rsidP="00725737">
            <w:pPr>
              <w:pStyle w:val="Corpodetexto3"/>
              <w:rPr>
                <w:b/>
                <w:color w:val="000000"/>
                <w:sz w:val="20"/>
                <w:szCs w:val="20"/>
              </w:rPr>
            </w:pPr>
            <w:r w:rsidRPr="00935ED0">
              <w:rPr>
                <w:b/>
                <w:color w:val="000000"/>
                <w:sz w:val="20"/>
                <w:szCs w:val="20"/>
              </w:rPr>
              <w:t>Q8</w:t>
            </w:r>
          </w:p>
        </w:tc>
      </w:tr>
      <w:tr w:rsidR="00935ED0" w14:paraId="2CBC06A6" w14:textId="77777777" w:rsidTr="00725737">
        <w:tc>
          <w:tcPr>
            <w:tcW w:w="4394" w:type="dxa"/>
          </w:tcPr>
          <w:p w14:paraId="5AD6161D" w14:textId="0F379B01" w:rsidR="00935ED0" w:rsidRPr="0045637F" w:rsidRDefault="0045637F" w:rsidP="00725737">
            <w:pPr>
              <w:pStyle w:val="Corpodetexto3"/>
              <w:rPr>
                <w:bCs/>
                <w:color w:val="000000"/>
                <w:sz w:val="24"/>
                <w:szCs w:val="24"/>
              </w:rPr>
            </w:pPr>
            <w:r w:rsidRPr="0045637F">
              <w:rPr>
                <w:bCs/>
                <w:color w:val="000000"/>
                <w:sz w:val="24"/>
                <w:szCs w:val="24"/>
              </w:rPr>
              <w:t>Atividade 1</w:t>
            </w:r>
          </w:p>
        </w:tc>
        <w:tc>
          <w:tcPr>
            <w:tcW w:w="567" w:type="dxa"/>
          </w:tcPr>
          <w:p w14:paraId="621B359E" w14:textId="1E8EE688" w:rsidR="00935ED0" w:rsidRDefault="00E825F9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X</w:t>
            </w:r>
          </w:p>
        </w:tc>
        <w:tc>
          <w:tcPr>
            <w:tcW w:w="567" w:type="dxa"/>
          </w:tcPr>
          <w:p w14:paraId="48E4DB7E" w14:textId="6B2EA7E6" w:rsidR="00935ED0" w:rsidRDefault="00E825F9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X</w:t>
            </w:r>
          </w:p>
        </w:tc>
        <w:tc>
          <w:tcPr>
            <w:tcW w:w="567" w:type="dxa"/>
          </w:tcPr>
          <w:p w14:paraId="0EC55C99" w14:textId="77777777" w:rsidR="00935ED0" w:rsidRDefault="00935ED0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447E1BAB" w14:textId="77777777" w:rsidR="00935ED0" w:rsidRDefault="00935ED0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34F850E7" w14:textId="77777777" w:rsidR="00935ED0" w:rsidRDefault="00935ED0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35448955" w14:textId="77777777" w:rsidR="00935ED0" w:rsidRDefault="00935ED0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21554C6F" w14:textId="77777777" w:rsidR="00935ED0" w:rsidRDefault="00935ED0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60620DE5" w14:textId="77777777" w:rsidR="00935ED0" w:rsidRDefault="00935ED0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</w:tr>
      <w:tr w:rsidR="00935ED0" w14:paraId="71498A34" w14:textId="77777777" w:rsidTr="00725737">
        <w:tc>
          <w:tcPr>
            <w:tcW w:w="4394" w:type="dxa"/>
          </w:tcPr>
          <w:p w14:paraId="4457DCD4" w14:textId="729C8342" w:rsidR="00935ED0" w:rsidRPr="0045637F" w:rsidRDefault="0045637F" w:rsidP="00725737">
            <w:pPr>
              <w:pStyle w:val="Corpodetexto3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Atividade 2</w:t>
            </w:r>
          </w:p>
        </w:tc>
        <w:tc>
          <w:tcPr>
            <w:tcW w:w="567" w:type="dxa"/>
          </w:tcPr>
          <w:p w14:paraId="79BF98A3" w14:textId="77777777" w:rsidR="00935ED0" w:rsidRDefault="00935ED0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464FAD6F" w14:textId="1298D78C" w:rsidR="00935ED0" w:rsidRDefault="00E825F9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X</w:t>
            </w:r>
          </w:p>
        </w:tc>
        <w:tc>
          <w:tcPr>
            <w:tcW w:w="567" w:type="dxa"/>
          </w:tcPr>
          <w:p w14:paraId="79BD5DDA" w14:textId="0C91DEB1" w:rsidR="00935ED0" w:rsidRDefault="00E825F9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X</w:t>
            </w:r>
          </w:p>
        </w:tc>
        <w:tc>
          <w:tcPr>
            <w:tcW w:w="567" w:type="dxa"/>
          </w:tcPr>
          <w:p w14:paraId="70C66EED" w14:textId="77777777" w:rsidR="00935ED0" w:rsidRDefault="00935ED0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079A6852" w14:textId="77777777" w:rsidR="00935ED0" w:rsidRDefault="00935ED0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49A0CCC2" w14:textId="77777777" w:rsidR="00935ED0" w:rsidRDefault="00935ED0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38DC0671" w14:textId="77777777" w:rsidR="00935ED0" w:rsidRDefault="00935ED0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6BF00054" w14:textId="77777777" w:rsidR="00935ED0" w:rsidRDefault="00935ED0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</w:tr>
      <w:tr w:rsidR="00935ED0" w14:paraId="390379F3" w14:textId="77777777" w:rsidTr="00725737">
        <w:tc>
          <w:tcPr>
            <w:tcW w:w="4394" w:type="dxa"/>
          </w:tcPr>
          <w:p w14:paraId="2D47D81D" w14:textId="03EFB8BD" w:rsidR="00935ED0" w:rsidRPr="0045637F" w:rsidRDefault="00E825F9" w:rsidP="00725737">
            <w:pPr>
              <w:pStyle w:val="Corpodetexto3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(...)</w:t>
            </w:r>
          </w:p>
        </w:tc>
        <w:tc>
          <w:tcPr>
            <w:tcW w:w="567" w:type="dxa"/>
          </w:tcPr>
          <w:p w14:paraId="383AA7AD" w14:textId="77777777" w:rsidR="00935ED0" w:rsidRDefault="00935ED0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3D3F7B34" w14:textId="77777777" w:rsidR="00935ED0" w:rsidRDefault="00935ED0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47664E2F" w14:textId="77777777" w:rsidR="00935ED0" w:rsidRDefault="00935ED0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3AD2482D" w14:textId="77777777" w:rsidR="00935ED0" w:rsidRDefault="00935ED0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3027BDCA" w14:textId="77777777" w:rsidR="00935ED0" w:rsidRDefault="00935ED0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7FA8C73F" w14:textId="77777777" w:rsidR="00935ED0" w:rsidRDefault="00935ED0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08F0A610" w14:textId="77777777" w:rsidR="00935ED0" w:rsidRDefault="00935ED0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131F7621" w14:textId="77777777" w:rsidR="00935ED0" w:rsidRDefault="00935ED0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</w:tr>
      <w:tr w:rsidR="0045637F" w14:paraId="5FAB23A8" w14:textId="77777777" w:rsidTr="00725737">
        <w:tc>
          <w:tcPr>
            <w:tcW w:w="4394" w:type="dxa"/>
          </w:tcPr>
          <w:p w14:paraId="1080E8E0" w14:textId="77777777" w:rsidR="0045637F" w:rsidRPr="0045637F" w:rsidRDefault="0045637F" w:rsidP="00725737">
            <w:pPr>
              <w:pStyle w:val="Corpodetexto3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3C72A2CE" w14:textId="77777777" w:rsidR="0045637F" w:rsidRDefault="0045637F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14DC92FA" w14:textId="77777777" w:rsidR="0045637F" w:rsidRDefault="0045637F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6CFF4800" w14:textId="77777777" w:rsidR="0045637F" w:rsidRDefault="0045637F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187A1745" w14:textId="77777777" w:rsidR="0045637F" w:rsidRDefault="0045637F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1EDB81DE" w14:textId="77777777" w:rsidR="0045637F" w:rsidRDefault="0045637F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6611E648" w14:textId="77777777" w:rsidR="0045637F" w:rsidRDefault="0045637F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57BC40AE" w14:textId="77777777" w:rsidR="0045637F" w:rsidRDefault="0045637F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6C0A3BF5" w14:textId="77777777" w:rsidR="0045637F" w:rsidRDefault="0045637F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</w:tr>
      <w:tr w:rsidR="0045637F" w14:paraId="58631F60" w14:textId="77777777" w:rsidTr="00725737">
        <w:tc>
          <w:tcPr>
            <w:tcW w:w="4394" w:type="dxa"/>
          </w:tcPr>
          <w:p w14:paraId="109C3FD8" w14:textId="77777777" w:rsidR="0045637F" w:rsidRPr="0045637F" w:rsidRDefault="0045637F" w:rsidP="00725737">
            <w:pPr>
              <w:pStyle w:val="Corpodetexto3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554A043B" w14:textId="77777777" w:rsidR="0045637F" w:rsidRDefault="0045637F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13911F35" w14:textId="77777777" w:rsidR="0045637F" w:rsidRDefault="0045637F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4166EA94" w14:textId="77777777" w:rsidR="0045637F" w:rsidRDefault="0045637F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2441FDB1" w14:textId="77777777" w:rsidR="0045637F" w:rsidRDefault="0045637F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12AE458C" w14:textId="77777777" w:rsidR="0045637F" w:rsidRDefault="0045637F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42AEC1F5" w14:textId="77777777" w:rsidR="0045637F" w:rsidRDefault="0045637F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4553B363" w14:textId="77777777" w:rsidR="0045637F" w:rsidRDefault="0045637F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3715BF92" w14:textId="77777777" w:rsidR="0045637F" w:rsidRDefault="0045637F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</w:tr>
      <w:tr w:rsidR="0045637F" w14:paraId="71E2FE81" w14:textId="77777777" w:rsidTr="00725737">
        <w:tc>
          <w:tcPr>
            <w:tcW w:w="4394" w:type="dxa"/>
          </w:tcPr>
          <w:p w14:paraId="1107E0D0" w14:textId="77777777" w:rsidR="0045637F" w:rsidRPr="0045637F" w:rsidRDefault="0045637F" w:rsidP="00725737">
            <w:pPr>
              <w:pStyle w:val="Corpodetexto3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764839F1" w14:textId="77777777" w:rsidR="0045637F" w:rsidRDefault="0045637F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4BE3BD19" w14:textId="77777777" w:rsidR="0045637F" w:rsidRDefault="0045637F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7ADA4D4F" w14:textId="77777777" w:rsidR="0045637F" w:rsidRDefault="0045637F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23D4B8C0" w14:textId="77777777" w:rsidR="0045637F" w:rsidRDefault="0045637F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32C06AB4" w14:textId="77777777" w:rsidR="0045637F" w:rsidRDefault="0045637F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1ACA43C6" w14:textId="77777777" w:rsidR="0045637F" w:rsidRDefault="0045637F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5C96C83D" w14:textId="77777777" w:rsidR="0045637F" w:rsidRDefault="0045637F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1F8CA6AD" w14:textId="77777777" w:rsidR="0045637F" w:rsidRDefault="0045637F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</w:tr>
      <w:tr w:rsidR="0045637F" w14:paraId="337AD3A5" w14:textId="77777777" w:rsidTr="00725737">
        <w:tc>
          <w:tcPr>
            <w:tcW w:w="4394" w:type="dxa"/>
          </w:tcPr>
          <w:p w14:paraId="5DAB12B6" w14:textId="77777777" w:rsidR="0045637F" w:rsidRPr="0045637F" w:rsidRDefault="0045637F" w:rsidP="00725737">
            <w:pPr>
              <w:pStyle w:val="Corpodetexto3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06F9AC48" w14:textId="77777777" w:rsidR="0045637F" w:rsidRDefault="0045637F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335309AB" w14:textId="77777777" w:rsidR="0045637F" w:rsidRDefault="0045637F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13A6B1DA" w14:textId="77777777" w:rsidR="0045637F" w:rsidRDefault="0045637F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7D01ABAB" w14:textId="77777777" w:rsidR="0045637F" w:rsidRDefault="0045637F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4423B728" w14:textId="77777777" w:rsidR="0045637F" w:rsidRDefault="0045637F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29365313" w14:textId="77777777" w:rsidR="0045637F" w:rsidRDefault="0045637F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241DB5B4" w14:textId="77777777" w:rsidR="0045637F" w:rsidRDefault="0045637F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22D07DE7" w14:textId="77777777" w:rsidR="0045637F" w:rsidRDefault="0045637F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</w:tr>
      <w:tr w:rsidR="0045637F" w14:paraId="3F4F0816" w14:textId="77777777" w:rsidTr="00725737">
        <w:tc>
          <w:tcPr>
            <w:tcW w:w="4394" w:type="dxa"/>
          </w:tcPr>
          <w:p w14:paraId="7277C867" w14:textId="77777777" w:rsidR="0045637F" w:rsidRPr="0045637F" w:rsidRDefault="0045637F" w:rsidP="00725737">
            <w:pPr>
              <w:pStyle w:val="Corpodetexto3"/>
              <w:rPr>
                <w:bCs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78501EBC" w14:textId="77777777" w:rsidR="0045637F" w:rsidRDefault="0045637F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34B8144C" w14:textId="77777777" w:rsidR="0045637F" w:rsidRDefault="0045637F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14EF8725" w14:textId="77777777" w:rsidR="0045637F" w:rsidRDefault="0045637F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4420609F" w14:textId="77777777" w:rsidR="0045637F" w:rsidRDefault="0045637F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292786DC" w14:textId="77777777" w:rsidR="0045637F" w:rsidRDefault="0045637F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6C6D6A41" w14:textId="77777777" w:rsidR="0045637F" w:rsidRDefault="0045637F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3C9232A1" w14:textId="77777777" w:rsidR="0045637F" w:rsidRDefault="0045637F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567" w:type="dxa"/>
          </w:tcPr>
          <w:p w14:paraId="4FAD1D6F" w14:textId="77777777" w:rsidR="0045637F" w:rsidRDefault="0045637F" w:rsidP="00725737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556A2E53" w14:textId="77777777" w:rsidR="00935ED0" w:rsidRPr="00935ED0" w:rsidRDefault="00935ED0" w:rsidP="00935ED0">
      <w:pPr>
        <w:pStyle w:val="Corpodetexto3"/>
        <w:rPr>
          <w:b/>
          <w:color w:val="000000"/>
          <w:sz w:val="20"/>
          <w:szCs w:val="20"/>
        </w:rPr>
      </w:pPr>
      <w:r w:rsidRPr="00935ED0">
        <w:rPr>
          <w:b/>
          <w:color w:val="000000"/>
          <w:sz w:val="20"/>
          <w:szCs w:val="20"/>
        </w:rPr>
        <w:t>* Organização por quinzena (Q1 a Q8).</w:t>
      </w:r>
    </w:p>
    <w:p w14:paraId="2E17B610" w14:textId="77777777" w:rsidR="00935ED0" w:rsidRDefault="00935ED0" w:rsidP="002266EB">
      <w:pPr>
        <w:rPr>
          <w:color w:val="000000"/>
        </w:rPr>
      </w:pPr>
    </w:p>
    <w:sectPr w:rsidR="00935ED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758" w:right="1021" w:bottom="1077" w:left="1588" w:header="720" w:footer="993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9004B1" w14:textId="77777777" w:rsidR="00900948" w:rsidRDefault="00900948">
      <w:r>
        <w:separator/>
      </w:r>
    </w:p>
  </w:endnote>
  <w:endnote w:type="continuationSeparator" w:id="0">
    <w:p w14:paraId="094321CF" w14:textId="77777777" w:rsidR="00900948" w:rsidRDefault="009009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00444" w14:textId="77777777" w:rsidR="009F784B" w:rsidRDefault="009F784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0C422" w14:textId="77777777" w:rsidR="00F5351A" w:rsidRDefault="00F5351A">
    <w:pPr>
      <w:pStyle w:val="Cabealho"/>
      <w:ind w:right="360"/>
      <w:rPr>
        <w:rFonts w:ascii="Comic Sans MS" w:hAnsi="Comic Sans MS" w:cs="Comic Sans MS"/>
        <w:color w:val="DDD9C3"/>
        <w:sz w:val="18"/>
        <w:szCs w:val="18"/>
        <w:lang w:val="pt-BR" w:eastAsia="en-US"/>
      </w:rPr>
    </w:pPr>
    <w:r>
      <w:rPr>
        <w:noProof/>
        <w:lang w:val="pt-BR" w:eastAsia="pt-BR"/>
      </w:rPr>
      <mc:AlternateContent>
        <mc:Choice Requires="wps">
          <w:drawing>
            <wp:anchor distT="0" distB="0" distL="0" distR="0" simplePos="0" relativeHeight="251656192" behindDoc="0" locked="0" layoutInCell="1" allowOverlap="1" wp14:anchorId="19486DC4" wp14:editId="0AA7B3ED">
              <wp:simplePos x="0" y="0"/>
              <wp:positionH relativeFrom="page">
                <wp:posOffset>6758940</wp:posOffset>
              </wp:positionH>
              <wp:positionV relativeFrom="paragraph">
                <wp:posOffset>635</wp:posOffset>
              </wp:positionV>
              <wp:extent cx="152400" cy="349885"/>
              <wp:effectExtent l="0" t="0" r="0" b="0"/>
              <wp:wrapSquare wrapText="largest"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34988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00BD3B" w14:textId="77777777" w:rsidR="00F5351A" w:rsidRDefault="00F5351A">
                          <w:pPr>
                            <w:pStyle w:val="Rodap"/>
                          </w:pPr>
                        </w:p>
                        <w:p w14:paraId="6D684238" w14:textId="77777777" w:rsidR="00F5351A" w:rsidRDefault="00F5351A">
                          <w:pPr>
                            <w:pStyle w:val="Rodap"/>
                            <w:jc w:val="right"/>
                          </w:pPr>
                          <w:r>
                            <w:rPr>
                              <w:rStyle w:val="Nmerodepgina"/>
                            </w:rPr>
                            <w:fldChar w:fldCharType="begin"/>
                          </w:r>
                          <w:r>
                            <w:rPr>
                              <w:rStyle w:val="Nmerodepgina"/>
                            </w:rPr>
                            <w:instrText xml:space="preserve"> PAGE </w:instrText>
                          </w:r>
                          <w:r>
                            <w:rPr>
                              <w:rStyle w:val="Nmerodepgina"/>
                            </w:rPr>
                            <w:fldChar w:fldCharType="separate"/>
                          </w:r>
                          <w:r w:rsidR="0094496B">
                            <w:rPr>
                              <w:rStyle w:val="Nmerodepgina"/>
                              <w:noProof/>
                            </w:rPr>
                            <w:t>2</w:t>
                          </w:r>
                          <w:r>
                            <w:rPr>
                              <w:rStyle w:val="Nmerodepgin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486DC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32.2pt;margin-top:.05pt;width:12pt;height:27.55pt;z-index: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" stroked="f">
              <v:fill opacity="0"/>
              <v:textbox inset="0,0,0,0">
                <w:txbxContent>
                  <w:p w14:paraId="2E00BD3B" w14:textId="77777777" w:rsidR="00F5351A" w:rsidRDefault="00F5351A">
                    <w:pPr>
                      <w:pStyle w:val="Rodap"/>
                    </w:pPr>
                  </w:p>
                  <w:p w14:paraId="6D684238" w14:textId="77777777" w:rsidR="00F5351A" w:rsidRDefault="00F5351A">
                    <w:pPr>
                      <w:pStyle w:val="Rodap"/>
                      <w:jc w:val="right"/>
                    </w:pPr>
                    <w:r>
                      <w:rPr>
                        <w:rStyle w:val="Nmerodepgina"/>
                      </w:rPr>
                      <w:fldChar w:fldCharType="begin"/>
                    </w:r>
                    <w:r>
                      <w:rPr>
                        <w:rStyle w:val="Nmerodepgina"/>
                      </w:rPr>
                      <w:instrText xml:space="preserve"> PAGE </w:instrText>
                    </w:r>
                    <w:r>
                      <w:rPr>
                        <w:rStyle w:val="Nmerodepgina"/>
                      </w:rPr>
                      <w:fldChar w:fldCharType="separate"/>
                    </w:r>
                    <w:r w:rsidR="0094496B">
                      <w:rPr>
                        <w:rStyle w:val="Nmerodepgina"/>
                        <w:noProof/>
                      </w:rPr>
                      <w:t>2</w:t>
                    </w:r>
                    <w:r>
                      <w:rPr>
                        <w:rStyle w:val="Nmerodepgina"/>
                      </w:rPr>
                      <w:fldChar w:fldCharType="end"/>
                    </w:r>
                  </w:p>
                </w:txbxContent>
              </v:textbox>
              <w10:wrap type="square" side="largest" anchorx="page"/>
            </v:shape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5EAE35A8" wp14:editId="5C4D4E76">
              <wp:simplePos x="0" y="0"/>
              <wp:positionH relativeFrom="column">
                <wp:posOffset>-5080</wp:posOffset>
              </wp:positionH>
              <wp:positionV relativeFrom="paragraph">
                <wp:posOffset>133985</wp:posOffset>
              </wp:positionV>
              <wp:extent cx="5911215" cy="0"/>
              <wp:effectExtent l="0" t="0" r="0" b="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1215" cy="0"/>
                      </a:xfrm>
                      <a:prstGeom prst="line">
                        <a:avLst/>
                      </a:prstGeom>
                      <a:noFill/>
                      <a:ln w="12600" cap="sq">
                        <a:solidFill>
                          <a:srgbClr val="C4BC96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effectLst>
                              <a:outerShdw blurRad="63500" dist="38099" dir="2700000" algn="ctr" rotWithShape="0">
                                <a:srgbClr val="00000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C4CB4A8" id="Line 2" o:spid="_x0000_s1026" style="position:absolute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4pt,10.55pt" to="465.05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" strokecolor="#c4bc96" strokeweight=".35mm">
              <v:stroke joinstyle="miter" endcap="square"/>
            </v:line>
          </w:pict>
        </mc:Fallback>
      </mc:AlternateContent>
    </w:r>
  </w:p>
  <w:p w14:paraId="1661120A" w14:textId="1814155B" w:rsidR="00F5351A" w:rsidRDefault="00F5351A">
    <w:pPr>
      <w:pStyle w:val="Cabealho"/>
    </w:pPr>
    <w:r>
      <w:rPr>
        <w:rFonts w:ascii="Comic Sans MS" w:hAnsi="Comic Sans MS" w:cs="Comic Sans MS"/>
        <w:color w:val="DDD9C3"/>
        <w:sz w:val="18"/>
        <w:szCs w:val="18"/>
        <w:lang w:val="pt-BR" w:eastAsia="en-US"/>
      </w:rPr>
      <w:tab/>
    </w:r>
    <w:r>
      <w:rPr>
        <w:rFonts w:ascii="Comic Sans MS" w:hAnsi="Comic Sans MS" w:cs="Comic Sans MS"/>
        <w:color w:val="DDD9C3"/>
        <w:sz w:val="18"/>
        <w:szCs w:val="18"/>
        <w:lang w:val="pt-BR" w:eastAsia="en-US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FB4A7" w14:textId="77777777" w:rsidR="009F784B" w:rsidRDefault="009F784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41F190" w14:textId="77777777" w:rsidR="00900948" w:rsidRDefault="00900948">
      <w:r>
        <w:separator/>
      </w:r>
    </w:p>
  </w:footnote>
  <w:footnote w:type="continuationSeparator" w:id="0">
    <w:p w14:paraId="622012E4" w14:textId="77777777" w:rsidR="00900948" w:rsidRDefault="00900948">
      <w:r>
        <w:continuationSeparator/>
      </w:r>
    </w:p>
  </w:footnote>
  <w:footnote w:id="1">
    <w:p w14:paraId="07EF149A" w14:textId="536DF5CF" w:rsidR="004B6418" w:rsidRDefault="004B6418" w:rsidP="00935ED0">
      <w:pPr>
        <w:pStyle w:val="Rodap"/>
        <w:jc w:val="both"/>
      </w:pPr>
      <w:r>
        <w:rPr>
          <w:rStyle w:val="Refdenotaderodap"/>
        </w:rPr>
        <w:footnoteRef/>
      </w:r>
      <w:r>
        <w:t xml:space="preserve"> </w:t>
      </w:r>
      <w:r w:rsidRPr="002266EB">
        <w:rPr>
          <w:sz w:val="20"/>
        </w:rPr>
        <w:t xml:space="preserve">Em caso de professor não-lotado </w:t>
      </w:r>
      <w:r>
        <w:rPr>
          <w:sz w:val="20"/>
        </w:rPr>
        <w:t>no TEC,</w:t>
      </w:r>
      <w:r w:rsidRPr="002266EB">
        <w:rPr>
          <w:sz w:val="20"/>
        </w:rPr>
        <w:t xml:space="preserve"> é permitida orientação por professor que lecione disciplina com código TEC e/ou disciplinas obrigatórias do curso de Engenharia Civil da UFF</w:t>
      </w:r>
      <w:r>
        <w:rPr>
          <w:sz w:val="20"/>
        </w:rPr>
        <w:t>, conforme Art. 2º da Res. TCE nº 15, de 29 de novembro de 2022.</w:t>
      </w:r>
    </w:p>
  </w:footnote>
  <w:footnote w:id="2">
    <w:p w14:paraId="6121BA58" w14:textId="4998297B" w:rsidR="00935ED0" w:rsidRDefault="00935ED0">
      <w:pPr>
        <w:pStyle w:val="Textodenotaderodap"/>
      </w:pPr>
      <w:r>
        <w:rPr>
          <w:rStyle w:val="Refdenotaderodap"/>
        </w:rPr>
        <w:footnoteRef/>
      </w:r>
      <w:r>
        <w:t xml:space="preserve"> Será aceita assinatura digital.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24F4A" w14:textId="77777777" w:rsidR="009F784B" w:rsidRDefault="009F784B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31CFD" w14:textId="77777777" w:rsidR="00F5351A" w:rsidRDefault="00F5351A">
    <w:pPr>
      <w:pStyle w:val="Cabealho"/>
      <w:rPr>
        <w:rFonts w:ascii="Comic Sans MS" w:hAnsi="Comic Sans MS" w:cs="Comic Sans MS"/>
        <w:color w:val="808080"/>
        <w:sz w:val="20"/>
        <w:lang w:val="en-US" w:eastAsia="en-US"/>
      </w:rPr>
    </w:pPr>
    <w:r>
      <w:rPr>
        <w:noProof/>
        <w:lang w:val="pt-BR" w:eastAsia="pt-BR"/>
      </w:rPr>
      <mc:AlternateContent>
        <mc:Choice Requires="wpg">
          <w:drawing>
            <wp:anchor distT="0" distB="0" distL="0" distR="0" simplePos="0" relativeHeight="251659264" behindDoc="0" locked="0" layoutInCell="1" allowOverlap="1" wp14:anchorId="7B1BFC02" wp14:editId="7B9FE570">
              <wp:simplePos x="0" y="0"/>
              <wp:positionH relativeFrom="column">
                <wp:posOffset>4440555</wp:posOffset>
              </wp:positionH>
              <wp:positionV relativeFrom="paragraph">
                <wp:posOffset>66040</wp:posOffset>
              </wp:positionV>
              <wp:extent cx="1468755" cy="317500"/>
              <wp:effectExtent l="0" t="0" r="0" b="0"/>
              <wp:wrapNone/>
              <wp:docPr id="4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68755" cy="317500"/>
                        <a:chOff x="6993" y="104"/>
                        <a:chExt cx="2313" cy="500"/>
                      </a:xfrm>
                    </wpg:grpSpPr>
                    <pic:pic xmlns:pic="http://schemas.openxmlformats.org/drawingml/2006/picture">
                      <pic:nvPicPr>
                        <pic:cNvPr id="5" name="imag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993" y="162"/>
                          <a:ext cx="454" cy="4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blipFill dpi="0" rotWithShape="0">
                                <a:blip/>
                                <a:srcRect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6" name="logo_final - TE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856" y="184"/>
                          <a:ext cx="449" cy="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blipFill dpi="0" rotWithShape="0">
                                <a:blip/>
                                <a:srcRect l="11455" r="60208" b="63760"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7" name="brasao.preview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454" y="104"/>
                          <a:ext cx="371" cy="4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blipFill dpi="0" rotWithShape="0">
                                <a:blip/>
                                <a:srcRect l="4054" t="8698" r="5072" b="10127"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8" name="UF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 cstate="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827" y="213"/>
                          <a:ext cx="569" cy="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blipFill dpi="0" rotWithShape="0">
                                <a:blip/>
                                <a:srcRect b="47804"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9" name="logo_da_escola_de_engenhar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395" y="184"/>
                          <a:ext cx="520" cy="3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blipFill dpi="0" rotWithShape="0">
                                <a:blip/>
                                <a:srcRect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effectLst/>
                            </a14:hiddenEffects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EA8A924" id="Group 4" o:spid="_x0000_s1026" style="position:absolute;margin-left:349.65pt;margin-top:5.2pt;width:115.65pt;height:25pt;z-index:251659264;mso-wrap-distance-left:0;mso-wrap-distance-right:0" coordorigin="6993,104" coordsize="2313,5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4rJoKuauAgDmrgIAFQAAAGRycy9tZWRpYS9pbWFnZTIu&#10;anBlZ//Y/+AAEEpGSUYAAQEBASwBLAAA/9sAQwAHBQUGBQQHBgUGCAcHCAoRCwoJCQoVDxAMERgV&#10;GhkYFRgXGx4nIRsdJR0XGCIuIiUoKSssKxogLzMvKjInKisq/9sAQwEHCAgKCQoUCwsUKhwYHCoq&#10;KioqKioqKioqKioqKioqKioqKioqKioqKioqKioqKioqKioqKioqKioqKioqKioq/8AAEQgGSwhP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t3wX/AMjfZf8AbT/0W1YVbvgv/kb7L/tp/wCi2qZ/CyofEijrn/Iw&#10;6j/19S/+hmqFX9c/5GHUf+vqX/0M1Qpx2QpbsKKKKYg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3fBf/I32X/bT/0W1YVbvgv/&#10;AJG+y/7af+i2qZ/CyofEijrn/Iw6j/19S/8AoZqhV/XP+Rh1H/r6l/8AQzVCnHZCluwooopi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rd8F/8jfZf9tP/AEW1YVbvgv8A5G+y/wC2n/otqmfwsqHxIo65/wAjDqP/AF9S/wDoZqhV&#10;/XP+Rh1H/r6l/wDQzVCnHZCluwooopi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d8F/8AI32X/bT/ANFtWFW74L/5G+y/7af+&#10;i2qZ/CyofEijrn/Iw6j/ANfUv/oZqhV/XP8AkYdR/wCvqX/0M1Qpx2QpbsKKKKYg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3f&#10;Bf8AyN9l/wBtP/RbVhVu+C/+Rvsv+2n/AKLapn8LKh8SKOuf8jDqP/X1L/6GaoVf1z/kYdR/6+pf&#10;/QzVCnHZCluwooopi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rd8F/8jfZf9tP/RbVhVu+C/8Akb7L/tp/6Lapn8LKh8SKOuf8&#10;jDqP/X1L/wChmqFX9c/5GHUf+vqX/wBDNUKcdkKW7CiiimI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t3wX/wAjfZf9tP8A0W1Y&#10;Vbvgv/kb7L/tp/6Lapn8LKh8SKOuf8jDqP8A19S/+hmqFX9c/wCRh1H/AK+pf/QzVCnHZCluwooo&#10;pi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d8F/wDI32X/AG0/9FtWFW74L/5G+y/7af8AotqmfwsqHxIo65/yMOo/9fUv/oZq&#10;hV/XP+Rh1H/r6l/9DNUKcdkKW7CiiimI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t3wX/yN9l/20/9FtWFW74L/wCRvsv+2n/o&#10;tqmfwsqHxIo65/yMOo/9fUv/AKGaoVf1z/kYdR/6+pf/AEM1Qpx2QpbsKKKKYg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3fBf&#10;/I32X/bT/wBFtWFW74L/AORvsv8Atp/6Lapn8LKh8SKOuf8AIw6j/wBfUv8A6GaoVf1z/kYdR/6+&#10;pf8A0M1Qpx2QpbsKKKKYg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3fBf/ACN9l/20/wDRbVhVu+C/+Rvsv+2n/otqmfwsqHxI&#10;o65/yMOo/wDX1L/6GaoVf1z/AJGHUf8Ar6l/9DNUKcdkKW7CiiimI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t3wX/AMjfZf8A&#10;bT/0W1YVbvgv/kb7L/tp/wCi2qZ/CyofEijrn/Iw6j/19S/+hmqFX9c/5GHUf+vqX/0M1Qpx2Qpb&#10;sKKKKYg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3fBf/I32X/bT/0W1YVbvgv/AJG+y/7af+i2qZ/CyofEijrn/Iw6j/19S/8A&#10;oZqhV/XP+Rh1H/r6l/8AQzVCnHZCluwooopi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rd8F/8jfZf9tP/AEW1YVbvgv8A5G+y&#10;/wC2n/otqmfwsqHxIo65/wAjDqP/AF9S/wDoZqhV/XP+Rh1H/r6l/wDQzVCnHZCluwooopi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d8F/8AI32X/bT/ANFtWFW74L/5G+y/7af+i2qZ/CyofEijrn/Iw6j/ANfUv/oZqhXsGo+D&#10;tCl1W7kexyzTOSfOfklj/tVW/wCEL0D/AJ8P/I0n/wAVWCxEbG7w8rnlFFer/wDCF6B/z4f+RpP/&#10;AIqj/hC9A/58P/I0n/xVP6xEX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rlvib8TPDvwg8Faj4r8Vagum6LYKGlmILMxJAVF&#10;UcsxJAAFXPBPjnQPiP4asvEHhnVbbWtHvE3w3dq+5W9Qe4I6FTgg8EA0AbtFFFABRRRQAUUUUAFF&#10;FFABRRRQAUUUUAFFFFABRRRQAUUUUAFFFFABRRRQAUUUUAFFFFABRRXnXxM/aE+H/wAINZ0PSfFf&#10;iWz0rU9auEt7O1dsuSzbQ7gfcjzwXbC+9AHotFIDkZHSl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" o:spid="_x0000_s1027" type="#_x0000_t75" style="position:absolute;left:6993;top:162;width:4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">
                <v:imagedata r:id="rId6" o:title=""/>
              </v:shape>
              <v:shape id="logo_final - TEC" o:spid="_x0000_s1028" type="#_x0000_t75" style="position:absolute;left:8856;top:184;width:449;height: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">
                <v:imagedata r:id="rId7" o:title="" cropbottom="41786f" cropleft="7507f" cropright="39458f"/>
              </v:shape>
              <v:shape id="brasao.preview" o:spid="_x0000_s1029" type="#_x0000_t75" style="position:absolute;left:7454;top:104;width:371;height: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">
                <v:imagedata r:id="rId8" o:title="" croptop="5700f" cropbottom="6637f" cropleft="2657f" cropright="3324f"/>
              </v:shape>
              <v:shape id="UFF" o:spid="_x0000_s1030" type="#_x0000_t75" style="position:absolute;left:7827;top:213;width:569;height: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">
                <v:imagedata r:id="rId9" o:title="" cropbottom="31329f"/>
              </v:shape>
              <v:shape id="logo_da_escola_de_engenharia" o:spid="_x0000_s1031" type="#_x0000_t75" style="position:absolute;left:8395;top:184;width:520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">
                <v:imagedata r:id="rId10" o:title=""/>
              </v:shape>
            </v:group>
          </w:pict>
        </mc:Fallback>
      </mc:AlternateContent>
    </w:r>
  </w:p>
  <w:p w14:paraId="100C0D46" w14:textId="77777777" w:rsidR="00F5351A" w:rsidRDefault="00F5351A">
    <w:pPr>
      <w:pStyle w:val="Cabealho"/>
      <w:rPr>
        <w:rFonts w:ascii="Comic Sans MS" w:hAnsi="Comic Sans MS" w:cs="Comic Sans MS"/>
        <w:color w:val="DDD9C3"/>
        <w:sz w:val="18"/>
        <w:szCs w:val="18"/>
      </w:rPr>
    </w:pPr>
    <w:r>
      <w:rPr>
        <w:rFonts w:ascii="Comic Sans MS" w:hAnsi="Comic Sans MS" w:cs="Comic Sans MS"/>
        <w:noProof/>
        <w:color w:val="DDD9C3"/>
        <w:sz w:val="18"/>
        <w:szCs w:val="18"/>
        <w:lang w:val="pt-BR" w:eastAsia="pt-BR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4031FEAF" wp14:editId="5904694C">
              <wp:simplePos x="0" y="0"/>
              <wp:positionH relativeFrom="column">
                <wp:posOffset>-10795</wp:posOffset>
              </wp:positionH>
              <wp:positionV relativeFrom="paragraph">
                <wp:posOffset>252730</wp:posOffset>
              </wp:positionV>
              <wp:extent cx="5911215" cy="0"/>
              <wp:effectExtent l="0" t="0" r="0" b="0"/>
              <wp:wrapNone/>
              <wp:docPr id="3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1215" cy="0"/>
                      </a:xfrm>
                      <a:prstGeom prst="line">
                        <a:avLst/>
                      </a:prstGeom>
                      <a:noFill/>
                      <a:ln w="12600" cap="sq">
                        <a:solidFill>
                          <a:srgbClr val="C4BC96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effectLst>
                              <a:outerShdw blurRad="63500" dist="38099" dir="2700000" algn="ctr" rotWithShape="0">
                                <a:srgbClr val="00000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BC0B34C" id="Line 3" o:spid="_x0000_s1026" style="position:absolute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85pt,19.9pt" to="464.6pt,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" strokecolor="#c4bc96" strokeweight=".35mm">
              <v:stroke joinstyle="miter" endcap="square"/>
            </v:line>
          </w:pict>
        </mc:Fallback>
      </mc:AlternateContent>
    </w:r>
    <w:r>
      <w:rPr>
        <w:rFonts w:ascii="Comic Sans MS" w:hAnsi="Comic Sans MS" w:cs="Comic Sans MS"/>
        <w:color w:val="DDD9C3"/>
        <w:sz w:val="18"/>
        <w:szCs w:val="18"/>
        <w:lang w:val="pt-BR" w:eastAsia="en-US"/>
      </w:rPr>
      <w:t>PROJETOS DE CONCLUSÃO DE CURSO I e II</w:t>
    </w:r>
  </w:p>
  <w:p w14:paraId="3965F78B" w14:textId="77777777" w:rsidR="00F5351A" w:rsidRDefault="00F5351A">
    <w:pPr>
      <w:pStyle w:val="Cabealho"/>
      <w:rPr>
        <w:rFonts w:ascii="Comic Sans MS" w:hAnsi="Comic Sans MS" w:cs="Comic Sans MS"/>
        <w:color w:val="DDD9C3"/>
        <w:sz w:val="18"/>
        <w:szCs w:val="1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3D936" w14:textId="77777777" w:rsidR="005229C6" w:rsidRDefault="005229C6" w:rsidP="005229C6">
    <w:pPr>
      <w:pStyle w:val="Cabealho"/>
      <w:rPr>
        <w:rFonts w:ascii="Comic Sans MS" w:hAnsi="Comic Sans MS" w:cs="Comic Sans MS"/>
        <w:color w:val="808080"/>
        <w:sz w:val="20"/>
        <w:lang w:val="en-US" w:eastAsia="en-US"/>
      </w:rPr>
    </w:pPr>
    <w:r>
      <w:rPr>
        <w:noProof/>
        <w:lang w:val="pt-BR" w:eastAsia="pt-BR"/>
      </w:rPr>
      <mc:AlternateContent>
        <mc:Choice Requires="wpg">
          <w:drawing>
            <wp:anchor distT="0" distB="0" distL="0" distR="0" simplePos="0" relativeHeight="251662336" behindDoc="0" locked="0" layoutInCell="1" allowOverlap="1" wp14:anchorId="641B59A1" wp14:editId="06680913">
              <wp:simplePos x="0" y="0"/>
              <wp:positionH relativeFrom="column">
                <wp:posOffset>4440555</wp:posOffset>
              </wp:positionH>
              <wp:positionV relativeFrom="paragraph">
                <wp:posOffset>66040</wp:posOffset>
              </wp:positionV>
              <wp:extent cx="1468755" cy="317500"/>
              <wp:effectExtent l="0" t="0" r="0" b="6350"/>
              <wp:wrapNone/>
              <wp:docPr id="27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68755" cy="317500"/>
                        <a:chOff x="6993" y="104"/>
                        <a:chExt cx="2313" cy="500"/>
                      </a:xfrm>
                    </wpg:grpSpPr>
                    <pic:pic xmlns:pic="http://schemas.openxmlformats.org/drawingml/2006/picture">
                      <pic:nvPicPr>
                        <pic:cNvPr id="28" name="imag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993" y="162"/>
                          <a:ext cx="454" cy="432"/>
                        </a:xfrm>
                        <a:prstGeom prst="rect">
                          <a:avLst/>
                        </a:prstGeom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blipFill dpi="0" rotWithShape="0">
                                <a:blip/>
                                <a:srcRect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0" name="logo_final - TE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856" y="184"/>
                          <a:ext cx="449" cy="385"/>
                        </a:xfrm>
                        <a:prstGeom prst="rect">
                          <a:avLst/>
                        </a:prstGeom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blipFill dpi="0" rotWithShape="0">
                                <a:blip/>
                                <a:srcRect l="11455" r="60208" b="63760"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1" name="brasao.preview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454" y="104"/>
                          <a:ext cx="371" cy="499"/>
                        </a:xfrm>
                        <a:prstGeom prst="rect">
                          <a:avLst/>
                        </a:prstGeom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blipFill dpi="0" rotWithShape="0">
                                <a:blip/>
                                <a:srcRect l="4054" t="8698" r="5072" b="10127"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2" name="UF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827" y="213"/>
                          <a:ext cx="569" cy="334"/>
                        </a:xfrm>
                        <a:prstGeom prst="rect">
                          <a:avLst/>
                        </a:prstGeom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blipFill dpi="0" rotWithShape="0">
                                <a:blip/>
                                <a:srcRect b="47804"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3" name="logo_da_escola_de_engenhar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395" y="184"/>
                          <a:ext cx="520" cy="396"/>
                        </a:xfrm>
                        <a:prstGeom prst="rect">
                          <a:avLst/>
                        </a:prstGeom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blipFill dpi="0" rotWithShape="0">
                                <a:blip/>
                                <a:srcRect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effectLst/>
                            </a14:hiddenEffects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CDB0059" id="Group 4" o:spid="_x0000_s1026" style="position:absolute;margin-left:349.65pt;margin-top:5.2pt;width:115.65pt;height:25pt;z-index:251662336;mso-wrap-distance-left:0;mso-wrap-distance-right:0" coordorigin="6993,104" coordsize="2313,5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" o:spid="_x0000_s1027" type="#_x0000_t75" style="position:absolute;left:6993;top:162;width:4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">
                <v:imagedata r:id="rId6" o:title=""/>
              </v:shape>
              <v:shape id="logo_final - TEC" o:spid="_x0000_s1028" type="#_x0000_t75" style="position:absolute;left:8856;top:184;width:449;height: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">
                <v:imagedata r:id="rId7" o:title=""/>
              </v:shape>
              <v:shape id="brasao.preview" o:spid="_x0000_s1029" type="#_x0000_t75" style="position:absolute;left:7454;top:104;width:371;height: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">
                <v:imagedata r:id="rId8" o:title=""/>
              </v:shape>
              <v:shape id="UFF" o:spid="_x0000_s1030" type="#_x0000_t75" style="position:absolute;left:7827;top:213;width:569;height: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">
                <v:imagedata r:id="rId9" o:title=""/>
              </v:shape>
              <v:shape id="logo_da_escola_de_engenharia" o:spid="_x0000_s1031" type="#_x0000_t75" style="position:absolute;left:8395;top:184;width:520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">
                <v:imagedata r:id="rId10" o:title=""/>
              </v:shape>
            </v:group>
          </w:pict>
        </mc:Fallback>
      </mc:AlternateContent>
    </w:r>
  </w:p>
  <w:p w14:paraId="1250F66A" w14:textId="119FC5A5" w:rsidR="005229C6" w:rsidRDefault="005229C6" w:rsidP="005229C6">
    <w:pPr>
      <w:pStyle w:val="Cabealho"/>
      <w:rPr>
        <w:rFonts w:ascii="Comic Sans MS" w:hAnsi="Comic Sans MS" w:cs="Comic Sans MS"/>
        <w:color w:val="DDD9C3"/>
        <w:sz w:val="18"/>
        <w:szCs w:val="18"/>
      </w:rPr>
    </w:pPr>
    <w:r>
      <w:rPr>
        <w:rFonts w:ascii="Comic Sans MS" w:hAnsi="Comic Sans MS" w:cs="Comic Sans MS"/>
        <w:noProof/>
        <w:color w:val="DDD9C3"/>
        <w:sz w:val="18"/>
        <w:szCs w:val="18"/>
        <w:lang w:val="pt-BR" w:eastAsia="pt-BR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2AA62394" wp14:editId="42AFB6D0">
              <wp:simplePos x="0" y="0"/>
              <wp:positionH relativeFrom="column">
                <wp:posOffset>-10795</wp:posOffset>
              </wp:positionH>
              <wp:positionV relativeFrom="paragraph">
                <wp:posOffset>252730</wp:posOffset>
              </wp:positionV>
              <wp:extent cx="5911215" cy="0"/>
              <wp:effectExtent l="0" t="0" r="0" b="0"/>
              <wp:wrapNone/>
              <wp:docPr id="34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1215" cy="0"/>
                      </a:xfrm>
                      <a:prstGeom prst="line">
                        <a:avLst/>
                      </a:prstGeom>
                      <a:noFill/>
                      <a:ln w="12600" cap="sq">
                        <a:solidFill>
                          <a:srgbClr val="C4BC96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effectLst>
                              <a:outerShdw blurRad="63500" dist="38099" dir="2700000" algn="ctr" rotWithShape="0">
                                <a:srgbClr val="00000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F311C0" id="Line 3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85pt,19.9pt" to="464.6pt,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" strokecolor="#c4bc96" strokeweight=".35mm">
              <v:stroke joinstyle="miter" endcap="square"/>
            </v:line>
          </w:pict>
        </mc:Fallback>
      </mc:AlternateContent>
    </w:r>
    <w:r w:rsidR="00FE527A">
      <w:rPr>
        <w:rFonts w:ascii="Comic Sans MS" w:hAnsi="Comic Sans MS" w:cs="Comic Sans MS"/>
        <w:noProof/>
        <w:color w:val="DDD9C3"/>
        <w:sz w:val="18"/>
        <w:szCs w:val="18"/>
        <w:lang w:val="pt-BR" w:eastAsia="pt-BR"/>
      </w:rPr>
      <w:t xml:space="preserve">PROJETO FINAL </w:t>
    </w:r>
    <w:r w:rsidR="00DB5056">
      <w:rPr>
        <w:rFonts w:ascii="Comic Sans MS" w:hAnsi="Comic Sans MS" w:cs="Comic Sans MS"/>
        <w:color w:val="DDD9C3"/>
        <w:sz w:val="18"/>
        <w:szCs w:val="18"/>
        <w:lang w:val="pt-BR" w:eastAsia="en-US"/>
      </w:rPr>
      <w:t>DE CURSO</w:t>
    </w:r>
  </w:p>
  <w:p w14:paraId="4709F57B" w14:textId="77777777" w:rsidR="005229C6" w:rsidRDefault="005229C6" w:rsidP="005229C6">
    <w:pPr>
      <w:pStyle w:val="Cabealho"/>
      <w:rPr>
        <w:rFonts w:ascii="Comic Sans MS" w:hAnsi="Comic Sans MS" w:cs="Comic Sans MS"/>
        <w:color w:val="DDD9C3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828E22F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pStyle w:val="Ttulo5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pStyle w:val="Ttulo6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pStyle w:val="Ttulo7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pStyle w:val="Ttulo8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pStyle w:val="Ttulo9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2"/>
    <w:multiLevelType w:val="singleLevel"/>
    <w:tmpl w:val="00000002"/>
    <w:name w:val="WW8Num2"/>
    <w:lvl w:ilvl="0">
      <w:start w:val="1"/>
      <w:numFmt w:val="bullet"/>
      <w:pStyle w:val="Commarcador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cs="Symbol" w:hint="default"/>
      </w:rPr>
    </w:lvl>
  </w:abstractNum>
  <w:abstractNum w:abstractNumId="3" w15:restartNumberingAfterBreak="0">
    <w:nsid w:val="00000003"/>
    <w:multiLevelType w:val="singleLevel"/>
    <w:tmpl w:val="00000003"/>
    <w:name w:val="WW8Num3"/>
    <w:lvl w:ilvl="0">
      <w:start w:val="1"/>
      <w:numFmt w:val="bullet"/>
      <w:pStyle w:val="Commarcador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Symbol" w:hint="default"/>
      </w:rPr>
    </w:lvl>
  </w:abstractNum>
  <w:abstractNum w:abstractNumId="4" w15:restartNumberingAfterBreak="0">
    <w:nsid w:val="00000004"/>
    <w:multiLevelType w:val="multilevel"/>
    <w:tmpl w:val="00000004"/>
    <w:name w:val="WW8Num4"/>
    <w:lvl w:ilvl="0">
      <w:start w:val="1"/>
      <w:numFmt w:val="decimal"/>
      <w:lvlText w:val="%1."/>
      <w:lvlJc w:val="center"/>
      <w:pPr>
        <w:tabs>
          <w:tab w:val="num" w:pos="648"/>
        </w:tabs>
        <w:ind w:left="360" w:hanging="72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5" w15:restartNumberingAfterBreak="0">
    <w:nsid w:val="00000005"/>
    <w:multiLevelType w:val="singleLevel"/>
    <w:tmpl w:val="00000005"/>
    <w:name w:val="WW8Num7"/>
    <w:lvl w:ilvl="0">
      <w:start w:val="1"/>
      <w:numFmt w:val="decimal"/>
      <w:lvlText w:val="%1)"/>
      <w:lvlJc w:val="left"/>
      <w:pPr>
        <w:tabs>
          <w:tab w:val="num" w:pos="0"/>
        </w:tabs>
        <w:ind w:left="2138" w:hanging="720"/>
      </w:pPr>
      <w:rPr>
        <w:rFonts w:ascii="Arial" w:hAnsi="Arial" w:cs="Arial" w:hint="default"/>
        <w:szCs w:val="24"/>
      </w:rPr>
    </w:lvl>
  </w:abstractNum>
  <w:abstractNum w:abstractNumId="6" w15:restartNumberingAfterBreak="0">
    <w:nsid w:val="00000006"/>
    <w:multiLevelType w:val="singleLevel"/>
    <w:tmpl w:val="00000006"/>
    <w:name w:val="WW8Num9"/>
    <w:lvl w:ilvl="0">
      <w:start w:val="1"/>
      <w:numFmt w:val="lowerRoman"/>
      <w:lvlText w:val="(%1)"/>
      <w:lvlJc w:val="left"/>
      <w:pPr>
        <w:tabs>
          <w:tab w:val="num" w:pos="0"/>
        </w:tabs>
        <w:ind w:left="1980" w:hanging="720"/>
      </w:pPr>
      <w:rPr>
        <w:rFonts w:ascii="Arial" w:hAnsi="Arial" w:cs="Arial" w:hint="default"/>
        <w:b w:val="0"/>
      </w:rPr>
    </w:lvl>
  </w:abstractNum>
  <w:abstractNum w:abstractNumId="7" w15:restartNumberingAfterBreak="0">
    <w:nsid w:val="00000007"/>
    <w:multiLevelType w:val="singleLevel"/>
    <w:tmpl w:val="00000007"/>
    <w:name w:val="WW8Num11"/>
    <w:lvl w:ilvl="0">
      <w:start w:val="1"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</w:abstractNum>
  <w:abstractNum w:abstractNumId="8" w15:restartNumberingAfterBreak="0">
    <w:nsid w:val="00000008"/>
    <w:multiLevelType w:val="singleLevel"/>
    <w:tmpl w:val="00000008"/>
    <w:name w:val="WW8Num14"/>
    <w:lvl w:ilvl="0">
      <w:start w:val="1"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</w:abstractNum>
  <w:abstractNum w:abstractNumId="9" w15:restartNumberingAfterBreak="0">
    <w:nsid w:val="00000009"/>
    <w:multiLevelType w:val="singleLevel"/>
    <w:tmpl w:val="00000009"/>
    <w:name w:val="WW8Num16"/>
    <w:lvl w:ilvl="0">
      <w:start w:val="1"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</w:abstractNum>
  <w:abstractNum w:abstractNumId="10" w15:restartNumberingAfterBreak="0">
    <w:nsid w:val="0000000A"/>
    <w:multiLevelType w:val="singleLevel"/>
    <w:tmpl w:val="0000000A"/>
    <w:name w:val="WW8Num17"/>
    <w:lvl w:ilvl="0">
      <w:start w:val="1"/>
      <w:numFmt w:val="lowerRoman"/>
      <w:lvlText w:val="(%1)"/>
      <w:lvlJc w:val="left"/>
      <w:pPr>
        <w:tabs>
          <w:tab w:val="num" w:pos="0"/>
        </w:tabs>
        <w:ind w:left="1980" w:hanging="720"/>
      </w:pPr>
      <w:rPr>
        <w:rFonts w:ascii="Arial" w:hAnsi="Arial" w:cs="Arial" w:hint="default"/>
        <w:b w:val="0"/>
      </w:rPr>
    </w:lvl>
  </w:abstractNum>
  <w:abstractNum w:abstractNumId="11" w15:restartNumberingAfterBreak="0">
    <w:nsid w:val="0000000B"/>
    <w:multiLevelType w:val="multilevel"/>
    <w:tmpl w:val="CA7A57AC"/>
    <w:name w:val="WW8Num18"/>
    <w:lvl w:ilvl="0">
      <w:start w:val="1"/>
      <w:numFmt w:val="decimal"/>
      <w:lvlText w:val="%1."/>
      <w:lvlJc w:val="center"/>
      <w:pPr>
        <w:tabs>
          <w:tab w:val="num" w:pos="648"/>
        </w:tabs>
        <w:ind w:left="360" w:hanging="72"/>
      </w:pPr>
      <w:rPr>
        <w:rFonts w:ascii="Times New Roman" w:hAnsi="Times New Roman" w:cs="Times New Roman"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2" w15:restartNumberingAfterBreak="0">
    <w:nsid w:val="0000000C"/>
    <w:multiLevelType w:val="singleLevel"/>
    <w:tmpl w:val="0000000C"/>
    <w:name w:val="WW8Num20"/>
    <w:lvl w:ilvl="0">
      <w:start w:val="1"/>
      <w:numFmt w:val="bullet"/>
      <w:lvlText w:val=""/>
      <w:lvlJc w:val="left"/>
      <w:pPr>
        <w:tabs>
          <w:tab w:val="num" w:pos="0"/>
        </w:tabs>
        <w:ind w:left="1800" w:hanging="360"/>
      </w:pPr>
      <w:rPr>
        <w:rFonts w:ascii="Symbol" w:hAnsi="Symbol" w:cs="Symbol" w:hint="default"/>
      </w:rPr>
    </w:lvl>
  </w:abstractNum>
  <w:abstractNum w:abstractNumId="13" w15:restartNumberingAfterBreak="0">
    <w:nsid w:val="0000000D"/>
    <w:multiLevelType w:val="singleLevel"/>
    <w:tmpl w:val="0000000D"/>
    <w:name w:val="WW8Num24"/>
    <w:lvl w:ilvl="0">
      <w:start w:val="1"/>
      <w:numFmt w:val="lowerRoman"/>
      <w:lvlText w:val="(%1)"/>
      <w:lvlJc w:val="left"/>
      <w:pPr>
        <w:tabs>
          <w:tab w:val="num" w:pos="0"/>
        </w:tabs>
        <w:ind w:left="1980" w:hanging="720"/>
      </w:pPr>
      <w:rPr>
        <w:rFonts w:ascii="Arial" w:hAnsi="Arial" w:cs="Arial" w:hint="default"/>
        <w:b w:val="0"/>
      </w:rPr>
    </w:lvl>
  </w:abstractNum>
  <w:abstractNum w:abstractNumId="14" w15:restartNumberingAfterBreak="0">
    <w:nsid w:val="00167AA1"/>
    <w:multiLevelType w:val="hybridMultilevel"/>
    <w:tmpl w:val="F0F0BCA4"/>
    <w:lvl w:ilvl="0" w:tplc="5972E7CA">
      <w:start w:val="1"/>
      <w:numFmt w:val="lowerLetter"/>
      <w:lvlText w:val="%1."/>
      <w:lvlJc w:val="left"/>
      <w:pPr>
        <w:ind w:left="177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 w15:restartNumberingAfterBreak="0">
    <w:nsid w:val="04FB46A2"/>
    <w:multiLevelType w:val="hybridMultilevel"/>
    <w:tmpl w:val="127C8B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1A1837F1"/>
    <w:multiLevelType w:val="multilevel"/>
    <w:tmpl w:val="96048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D2540D3"/>
    <w:multiLevelType w:val="hybridMultilevel"/>
    <w:tmpl w:val="3A5C69C8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8" w15:restartNumberingAfterBreak="0">
    <w:nsid w:val="238B3F53"/>
    <w:multiLevelType w:val="hybridMultilevel"/>
    <w:tmpl w:val="D1682220"/>
    <w:lvl w:ilvl="0" w:tplc="95CC25BA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47D5D0A"/>
    <w:multiLevelType w:val="multilevel"/>
    <w:tmpl w:val="4BB00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0565CFA"/>
    <w:multiLevelType w:val="hybridMultilevel"/>
    <w:tmpl w:val="3F3E8B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E945367"/>
    <w:multiLevelType w:val="multilevel"/>
    <w:tmpl w:val="DCCC1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1F6087F"/>
    <w:multiLevelType w:val="hybridMultilevel"/>
    <w:tmpl w:val="67FED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EF6385"/>
    <w:multiLevelType w:val="hybridMultilevel"/>
    <w:tmpl w:val="3DD22684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7B065EE3"/>
    <w:multiLevelType w:val="hybridMultilevel"/>
    <w:tmpl w:val="3FD08B22"/>
    <w:lvl w:ilvl="0" w:tplc="ED86E2BE">
      <w:start w:val="9"/>
      <w:numFmt w:val="bullet"/>
      <w:lvlText w:val=""/>
      <w:lvlJc w:val="left"/>
      <w:pPr>
        <w:ind w:left="1069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7E125E3B"/>
    <w:multiLevelType w:val="multilevel"/>
    <w:tmpl w:val="CA7A57AC"/>
    <w:lvl w:ilvl="0">
      <w:start w:val="1"/>
      <w:numFmt w:val="decimal"/>
      <w:lvlText w:val="%1."/>
      <w:lvlJc w:val="center"/>
      <w:pPr>
        <w:tabs>
          <w:tab w:val="num" w:pos="648"/>
        </w:tabs>
        <w:ind w:left="360" w:hanging="72"/>
      </w:pPr>
      <w:rPr>
        <w:rFonts w:ascii="Times New Roman" w:hAnsi="Times New Roman" w:cs="Times New Roman"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num w:numId="1" w16cid:durableId="243496589">
    <w:abstractNumId w:val="1"/>
  </w:num>
  <w:num w:numId="2" w16cid:durableId="8989882">
    <w:abstractNumId w:val="2"/>
  </w:num>
  <w:num w:numId="3" w16cid:durableId="1860853499">
    <w:abstractNumId w:val="3"/>
  </w:num>
  <w:num w:numId="4" w16cid:durableId="730006109">
    <w:abstractNumId w:val="4"/>
  </w:num>
  <w:num w:numId="5" w16cid:durableId="1356880121">
    <w:abstractNumId w:val="5"/>
  </w:num>
  <w:num w:numId="6" w16cid:durableId="1148285490">
    <w:abstractNumId w:val="6"/>
  </w:num>
  <w:num w:numId="7" w16cid:durableId="1667005409">
    <w:abstractNumId w:val="7"/>
  </w:num>
  <w:num w:numId="8" w16cid:durableId="1609383689">
    <w:abstractNumId w:val="8"/>
  </w:num>
  <w:num w:numId="9" w16cid:durableId="1699349416">
    <w:abstractNumId w:val="9"/>
  </w:num>
  <w:num w:numId="10" w16cid:durableId="175969092">
    <w:abstractNumId w:val="10"/>
  </w:num>
  <w:num w:numId="11" w16cid:durableId="1514153159">
    <w:abstractNumId w:val="11"/>
  </w:num>
  <w:num w:numId="12" w16cid:durableId="355926339">
    <w:abstractNumId w:val="12"/>
  </w:num>
  <w:num w:numId="13" w16cid:durableId="1804149582">
    <w:abstractNumId w:val="13"/>
  </w:num>
  <w:num w:numId="14" w16cid:durableId="13962278">
    <w:abstractNumId w:val="0"/>
  </w:num>
  <w:num w:numId="15" w16cid:durableId="76483217">
    <w:abstractNumId w:val="22"/>
  </w:num>
  <w:num w:numId="16" w16cid:durableId="1201433356">
    <w:abstractNumId w:val="23"/>
  </w:num>
  <w:num w:numId="17" w16cid:durableId="462625208">
    <w:abstractNumId w:val="18"/>
  </w:num>
  <w:num w:numId="18" w16cid:durableId="115951681">
    <w:abstractNumId w:val="25"/>
  </w:num>
  <w:num w:numId="19" w16cid:durableId="720326459">
    <w:abstractNumId w:val="15"/>
  </w:num>
  <w:num w:numId="20" w16cid:durableId="154420638">
    <w:abstractNumId w:val="20"/>
  </w:num>
  <w:num w:numId="21" w16cid:durableId="158742270">
    <w:abstractNumId w:val="17"/>
  </w:num>
  <w:num w:numId="22" w16cid:durableId="403525980">
    <w:abstractNumId w:val="24"/>
  </w:num>
  <w:num w:numId="23" w16cid:durableId="1348021442">
    <w:abstractNumId w:val="19"/>
  </w:num>
  <w:num w:numId="24" w16cid:durableId="1387408082">
    <w:abstractNumId w:val="16"/>
  </w:num>
  <w:num w:numId="25" w16cid:durableId="436559824">
    <w:abstractNumId w:val="21"/>
  </w:num>
  <w:num w:numId="26" w16cid:durableId="102833599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 w:grammar="clean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6329"/>
    <w:rsid w:val="00020386"/>
    <w:rsid w:val="00027EAA"/>
    <w:rsid w:val="00035189"/>
    <w:rsid w:val="00040153"/>
    <w:rsid w:val="00042F80"/>
    <w:rsid w:val="00055D61"/>
    <w:rsid w:val="00056E7E"/>
    <w:rsid w:val="00061829"/>
    <w:rsid w:val="000717C7"/>
    <w:rsid w:val="00071D30"/>
    <w:rsid w:val="0008180E"/>
    <w:rsid w:val="00082EA9"/>
    <w:rsid w:val="000910F2"/>
    <w:rsid w:val="00091790"/>
    <w:rsid w:val="000971D5"/>
    <w:rsid w:val="000A0B5A"/>
    <w:rsid w:val="000A427E"/>
    <w:rsid w:val="000A4B30"/>
    <w:rsid w:val="000A4C4B"/>
    <w:rsid w:val="000A598C"/>
    <w:rsid w:val="000A72B9"/>
    <w:rsid w:val="000B481B"/>
    <w:rsid w:val="000B507D"/>
    <w:rsid w:val="000C1F8F"/>
    <w:rsid w:val="000D364D"/>
    <w:rsid w:val="000D59AE"/>
    <w:rsid w:val="000E1DFA"/>
    <w:rsid w:val="000E37AE"/>
    <w:rsid w:val="000E4B4C"/>
    <w:rsid w:val="000F0AA6"/>
    <w:rsid w:val="000F4388"/>
    <w:rsid w:val="000F535E"/>
    <w:rsid w:val="00100A32"/>
    <w:rsid w:val="0011599B"/>
    <w:rsid w:val="001209D2"/>
    <w:rsid w:val="001210B8"/>
    <w:rsid w:val="001307B6"/>
    <w:rsid w:val="001317BD"/>
    <w:rsid w:val="00131AB7"/>
    <w:rsid w:val="00134D81"/>
    <w:rsid w:val="001539CB"/>
    <w:rsid w:val="00157C79"/>
    <w:rsid w:val="00161882"/>
    <w:rsid w:val="00162962"/>
    <w:rsid w:val="00172559"/>
    <w:rsid w:val="001765B1"/>
    <w:rsid w:val="0017701D"/>
    <w:rsid w:val="001772B6"/>
    <w:rsid w:val="00180F84"/>
    <w:rsid w:val="001A0D1C"/>
    <w:rsid w:val="001A138F"/>
    <w:rsid w:val="001A774E"/>
    <w:rsid w:val="001B5869"/>
    <w:rsid w:val="001C5827"/>
    <w:rsid w:val="001D0C3C"/>
    <w:rsid w:val="001D5562"/>
    <w:rsid w:val="001D5782"/>
    <w:rsid w:val="001D6E25"/>
    <w:rsid w:val="001E145C"/>
    <w:rsid w:val="001E2071"/>
    <w:rsid w:val="001E5627"/>
    <w:rsid w:val="001F0CB5"/>
    <w:rsid w:val="001F1674"/>
    <w:rsid w:val="00203F60"/>
    <w:rsid w:val="00217768"/>
    <w:rsid w:val="002234E2"/>
    <w:rsid w:val="00224300"/>
    <w:rsid w:val="002266EB"/>
    <w:rsid w:val="002323EB"/>
    <w:rsid w:val="00240E5B"/>
    <w:rsid w:val="00244600"/>
    <w:rsid w:val="00247599"/>
    <w:rsid w:val="00251A3E"/>
    <w:rsid w:val="00252B62"/>
    <w:rsid w:val="00255D5C"/>
    <w:rsid w:val="00262A14"/>
    <w:rsid w:val="0026518E"/>
    <w:rsid w:val="002664D0"/>
    <w:rsid w:val="00275406"/>
    <w:rsid w:val="00276611"/>
    <w:rsid w:val="00281A2A"/>
    <w:rsid w:val="00283107"/>
    <w:rsid w:val="0029276D"/>
    <w:rsid w:val="00297B6E"/>
    <w:rsid w:val="002A04BB"/>
    <w:rsid w:val="002B0991"/>
    <w:rsid w:val="002B46B8"/>
    <w:rsid w:val="002B5623"/>
    <w:rsid w:val="002B7E29"/>
    <w:rsid w:val="002C206C"/>
    <w:rsid w:val="002D173D"/>
    <w:rsid w:val="002D71EC"/>
    <w:rsid w:val="002E3338"/>
    <w:rsid w:val="002E7DD3"/>
    <w:rsid w:val="002F0AD1"/>
    <w:rsid w:val="002F4437"/>
    <w:rsid w:val="003053FE"/>
    <w:rsid w:val="003107F9"/>
    <w:rsid w:val="00314C86"/>
    <w:rsid w:val="00317541"/>
    <w:rsid w:val="00321B34"/>
    <w:rsid w:val="0033134C"/>
    <w:rsid w:val="00335A6B"/>
    <w:rsid w:val="003369A8"/>
    <w:rsid w:val="003405C6"/>
    <w:rsid w:val="003464BB"/>
    <w:rsid w:val="0035003F"/>
    <w:rsid w:val="00355F99"/>
    <w:rsid w:val="00365376"/>
    <w:rsid w:val="00374564"/>
    <w:rsid w:val="00377E24"/>
    <w:rsid w:val="00384CDC"/>
    <w:rsid w:val="00386D46"/>
    <w:rsid w:val="00392FD8"/>
    <w:rsid w:val="00394EC5"/>
    <w:rsid w:val="003A73D0"/>
    <w:rsid w:val="003B2FF9"/>
    <w:rsid w:val="003B691B"/>
    <w:rsid w:val="003D6FA2"/>
    <w:rsid w:val="003D748E"/>
    <w:rsid w:val="003F099A"/>
    <w:rsid w:val="003F2A67"/>
    <w:rsid w:val="0040162F"/>
    <w:rsid w:val="00407B58"/>
    <w:rsid w:val="0041148A"/>
    <w:rsid w:val="00412706"/>
    <w:rsid w:val="0041643C"/>
    <w:rsid w:val="00423B6C"/>
    <w:rsid w:val="00424450"/>
    <w:rsid w:val="00427D5B"/>
    <w:rsid w:val="00427E0E"/>
    <w:rsid w:val="004328F4"/>
    <w:rsid w:val="00441273"/>
    <w:rsid w:val="004539CE"/>
    <w:rsid w:val="0045637F"/>
    <w:rsid w:val="00462F41"/>
    <w:rsid w:val="00471861"/>
    <w:rsid w:val="00472FE0"/>
    <w:rsid w:val="004739E5"/>
    <w:rsid w:val="0049643D"/>
    <w:rsid w:val="004A3F78"/>
    <w:rsid w:val="004B6418"/>
    <w:rsid w:val="004B642E"/>
    <w:rsid w:val="004C04A4"/>
    <w:rsid w:val="004C432F"/>
    <w:rsid w:val="004E025A"/>
    <w:rsid w:val="004E5BA1"/>
    <w:rsid w:val="004F4C69"/>
    <w:rsid w:val="004F5234"/>
    <w:rsid w:val="00516CFA"/>
    <w:rsid w:val="0052042B"/>
    <w:rsid w:val="00520770"/>
    <w:rsid w:val="005229C6"/>
    <w:rsid w:val="00523835"/>
    <w:rsid w:val="00524195"/>
    <w:rsid w:val="00526385"/>
    <w:rsid w:val="005277C9"/>
    <w:rsid w:val="00527879"/>
    <w:rsid w:val="00533016"/>
    <w:rsid w:val="0054636C"/>
    <w:rsid w:val="00576836"/>
    <w:rsid w:val="0058676B"/>
    <w:rsid w:val="00591E65"/>
    <w:rsid w:val="005B330D"/>
    <w:rsid w:val="005C4781"/>
    <w:rsid w:val="005C5250"/>
    <w:rsid w:val="005D6644"/>
    <w:rsid w:val="005F5033"/>
    <w:rsid w:val="00601CE0"/>
    <w:rsid w:val="0060455A"/>
    <w:rsid w:val="00607B55"/>
    <w:rsid w:val="00612924"/>
    <w:rsid w:val="00613BA3"/>
    <w:rsid w:val="0061575E"/>
    <w:rsid w:val="006200C1"/>
    <w:rsid w:val="00620E77"/>
    <w:rsid w:val="00633A20"/>
    <w:rsid w:val="006342BB"/>
    <w:rsid w:val="00635B1E"/>
    <w:rsid w:val="00636078"/>
    <w:rsid w:val="00637534"/>
    <w:rsid w:val="00646124"/>
    <w:rsid w:val="00651AE1"/>
    <w:rsid w:val="00662FC7"/>
    <w:rsid w:val="006716CC"/>
    <w:rsid w:val="0067256E"/>
    <w:rsid w:val="00672988"/>
    <w:rsid w:val="00683BFE"/>
    <w:rsid w:val="00693DAF"/>
    <w:rsid w:val="006A09FF"/>
    <w:rsid w:val="006A0DCA"/>
    <w:rsid w:val="006A41C9"/>
    <w:rsid w:val="006B308A"/>
    <w:rsid w:val="006B427E"/>
    <w:rsid w:val="006D170F"/>
    <w:rsid w:val="006D1FC3"/>
    <w:rsid w:val="006D2D1E"/>
    <w:rsid w:val="006E074D"/>
    <w:rsid w:val="006E7A97"/>
    <w:rsid w:val="0070588D"/>
    <w:rsid w:val="007076EF"/>
    <w:rsid w:val="007100F5"/>
    <w:rsid w:val="0071192C"/>
    <w:rsid w:val="007178EE"/>
    <w:rsid w:val="00721F85"/>
    <w:rsid w:val="00722F2F"/>
    <w:rsid w:val="007235C2"/>
    <w:rsid w:val="00724403"/>
    <w:rsid w:val="00724743"/>
    <w:rsid w:val="0073168F"/>
    <w:rsid w:val="0073241F"/>
    <w:rsid w:val="0073353E"/>
    <w:rsid w:val="00754671"/>
    <w:rsid w:val="0076597C"/>
    <w:rsid w:val="0077211F"/>
    <w:rsid w:val="00772DF9"/>
    <w:rsid w:val="00777544"/>
    <w:rsid w:val="00781DB9"/>
    <w:rsid w:val="00794359"/>
    <w:rsid w:val="007A2903"/>
    <w:rsid w:val="007A2E72"/>
    <w:rsid w:val="007A433C"/>
    <w:rsid w:val="007A4AE5"/>
    <w:rsid w:val="007B5084"/>
    <w:rsid w:val="007C19F5"/>
    <w:rsid w:val="007C41FC"/>
    <w:rsid w:val="007D0EC5"/>
    <w:rsid w:val="007D4124"/>
    <w:rsid w:val="007D79EA"/>
    <w:rsid w:val="007E561F"/>
    <w:rsid w:val="007E6329"/>
    <w:rsid w:val="007F1F53"/>
    <w:rsid w:val="007F5F6A"/>
    <w:rsid w:val="008053B4"/>
    <w:rsid w:val="00831B6A"/>
    <w:rsid w:val="00837D7A"/>
    <w:rsid w:val="00854F54"/>
    <w:rsid w:val="00861D42"/>
    <w:rsid w:val="00863192"/>
    <w:rsid w:val="00867786"/>
    <w:rsid w:val="00873B58"/>
    <w:rsid w:val="00876182"/>
    <w:rsid w:val="00877519"/>
    <w:rsid w:val="00877E97"/>
    <w:rsid w:val="00881C97"/>
    <w:rsid w:val="008829EC"/>
    <w:rsid w:val="008851CC"/>
    <w:rsid w:val="008A6DF0"/>
    <w:rsid w:val="008B7CF1"/>
    <w:rsid w:val="008C10A5"/>
    <w:rsid w:val="008C2D81"/>
    <w:rsid w:val="008C3DD7"/>
    <w:rsid w:val="008D1805"/>
    <w:rsid w:val="008D4FAC"/>
    <w:rsid w:val="008D51E9"/>
    <w:rsid w:val="008D6D92"/>
    <w:rsid w:val="008D6FAC"/>
    <w:rsid w:val="008E28F0"/>
    <w:rsid w:val="008F5718"/>
    <w:rsid w:val="008F6E7E"/>
    <w:rsid w:val="008F6F32"/>
    <w:rsid w:val="00900948"/>
    <w:rsid w:val="00910509"/>
    <w:rsid w:val="00910B99"/>
    <w:rsid w:val="00914B2F"/>
    <w:rsid w:val="00925F25"/>
    <w:rsid w:val="00935ED0"/>
    <w:rsid w:val="00941944"/>
    <w:rsid w:val="00943834"/>
    <w:rsid w:val="00943F49"/>
    <w:rsid w:val="0094496B"/>
    <w:rsid w:val="0095445C"/>
    <w:rsid w:val="00962B10"/>
    <w:rsid w:val="009716C0"/>
    <w:rsid w:val="00975432"/>
    <w:rsid w:val="00975E97"/>
    <w:rsid w:val="0099701E"/>
    <w:rsid w:val="009A25B6"/>
    <w:rsid w:val="009B4A22"/>
    <w:rsid w:val="009C4847"/>
    <w:rsid w:val="009D4B2B"/>
    <w:rsid w:val="009F0E38"/>
    <w:rsid w:val="009F1133"/>
    <w:rsid w:val="009F17A5"/>
    <w:rsid w:val="009F23C8"/>
    <w:rsid w:val="009F2CCC"/>
    <w:rsid w:val="009F784B"/>
    <w:rsid w:val="00A028BA"/>
    <w:rsid w:val="00A03B28"/>
    <w:rsid w:val="00A117C4"/>
    <w:rsid w:val="00A1306E"/>
    <w:rsid w:val="00A26D4B"/>
    <w:rsid w:val="00A310E1"/>
    <w:rsid w:val="00A42DBE"/>
    <w:rsid w:val="00A43DD8"/>
    <w:rsid w:val="00A4417A"/>
    <w:rsid w:val="00A5189B"/>
    <w:rsid w:val="00A534B0"/>
    <w:rsid w:val="00A5517E"/>
    <w:rsid w:val="00A57CF2"/>
    <w:rsid w:val="00A67A88"/>
    <w:rsid w:val="00A80BB4"/>
    <w:rsid w:val="00A920BC"/>
    <w:rsid w:val="00A94ED4"/>
    <w:rsid w:val="00A95897"/>
    <w:rsid w:val="00AA0A4F"/>
    <w:rsid w:val="00AA1046"/>
    <w:rsid w:val="00AA15FA"/>
    <w:rsid w:val="00AA38A5"/>
    <w:rsid w:val="00AA4A61"/>
    <w:rsid w:val="00AB12B3"/>
    <w:rsid w:val="00AC2083"/>
    <w:rsid w:val="00AC2A6B"/>
    <w:rsid w:val="00AC2EA5"/>
    <w:rsid w:val="00AE1E5E"/>
    <w:rsid w:val="00AE25CC"/>
    <w:rsid w:val="00B0334B"/>
    <w:rsid w:val="00B13DE4"/>
    <w:rsid w:val="00B159CB"/>
    <w:rsid w:val="00B17C31"/>
    <w:rsid w:val="00B219A8"/>
    <w:rsid w:val="00B27CDD"/>
    <w:rsid w:val="00B4235F"/>
    <w:rsid w:val="00B44A2D"/>
    <w:rsid w:val="00B53D4B"/>
    <w:rsid w:val="00B65E45"/>
    <w:rsid w:val="00B70DDC"/>
    <w:rsid w:val="00B7247F"/>
    <w:rsid w:val="00B748E3"/>
    <w:rsid w:val="00B77155"/>
    <w:rsid w:val="00B85916"/>
    <w:rsid w:val="00B875C7"/>
    <w:rsid w:val="00BA4EB8"/>
    <w:rsid w:val="00BA5183"/>
    <w:rsid w:val="00BA5FBE"/>
    <w:rsid w:val="00BA6B6F"/>
    <w:rsid w:val="00BB23FE"/>
    <w:rsid w:val="00BB5936"/>
    <w:rsid w:val="00BB6999"/>
    <w:rsid w:val="00BB7B66"/>
    <w:rsid w:val="00BC479F"/>
    <w:rsid w:val="00BC4900"/>
    <w:rsid w:val="00BD028F"/>
    <w:rsid w:val="00BD1772"/>
    <w:rsid w:val="00BD7DD5"/>
    <w:rsid w:val="00BE51DD"/>
    <w:rsid w:val="00BE5C5D"/>
    <w:rsid w:val="00BE6F9B"/>
    <w:rsid w:val="00BF13EC"/>
    <w:rsid w:val="00BF1B40"/>
    <w:rsid w:val="00C11626"/>
    <w:rsid w:val="00C1438B"/>
    <w:rsid w:val="00C26446"/>
    <w:rsid w:val="00C27913"/>
    <w:rsid w:val="00C31519"/>
    <w:rsid w:val="00C3353B"/>
    <w:rsid w:val="00C3581F"/>
    <w:rsid w:val="00C35B00"/>
    <w:rsid w:val="00C373A3"/>
    <w:rsid w:val="00C43685"/>
    <w:rsid w:val="00C437A4"/>
    <w:rsid w:val="00C4615F"/>
    <w:rsid w:val="00C4629A"/>
    <w:rsid w:val="00C53B94"/>
    <w:rsid w:val="00C54955"/>
    <w:rsid w:val="00C57A7B"/>
    <w:rsid w:val="00C6184C"/>
    <w:rsid w:val="00C627D0"/>
    <w:rsid w:val="00C66724"/>
    <w:rsid w:val="00C67A3F"/>
    <w:rsid w:val="00C70DE9"/>
    <w:rsid w:val="00C72BB5"/>
    <w:rsid w:val="00C73DFA"/>
    <w:rsid w:val="00C769D2"/>
    <w:rsid w:val="00C820F4"/>
    <w:rsid w:val="00C87EBF"/>
    <w:rsid w:val="00CA2861"/>
    <w:rsid w:val="00CA44FA"/>
    <w:rsid w:val="00CA7ADA"/>
    <w:rsid w:val="00CA7C4C"/>
    <w:rsid w:val="00CB083E"/>
    <w:rsid w:val="00CB41D1"/>
    <w:rsid w:val="00CB4986"/>
    <w:rsid w:val="00CB7BA7"/>
    <w:rsid w:val="00CC0651"/>
    <w:rsid w:val="00CC6389"/>
    <w:rsid w:val="00CC6847"/>
    <w:rsid w:val="00CD6720"/>
    <w:rsid w:val="00CE5FB2"/>
    <w:rsid w:val="00CF451C"/>
    <w:rsid w:val="00CF5011"/>
    <w:rsid w:val="00CF7CDF"/>
    <w:rsid w:val="00D040CE"/>
    <w:rsid w:val="00D110C6"/>
    <w:rsid w:val="00D20054"/>
    <w:rsid w:val="00D3112C"/>
    <w:rsid w:val="00D31152"/>
    <w:rsid w:val="00D37C48"/>
    <w:rsid w:val="00D577BC"/>
    <w:rsid w:val="00D62EA7"/>
    <w:rsid w:val="00D62F56"/>
    <w:rsid w:val="00D63B68"/>
    <w:rsid w:val="00D63F28"/>
    <w:rsid w:val="00D663E3"/>
    <w:rsid w:val="00D67D43"/>
    <w:rsid w:val="00D74C95"/>
    <w:rsid w:val="00D83B70"/>
    <w:rsid w:val="00D877E6"/>
    <w:rsid w:val="00D900CF"/>
    <w:rsid w:val="00D91C96"/>
    <w:rsid w:val="00D957CA"/>
    <w:rsid w:val="00DA0F5B"/>
    <w:rsid w:val="00DB5056"/>
    <w:rsid w:val="00DB53F8"/>
    <w:rsid w:val="00DB6307"/>
    <w:rsid w:val="00DB6A32"/>
    <w:rsid w:val="00DC26FA"/>
    <w:rsid w:val="00DC3E70"/>
    <w:rsid w:val="00DC4AE4"/>
    <w:rsid w:val="00DD0415"/>
    <w:rsid w:val="00DE1E5F"/>
    <w:rsid w:val="00DE7475"/>
    <w:rsid w:val="00E00717"/>
    <w:rsid w:val="00E05758"/>
    <w:rsid w:val="00E12526"/>
    <w:rsid w:val="00E13AD5"/>
    <w:rsid w:val="00E21C86"/>
    <w:rsid w:val="00E22654"/>
    <w:rsid w:val="00E274EA"/>
    <w:rsid w:val="00E40651"/>
    <w:rsid w:val="00E415F9"/>
    <w:rsid w:val="00E41C73"/>
    <w:rsid w:val="00E44761"/>
    <w:rsid w:val="00E50FFD"/>
    <w:rsid w:val="00E514FC"/>
    <w:rsid w:val="00E572E4"/>
    <w:rsid w:val="00E658CC"/>
    <w:rsid w:val="00E736C2"/>
    <w:rsid w:val="00E75AC7"/>
    <w:rsid w:val="00E825F9"/>
    <w:rsid w:val="00E82DFF"/>
    <w:rsid w:val="00E929BA"/>
    <w:rsid w:val="00E9486E"/>
    <w:rsid w:val="00E950EA"/>
    <w:rsid w:val="00E97A21"/>
    <w:rsid w:val="00EA448F"/>
    <w:rsid w:val="00EA5397"/>
    <w:rsid w:val="00EA79DC"/>
    <w:rsid w:val="00EA7F0D"/>
    <w:rsid w:val="00EB4695"/>
    <w:rsid w:val="00EC2048"/>
    <w:rsid w:val="00EC6167"/>
    <w:rsid w:val="00EE40B1"/>
    <w:rsid w:val="00EE5580"/>
    <w:rsid w:val="00EF7A2F"/>
    <w:rsid w:val="00F03F8D"/>
    <w:rsid w:val="00F04308"/>
    <w:rsid w:val="00F06D2A"/>
    <w:rsid w:val="00F11E02"/>
    <w:rsid w:val="00F20C6C"/>
    <w:rsid w:val="00F25192"/>
    <w:rsid w:val="00F260E5"/>
    <w:rsid w:val="00F37230"/>
    <w:rsid w:val="00F400E6"/>
    <w:rsid w:val="00F44C60"/>
    <w:rsid w:val="00F5351A"/>
    <w:rsid w:val="00F54773"/>
    <w:rsid w:val="00F57DCB"/>
    <w:rsid w:val="00F6228F"/>
    <w:rsid w:val="00F62FCD"/>
    <w:rsid w:val="00F71900"/>
    <w:rsid w:val="00F77D52"/>
    <w:rsid w:val="00F94122"/>
    <w:rsid w:val="00FA0FE6"/>
    <w:rsid w:val="00FB38CB"/>
    <w:rsid w:val="00FB5AE7"/>
    <w:rsid w:val="00FB7C01"/>
    <w:rsid w:val="00FD1EA8"/>
    <w:rsid w:val="00FD635A"/>
    <w:rsid w:val="00FE527A"/>
    <w:rsid w:val="00FE5AC4"/>
    <w:rsid w:val="00FF7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0930884B"/>
  <w15:docId w15:val="{08B9DB55-78E1-394F-971C-3D0975A8F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jc w:val="center"/>
      <w:outlineLvl w:val="0"/>
    </w:pPr>
    <w:rPr>
      <w:rFonts w:ascii="Arial" w:hAnsi="Arial" w:cs="Arial"/>
      <w:sz w:val="36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jc w:val="center"/>
      <w:outlineLvl w:val="1"/>
    </w:pPr>
    <w:rPr>
      <w:rFonts w:ascii="Arial Narrow" w:hAnsi="Arial Narrow" w:cs="Arial Narrow"/>
      <w:b/>
      <w:sz w:val="52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sz w:val="48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jc w:val="center"/>
      <w:outlineLvl w:val="3"/>
    </w:pPr>
    <w:rPr>
      <w:rFonts w:ascii="Arial" w:hAnsi="Arial" w:cs="Arial"/>
      <w:sz w:val="44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rFonts w:ascii="Arial Narrow" w:hAnsi="Arial Narrow" w:cs="Arial Narrow"/>
      <w:b/>
      <w:sz w:val="20"/>
    </w:rPr>
  </w:style>
  <w:style w:type="paragraph" w:styleId="Ttulo6">
    <w:name w:val="heading 6"/>
    <w:basedOn w:val="Normal"/>
    <w:next w:val="Normal"/>
    <w:qFormat/>
    <w:pPr>
      <w:keepNext/>
      <w:numPr>
        <w:ilvl w:val="5"/>
        <w:numId w:val="1"/>
      </w:numPr>
      <w:jc w:val="center"/>
      <w:outlineLvl w:val="5"/>
    </w:pPr>
    <w:rPr>
      <w:rFonts w:ascii="Arial" w:hAnsi="Arial" w:cs="Arial"/>
      <w:b/>
    </w:rPr>
  </w:style>
  <w:style w:type="paragraph" w:styleId="Ttulo7">
    <w:name w:val="heading 7"/>
    <w:basedOn w:val="Normal"/>
    <w:next w:val="Normal"/>
    <w:qFormat/>
    <w:pPr>
      <w:keepNext/>
      <w:numPr>
        <w:ilvl w:val="6"/>
        <w:numId w:val="1"/>
      </w:numPr>
      <w:spacing w:line="360" w:lineRule="auto"/>
      <w:ind w:left="0" w:firstLine="567"/>
      <w:jc w:val="center"/>
      <w:outlineLvl w:val="6"/>
    </w:pPr>
    <w:rPr>
      <w:rFonts w:ascii="Arial" w:hAnsi="Arial" w:cs="Arial"/>
      <w:b/>
    </w:rPr>
  </w:style>
  <w:style w:type="paragraph" w:styleId="Ttulo8">
    <w:name w:val="heading 8"/>
    <w:basedOn w:val="Normal"/>
    <w:next w:val="Normal"/>
    <w:qFormat/>
    <w:pPr>
      <w:keepNext/>
      <w:numPr>
        <w:ilvl w:val="7"/>
        <w:numId w:val="1"/>
      </w:numPr>
      <w:outlineLvl w:val="7"/>
    </w:pPr>
    <w:rPr>
      <w:rFonts w:ascii="Arial Narrow" w:hAnsi="Arial Narrow" w:cs="Arial Narrow"/>
      <w:b/>
    </w:rPr>
  </w:style>
  <w:style w:type="paragraph" w:styleId="Ttulo9">
    <w:name w:val="heading 9"/>
    <w:basedOn w:val="Normal"/>
    <w:next w:val="Normal"/>
    <w:qFormat/>
    <w:pPr>
      <w:keepNext/>
      <w:numPr>
        <w:ilvl w:val="8"/>
        <w:numId w:val="1"/>
      </w:numPr>
      <w:jc w:val="center"/>
      <w:outlineLvl w:val="8"/>
    </w:pPr>
    <w:rPr>
      <w:rFonts w:ascii="Tahoma" w:hAnsi="Tahoma" w:cs="Tahoma"/>
      <w:color w:val="808000"/>
      <w:sz w:val="7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 w:cs="Symbol" w:hint="default"/>
    </w:rPr>
  </w:style>
  <w:style w:type="character" w:customStyle="1" w:styleId="WW8Num1z2">
    <w:name w:val="WW8Num1z2"/>
    <w:rPr>
      <w:rFonts w:ascii="Courier New" w:hAnsi="Courier New" w:cs="Courier New" w:hint="default"/>
    </w:rPr>
  </w:style>
  <w:style w:type="character" w:customStyle="1" w:styleId="WW8Num1z3">
    <w:name w:val="WW8Num1z3"/>
    <w:rPr>
      <w:rFonts w:ascii="Wingdings" w:hAnsi="Wingdings" w:cs="Wingdings" w:hint="default"/>
    </w:rPr>
  </w:style>
  <w:style w:type="character" w:customStyle="1" w:styleId="WW8Num2z0">
    <w:name w:val="WW8Num2z0"/>
    <w:rPr>
      <w:rFonts w:ascii="Symbol" w:hAnsi="Symbol" w:cs="Symbol" w:hint="default"/>
    </w:rPr>
  </w:style>
  <w:style w:type="character" w:customStyle="1" w:styleId="WW8Num3z0">
    <w:name w:val="WW8Num3z0"/>
    <w:rPr>
      <w:rFonts w:ascii="Symbol" w:hAnsi="Symbol" w:cs="Symbol" w:hint="default"/>
    </w:rPr>
  </w:style>
  <w:style w:type="character" w:customStyle="1" w:styleId="WW8Num4z0">
    <w:name w:val="WW8Num4z0"/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  <w:rPr>
      <w:rFonts w:hint="default"/>
    </w:rPr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  <w:rPr>
      <w:rFonts w:ascii="Symbol" w:hAnsi="Symbol" w:cs="Symbol" w:hint="default"/>
    </w:rPr>
  </w:style>
  <w:style w:type="character" w:customStyle="1" w:styleId="WW8Num6z1">
    <w:name w:val="WW8Num6z1"/>
    <w:rPr>
      <w:rFonts w:ascii="Courier New" w:hAnsi="Courier New" w:cs="Courier New" w:hint="default"/>
    </w:rPr>
  </w:style>
  <w:style w:type="character" w:customStyle="1" w:styleId="WW8Num6z2">
    <w:name w:val="WW8Num6z2"/>
    <w:rPr>
      <w:rFonts w:ascii="Wingdings" w:hAnsi="Wingdings" w:cs="Wingdings" w:hint="default"/>
    </w:rPr>
  </w:style>
  <w:style w:type="character" w:customStyle="1" w:styleId="WW8Num7z0">
    <w:name w:val="WW8Num7z0"/>
    <w:rPr>
      <w:rFonts w:ascii="Arial" w:hAnsi="Arial" w:cs="Arial" w:hint="default"/>
      <w:szCs w:val="24"/>
    </w:rPr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  <w:rPr>
      <w:rFonts w:hint="default"/>
    </w:rPr>
  </w:style>
  <w:style w:type="character" w:customStyle="1" w:styleId="WW8Num8z1">
    <w:name w:val="WW8Num8z1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9z0">
    <w:name w:val="WW8Num9z0"/>
    <w:rPr>
      <w:rFonts w:ascii="Arial" w:hAnsi="Arial" w:cs="Arial" w:hint="default"/>
      <w:b w:val="0"/>
    </w:rPr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  <w:rPr>
      <w:rFonts w:ascii="Symbol" w:hAnsi="Symbol" w:cs="Symbol" w:hint="default"/>
    </w:rPr>
  </w:style>
  <w:style w:type="character" w:customStyle="1" w:styleId="WW8Num10z1">
    <w:name w:val="WW8Num10z1"/>
    <w:rPr>
      <w:rFonts w:ascii="Courier New" w:hAnsi="Courier New" w:cs="Courier New" w:hint="default"/>
    </w:rPr>
  </w:style>
  <w:style w:type="character" w:customStyle="1" w:styleId="WW8Num10z2">
    <w:name w:val="WW8Num10z2"/>
    <w:rPr>
      <w:rFonts w:ascii="Wingdings" w:hAnsi="Wingdings" w:cs="Wingdings" w:hint="default"/>
    </w:rPr>
  </w:style>
  <w:style w:type="character" w:customStyle="1" w:styleId="WW8Num11z0">
    <w:name w:val="WW8Num11z0"/>
    <w:rPr>
      <w:rFonts w:ascii="Courier New" w:hAnsi="Courier New" w:cs="Courier New" w:hint="default"/>
    </w:rPr>
  </w:style>
  <w:style w:type="character" w:customStyle="1" w:styleId="WW8Num11z2">
    <w:name w:val="WW8Num11z2"/>
    <w:rPr>
      <w:rFonts w:ascii="Wingdings" w:hAnsi="Wingdings" w:cs="Wingdings" w:hint="default"/>
    </w:rPr>
  </w:style>
  <w:style w:type="character" w:customStyle="1" w:styleId="WW8Num11z3">
    <w:name w:val="WW8Num11z3"/>
    <w:rPr>
      <w:rFonts w:ascii="Symbol" w:hAnsi="Symbol" w:cs="Symbol" w:hint="default"/>
    </w:rPr>
  </w:style>
  <w:style w:type="character" w:customStyle="1" w:styleId="WW8Num12z0">
    <w:name w:val="WW8Num12z0"/>
    <w:rPr>
      <w:rFonts w:ascii="Symbol" w:hAnsi="Symbol" w:cs="Symbol" w:hint="default"/>
    </w:rPr>
  </w:style>
  <w:style w:type="character" w:customStyle="1" w:styleId="WW8Num12z1">
    <w:name w:val="WW8Num12z1"/>
    <w:rPr>
      <w:rFonts w:ascii="Courier New" w:hAnsi="Courier New" w:cs="Courier New" w:hint="default"/>
    </w:rPr>
  </w:style>
  <w:style w:type="character" w:customStyle="1" w:styleId="WW8Num12z2">
    <w:name w:val="WW8Num12z2"/>
    <w:rPr>
      <w:rFonts w:ascii="Wingdings" w:hAnsi="Wingdings" w:cs="Wingdings" w:hint="default"/>
    </w:rPr>
  </w:style>
  <w:style w:type="character" w:customStyle="1" w:styleId="WW8Num13z0">
    <w:name w:val="WW8Num13z0"/>
    <w:rPr>
      <w:rFonts w:ascii="Courier New" w:hAnsi="Courier New" w:cs="Courier New" w:hint="default"/>
    </w:rPr>
  </w:style>
  <w:style w:type="character" w:customStyle="1" w:styleId="WW8Num13z2">
    <w:name w:val="WW8Num13z2"/>
    <w:rPr>
      <w:rFonts w:ascii="Wingdings" w:hAnsi="Wingdings" w:cs="Wingdings" w:hint="default"/>
    </w:rPr>
  </w:style>
  <w:style w:type="character" w:customStyle="1" w:styleId="WW8Num13z3">
    <w:name w:val="WW8Num13z3"/>
    <w:rPr>
      <w:rFonts w:ascii="Symbol" w:hAnsi="Symbol" w:cs="Symbol" w:hint="default"/>
    </w:rPr>
  </w:style>
  <w:style w:type="character" w:customStyle="1" w:styleId="WW8Num14z0">
    <w:name w:val="WW8Num14z0"/>
    <w:rPr>
      <w:rFonts w:ascii="Courier New" w:hAnsi="Courier New" w:cs="Courier New" w:hint="default"/>
    </w:rPr>
  </w:style>
  <w:style w:type="character" w:customStyle="1" w:styleId="WW8Num14z2">
    <w:name w:val="WW8Num14z2"/>
    <w:rPr>
      <w:rFonts w:ascii="Wingdings" w:hAnsi="Wingdings" w:cs="Wingdings" w:hint="default"/>
    </w:rPr>
  </w:style>
  <w:style w:type="character" w:customStyle="1" w:styleId="WW8Num14z3">
    <w:name w:val="WW8Num14z3"/>
    <w:rPr>
      <w:rFonts w:ascii="Symbol" w:hAnsi="Symbol" w:cs="Symbol" w:hint="default"/>
    </w:rPr>
  </w:style>
  <w:style w:type="character" w:customStyle="1" w:styleId="WW8Num15z0">
    <w:name w:val="WW8Num15z0"/>
    <w:rPr>
      <w:rFonts w:hint="default"/>
    </w:rPr>
  </w:style>
  <w:style w:type="character" w:customStyle="1" w:styleId="WW8Num15z1">
    <w:name w:val="WW8Num15z1"/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WW8Num16z0">
    <w:name w:val="WW8Num16z0"/>
    <w:rPr>
      <w:rFonts w:ascii="Courier New" w:hAnsi="Courier New" w:cs="Courier New" w:hint="default"/>
    </w:rPr>
  </w:style>
  <w:style w:type="character" w:customStyle="1" w:styleId="WW8Num16z2">
    <w:name w:val="WW8Num16z2"/>
    <w:rPr>
      <w:rFonts w:ascii="Wingdings" w:hAnsi="Wingdings" w:cs="Wingdings" w:hint="default"/>
    </w:rPr>
  </w:style>
  <w:style w:type="character" w:customStyle="1" w:styleId="WW8Num16z3">
    <w:name w:val="WW8Num16z3"/>
    <w:rPr>
      <w:rFonts w:ascii="Symbol" w:hAnsi="Symbol" w:cs="Symbol" w:hint="default"/>
    </w:rPr>
  </w:style>
  <w:style w:type="character" w:customStyle="1" w:styleId="WW8Num17z0">
    <w:name w:val="WW8Num17z0"/>
    <w:rPr>
      <w:rFonts w:ascii="Arial" w:hAnsi="Arial" w:cs="Arial" w:hint="default"/>
      <w:b w:val="0"/>
    </w:rPr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  <w:rPr>
      <w:b/>
    </w:rPr>
  </w:style>
  <w:style w:type="character" w:customStyle="1" w:styleId="WW8Num18z1">
    <w:name w:val="WW8Num18z1"/>
    <w:rPr>
      <w:b/>
    </w:rPr>
  </w:style>
  <w:style w:type="character" w:customStyle="1" w:styleId="WW8Num18z2">
    <w:name w:val="WW8Num18z2"/>
  </w:style>
  <w:style w:type="character" w:customStyle="1" w:styleId="WW8Num18z3">
    <w:name w:val="WW8Num18z3"/>
  </w:style>
  <w:style w:type="character" w:customStyle="1" w:styleId="WW8Num18z4">
    <w:name w:val="WW8Num18z4"/>
  </w:style>
  <w:style w:type="character" w:customStyle="1" w:styleId="WW8Num18z5">
    <w:name w:val="WW8Num18z5"/>
  </w:style>
  <w:style w:type="character" w:customStyle="1" w:styleId="WW8Num18z6">
    <w:name w:val="WW8Num18z6"/>
  </w:style>
  <w:style w:type="character" w:customStyle="1" w:styleId="WW8Num18z7">
    <w:name w:val="WW8Num18z7"/>
  </w:style>
  <w:style w:type="character" w:customStyle="1" w:styleId="WW8Num18z8">
    <w:name w:val="WW8Num18z8"/>
  </w:style>
  <w:style w:type="character" w:customStyle="1" w:styleId="WW8Num19z0">
    <w:name w:val="WW8Num19z0"/>
    <w:rPr>
      <w:rFonts w:hint="default"/>
    </w:rPr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WW8Num20z0">
    <w:name w:val="WW8Num20z0"/>
    <w:rPr>
      <w:rFonts w:ascii="Symbol" w:hAnsi="Symbol" w:cs="Symbol" w:hint="default"/>
    </w:rPr>
  </w:style>
  <w:style w:type="character" w:customStyle="1" w:styleId="WW8Num20z1">
    <w:name w:val="WW8Num20z1"/>
    <w:rPr>
      <w:rFonts w:ascii="Courier New" w:hAnsi="Courier New" w:cs="Courier New" w:hint="default"/>
    </w:rPr>
  </w:style>
  <w:style w:type="character" w:customStyle="1" w:styleId="WW8Num20z2">
    <w:name w:val="WW8Num20z2"/>
    <w:rPr>
      <w:rFonts w:ascii="Wingdings" w:hAnsi="Wingdings" w:cs="Wingdings" w:hint="default"/>
    </w:rPr>
  </w:style>
  <w:style w:type="character" w:customStyle="1" w:styleId="WW8Num21z0">
    <w:name w:val="WW8Num21z0"/>
    <w:rPr>
      <w:rFonts w:ascii="Symbol" w:hAnsi="Symbol" w:cs="Symbol" w:hint="default"/>
    </w:rPr>
  </w:style>
  <w:style w:type="character" w:customStyle="1" w:styleId="WW8Num21z1">
    <w:name w:val="WW8Num21z1"/>
  </w:style>
  <w:style w:type="character" w:customStyle="1" w:styleId="WW8Num21z2">
    <w:name w:val="WW8Num21z2"/>
  </w:style>
  <w:style w:type="character" w:customStyle="1" w:styleId="WW8Num21z3">
    <w:name w:val="WW8Num21z3"/>
  </w:style>
  <w:style w:type="character" w:customStyle="1" w:styleId="WW8Num21z4">
    <w:name w:val="WW8Num21z4"/>
  </w:style>
  <w:style w:type="character" w:customStyle="1" w:styleId="WW8Num21z5">
    <w:name w:val="WW8Num21z5"/>
  </w:style>
  <w:style w:type="character" w:customStyle="1" w:styleId="WW8Num21z6">
    <w:name w:val="WW8Num21z6"/>
  </w:style>
  <w:style w:type="character" w:customStyle="1" w:styleId="WW8Num21z7">
    <w:name w:val="WW8Num21z7"/>
  </w:style>
  <w:style w:type="character" w:customStyle="1" w:styleId="WW8Num21z8">
    <w:name w:val="WW8Num21z8"/>
  </w:style>
  <w:style w:type="character" w:customStyle="1" w:styleId="WW8Num22z0">
    <w:name w:val="WW8Num22z0"/>
  </w:style>
  <w:style w:type="character" w:customStyle="1" w:styleId="WW8Num22z1">
    <w:name w:val="WW8Num22z1"/>
  </w:style>
  <w:style w:type="character" w:customStyle="1" w:styleId="WW8Num22z2">
    <w:name w:val="WW8Num22z2"/>
  </w:style>
  <w:style w:type="character" w:customStyle="1" w:styleId="WW8Num22z3">
    <w:name w:val="WW8Num22z3"/>
  </w:style>
  <w:style w:type="character" w:customStyle="1" w:styleId="WW8Num22z4">
    <w:name w:val="WW8Num22z4"/>
  </w:style>
  <w:style w:type="character" w:customStyle="1" w:styleId="WW8Num22z5">
    <w:name w:val="WW8Num22z5"/>
  </w:style>
  <w:style w:type="character" w:customStyle="1" w:styleId="WW8Num22z6">
    <w:name w:val="WW8Num22z6"/>
  </w:style>
  <w:style w:type="character" w:customStyle="1" w:styleId="WW8Num22z7">
    <w:name w:val="WW8Num22z7"/>
  </w:style>
  <w:style w:type="character" w:customStyle="1" w:styleId="WW8Num22z8">
    <w:name w:val="WW8Num22z8"/>
  </w:style>
  <w:style w:type="character" w:customStyle="1" w:styleId="WW8Num23z0">
    <w:name w:val="WW8Num23z0"/>
    <w:rPr>
      <w:rFonts w:hint="default"/>
    </w:rPr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WW8Num24z0">
    <w:name w:val="WW8Num24z0"/>
    <w:rPr>
      <w:rFonts w:ascii="Arial" w:hAnsi="Arial" w:cs="Arial" w:hint="default"/>
      <w:b w:val="0"/>
    </w:rPr>
  </w:style>
  <w:style w:type="character" w:customStyle="1" w:styleId="WW8Num24z1">
    <w:name w:val="WW8Num24z1"/>
  </w:style>
  <w:style w:type="character" w:customStyle="1" w:styleId="WW8Num24z2">
    <w:name w:val="WW8Num24z2"/>
  </w:style>
  <w:style w:type="character" w:customStyle="1" w:styleId="WW8Num24z3">
    <w:name w:val="WW8Num24z3"/>
  </w:style>
  <w:style w:type="character" w:customStyle="1" w:styleId="WW8Num24z4">
    <w:name w:val="WW8Num24z4"/>
  </w:style>
  <w:style w:type="character" w:customStyle="1" w:styleId="WW8Num24z5">
    <w:name w:val="WW8Num24z5"/>
  </w:style>
  <w:style w:type="character" w:customStyle="1" w:styleId="WW8Num24z6">
    <w:name w:val="WW8Num24z6"/>
  </w:style>
  <w:style w:type="character" w:customStyle="1" w:styleId="WW8Num24z7">
    <w:name w:val="WW8Num24z7"/>
  </w:style>
  <w:style w:type="character" w:customStyle="1" w:styleId="WW8Num24z8">
    <w:name w:val="WW8Num24z8"/>
  </w:style>
  <w:style w:type="character" w:styleId="Nmerodepgina">
    <w:name w:val="page number"/>
    <w:basedOn w:val="Fontepargpadro"/>
  </w:style>
  <w:style w:type="character" w:styleId="Forte">
    <w:name w:val="Strong"/>
    <w:uiPriority w:val="22"/>
    <w:qFormat/>
    <w:rPr>
      <w:b/>
      <w:bCs/>
    </w:rPr>
  </w:style>
  <w:style w:type="character" w:styleId="Hyperlink">
    <w:name w:val="Hyperlink"/>
    <w:rPr>
      <w:b/>
      <w:bCs/>
      <w:strike w:val="0"/>
      <w:dstrike w:val="0"/>
      <w:color w:val="800020"/>
      <w:u w:val="none"/>
    </w:rPr>
  </w:style>
  <w:style w:type="character" w:customStyle="1" w:styleId="foreign1">
    <w:name w:val="foreign1"/>
    <w:rPr>
      <w:i/>
      <w:iCs/>
    </w:rPr>
  </w:style>
  <w:style w:type="character" w:styleId="MquinadeescreverHTML">
    <w:name w:val="HTML Typewriter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qFormat/>
    <w:rPr>
      <w:i/>
      <w:iCs/>
    </w:rPr>
  </w:style>
  <w:style w:type="character" w:customStyle="1" w:styleId="century-abbreviation">
    <w:name w:val="century-abbreviation"/>
    <w:basedOn w:val="Fontepargpadro"/>
  </w:style>
  <w:style w:type="character" w:customStyle="1" w:styleId="ilad1">
    <w:name w:val="il_ad1"/>
    <w:basedOn w:val="Fontepargpadro"/>
  </w:style>
  <w:style w:type="character" w:customStyle="1" w:styleId="editsection">
    <w:name w:val="editsection"/>
    <w:basedOn w:val="Fontepargpadro"/>
  </w:style>
  <w:style w:type="character" w:customStyle="1" w:styleId="mw-headline">
    <w:name w:val="mw-headline"/>
    <w:basedOn w:val="Fontepargpadro"/>
  </w:style>
  <w:style w:type="character" w:customStyle="1" w:styleId="texto11-bold-verde1">
    <w:name w:val="texto11-bold-verde1"/>
    <w:rPr>
      <w:rFonts w:ascii="Verdana" w:hAnsi="Verdana" w:cs="Verdana" w:hint="default"/>
      <w:b/>
      <w:bCs/>
      <w:strike w:val="0"/>
      <w:dstrike w:val="0"/>
      <w:color w:val="004B2C"/>
      <w:sz w:val="11"/>
      <w:szCs w:val="11"/>
      <w:u w:val="none"/>
    </w:rPr>
  </w:style>
  <w:style w:type="character" w:customStyle="1" w:styleId="texto10-bold-preto1">
    <w:name w:val="texto10-bold-preto1"/>
    <w:rPr>
      <w:rFonts w:ascii="Verdana" w:hAnsi="Verdana" w:cs="Verdana" w:hint="default"/>
      <w:b/>
      <w:bCs/>
      <w:strike w:val="0"/>
      <w:dstrike w:val="0"/>
      <w:color w:val="000000"/>
      <w:sz w:val="10"/>
      <w:szCs w:val="10"/>
      <w:u w:val="none"/>
    </w:rPr>
  </w:style>
  <w:style w:type="character" w:customStyle="1" w:styleId="texto9-bold-preto1">
    <w:name w:val="texto9-bold-preto1"/>
    <w:rPr>
      <w:rFonts w:ascii="Verdana" w:hAnsi="Verdana" w:cs="Verdana" w:hint="default"/>
      <w:b/>
      <w:bCs/>
      <w:strike w:val="0"/>
      <w:dstrike w:val="0"/>
      <w:color w:val="000000"/>
      <w:sz w:val="9"/>
      <w:szCs w:val="9"/>
      <w:u w:val="none"/>
    </w:rPr>
  </w:style>
  <w:style w:type="character" w:customStyle="1" w:styleId="texto9-link1">
    <w:name w:val="texto9-link1"/>
    <w:rPr>
      <w:rFonts w:ascii="Verdana" w:hAnsi="Verdana" w:cs="Verdana" w:hint="default"/>
      <w:strike w:val="0"/>
      <w:dstrike w:val="0"/>
      <w:color w:val="006699"/>
      <w:sz w:val="9"/>
      <w:szCs w:val="9"/>
      <w:u w:val="none"/>
    </w:rPr>
  </w:style>
  <w:style w:type="character" w:customStyle="1" w:styleId="texto9-preto1">
    <w:name w:val="texto9-preto1"/>
    <w:rPr>
      <w:rFonts w:ascii="Verdana" w:hAnsi="Verdana" w:cs="Verdana" w:hint="default"/>
      <w:strike w:val="0"/>
      <w:dstrike w:val="0"/>
      <w:color w:val="000000"/>
      <w:sz w:val="9"/>
      <w:szCs w:val="9"/>
      <w:u w:val="none"/>
    </w:rPr>
  </w:style>
  <w:style w:type="character" w:customStyle="1" w:styleId="toctoggle">
    <w:name w:val="toctoggle"/>
    <w:basedOn w:val="Fontepargpadro"/>
  </w:style>
  <w:style w:type="character" w:customStyle="1" w:styleId="tocnumber">
    <w:name w:val="tocnumber"/>
    <w:basedOn w:val="Fontepargpadro"/>
  </w:style>
  <w:style w:type="character" w:customStyle="1" w:styleId="toctext">
    <w:name w:val="toctext"/>
    <w:basedOn w:val="Fontepargpadro"/>
  </w:style>
  <w:style w:type="character" w:customStyle="1" w:styleId="style1831">
    <w:name w:val="style1831"/>
    <w:rPr>
      <w:sz w:val="12"/>
      <w:szCs w:val="12"/>
    </w:rPr>
  </w:style>
  <w:style w:type="character" w:customStyle="1" w:styleId="printonly1">
    <w:name w:val="printonly1"/>
    <w:rPr>
      <w:vanish/>
    </w:rPr>
  </w:style>
  <w:style w:type="character" w:customStyle="1" w:styleId="menuitemwrapperfirst1">
    <w:name w:val="menuitemwrapperfirst1"/>
    <w:rPr>
      <w:vanish w:val="0"/>
    </w:rPr>
  </w:style>
  <w:style w:type="character" w:customStyle="1" w:styleId="menuitemwrapper1">
    <w:name w:val="menuitemwrapper1"/>
    <w:rPr>
      <w:vanish w:val="0"/>
      <w:bdr w:val="single" w:sz="4" w:space="0" w:color="FFFFFF"/>
    </w:rPr>
  </w:style>
  <w:style w:type="character" w:customStyle="1" w:styleId="expanded5">
    <w:name w:val="expanded5"/>
    <w:rPr>
      <w:vanish w:val="0"/>
    </w:rPr>
  </w:style>
  <w:style w:type="character" w:customStyle="1" w:styleId="menuitemwrapperfirstispdf">
    <w:name w:val="menuitemwrapperfirst ispdf"/>
    <w:basedOn w:val="Fontepargpadro"/>
  </w:style>
  <w:style w:type="character" w:customStyle="1" w:styleId="menuitemwrapperispdf">
    <w:name w:val="menuitemwrapper ispdf"/>
    <w:basedOn w:val="Fontepargpadro"/>
  </w:style>
  <w:style w:type="character" w:customStyle="1" w:styleId="expanded6">
    <w:name w:val="expanded6"/>
    <w:rPr>
      <w:vanish w:val="0"/>
    </w:rPr>
  </w:style>
  <w:style w:type="character" w:customStyle="1" w:styleId="pathway">
    <w:name w:val="pathway"/>
    <w:basedOn w:val="Fontepargpadro"/>
  </w:style>
  <w:style w:type="character" w:customStyle="1" w:styleId="shw">
    <w:name w:val="shw"/>
    <w:basedOn w:val="Fontepargpadro"/>
  </w:style>
  <w:style w:type="character" w:customStyle="1" w:styleId="HeaderChar">
    <w:name w:val="Header Char"/>
    <w:rPr>
      <w:sz w:val="24"/>
      <w:lang w:val="pt-PT"/>
    </w:rPr>
  </w:style>
  <w:style w:type="character" w:customStyle="1" w:styleId="BodyTextIndent2Char">
    <w:name w:val="Body Text Indent 2 Char"/>
    <w:rPr>
      <w:sz w:val="24"/>
      <w:lang w:val="pt-BR"/>
    </w:rPr>
  </w:style>
  <w:style w:type="character" w:customStyle="1" w:styleId="BodyTextIndent3Char">
    <w:name w:val="Body Text Indent 3 Char"/>
    <w:rPr>
      <w:sz w:val="16"/>
      <w:szCs w:val="16"/>
      <w:lang w:val="pt-BR"/>
    </w:rPr>
  </w:style>
  <w:style w:type="character" w:customStyle="1" w:styleId="BodyText3Char">
    <w:name w:val="Body Text 3 Char"/>
    <w:rPr>
      <w:sz w:val="16"/>
      <w:szCs w:val="16"/>
      <w:lang w:val="pt-BR"/>
    </w:rPr>
  </w:style>
  <w:style w:type="character" w:customStyle="1" w:styleId="apple-converted-space">
    <w:name w:val="apple-converted-space"/>
    <w:basedOn w:val="Fontepargpadro"/>
  </w:style>
  <w:style w:type="character" w:customStyle="1" w:styleId="FooterChar">
    <w:name w:val="Footer Char"/>
    <w:rPr>
      <w:sz w:val="24"/>
      <w:lang w:val="pt-BR"/>
    </w:rPr>
  </w:style>
  <w:style w:type="paragraph" w:customStyle="1" w:styleId="Ttulo10">
    <w:name w:val="Título1"/>
    <w:basedOn w:val="Normal"/>
    <w:next w:val="Corpodetexto"/>
    <w:pPr>
      <w:jc w:val="center"/>
    </w:pPr>
    <w:rPr>
      <w:rFonts w:ascii="Tahoma" w:hAnsi="Tahoma" w:cs="Tahoma"/>
      <w:sz w:val="48"/>
    </w:rPr>
  </w:style>
  <w:style w:type="paragraph" w:styleId="Corpodetexto">
    <w:name w:val="Body Text"/>
    <w:basedOn w:val="Normal"/>
    <w:pPr>
      <w:tabs>
        <w:tab w:val="left" w:pos="567"/>
      </w:tabs>
      <w:spacing w:line="360" w:lineRule="auto"/>
      <w:jc w:val="both"/>
    </w:pPr>
    <w:rPr>
      <w:rFonts w:ascii="Arial" w:hAnsi="Arial" w:cs="Arial"/>
    </w:rPr>
  </w:style>
  <w:style w:type="paragraph" w:styleId="Lista">
    <w:name w:val="List"/>
    <w:basedOn w:val="Corpodetexto"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Cs w:val="24"/>
    </w:rPr>
  </w:style>
  <w:style w:type="paragraph" w:customStyle="1" w:styleId="ndice">
    <w:name w:val="Índice"/>
    <w:basedOn w:val="Normal"/>
    <w:pPr>
      <w:suppressLineNumbers/>
    </w:pPr>
    <w:rPr>
      <w:rFonts w:cs="Lucida Sans"/>
    </w:r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Recuodecorpodetexto">
    <w:name w:val="Body Text Indent"/>
    <w:basedOn w:val="Normal"/>
    <w:pPr>
      <w:tabs>
        <w:tab w:val="left" w:pos="284"/>
      </w:tabs>
      <w:spacing w:line="360" w:lineRule="auto"/>
      <w:ind w:left="567" w:hanging="567"/>
      <w:jc w:val="both"/>
    </w:pPr>
    <w:rPr>
      <w:rFonts w:ascii="Arial" w:hAnsi="Arial" w:cs="Arial"/>
      <w:b/>
    </w:rPr>
  </w:style>
  <w:style w:type="paragraph" w:styleId="Cabealho">
    <w:name w:val="header"/>
    <w:basedOn w:val="Normal"/>
    <w:pPr>
      <w:tabs>
        <w:tab w:val="center" w:pos="4252"/>
        <w:tab w:val="right" w:pos="8504"/>
      </w:tabs>
    </w:pPr>
    <w:rPr>
      <w:lang w:val="pt-PT"/>
    </w:rPr>
  </w:style>
  <w:style w:type="paragraph" w:styleId="Subttulo">
    <w:name w:val="Subtitle"/>
    <w:basedOn w:val="Normal"/>
    <w:next w:val="Corpodetexto"/>
    <w:qFormat/>
    <w:pPr>
      <w:jc w:val="center"/>
    </w:pPr>
    <w:rPr>
      <w:rFonts w:ascii="Arial Narrow" w:hAnsi="Arial Narrow" w:cs="Arial Narrow"/>
      <w:sz w:val="40"/>
    </w:rPr>
  </w:style>
  <w:style w:type="paragraph" w:styleId="Commarcadores2">
    <w:name w:val="List Bullet 2"/>
    <w:basedOn w:val="Normal"/>
    <w:pPr>
      <w:numPr>
        <w:numId w:val="3"/>
      </w:numPr>
      <w:spacing w:line="360" w:lineRule="auto"/>
      <w:jc w:val="both"/>
    </w:pPr>
    <w:rPr>
      <w:rFonts w:ascii="Arial" w:hAnsi="Arial" w:cs="Arial"/>
      <w:sz w:val="20"/>
    </w:rPr>
  </w:style>
  <w:style w:type="paragraph" w:styleId="Commarcadores3">
    <w:name w:val="List Bullet 3"/>
    <w:basedOn w:val="Normal"/>
    <w:pPr>
      <w:numPr>
        <w:numId w:val="2"/>
      </w:numPr>
      <w:spacing w:line="360" w:lineRule="auto"/>
      <w:jc w:val="both"/>
    </w:pPr>
    <w:rPr>
      <w:rFonts w:ascii="Arial" w:hAnsi="Arial" w:cs="Arial"/>
      <w:sz w:val="20"/>
    </w:rPr>
  </w:style>
  <w:style w:type="paragraph" w:customStyle="1" w:styleId="LO-normal">
    <w:name w:val="LO-normal"/>
    <w:basedOn w:val="Normal"/>
    <w:pPr>
      <w:spacing w:before="240" w:after="120" w:line="360" w:lineRule="auto"/>
      <w:ind w:firstLine="1134"/>
      <w:jc w:val="both"/>
    </w:pPr>
    <w:rPr>
      <w:rFonts w:ascii="Arial" w:hAnsi="Arial" w:cs="Arial"/>
      <w:sz w:val="22"/>
    </w:rPr>
  </w:style>
  <w:style w:type="paragraph" w:customStyle="1" w:styleId="ttulo20">
    <w:name w:val="título2"/>
    <w:basedOn w:val="Normal"/>
    <w:pPr>
      <w:spacing w:before="360" w:after="240" w:line="360" w:lineRule="auto"/>
      <w:ind w:left="709"/>
      <w:jc w:val="both"/>
    </w:pPr>
    <w:rPr>
      <w:rFonts w:ascii="Arial" w:hAnsi="Arial" w:cs="Arial"/>
      <w:sz w:val="36"/>
    </w:rPr>
  </w:style>
  <w:style w:type="paragraph" w:customStyle="1" w:styleId="ttulo30">
    <w:name w:val="título3"/>
    <w:basedOn w:val="Normal"/>
    <w:pPr>
      <w:spacing w:before="600" w:after="360" w:line="360" w:lineRule="auto"/>
      <w:ind w:left="709"/>
      <w:jc w:val="both"/>
    </w:pPr>
    <w:rPr>
      <w:rFonts w:ascii="Arial" w:hAnsi="Arial" w:cs="Arial"/>
      <w:sz w:val="32"/>
    </w:rPr>
  </w:style>
  <w:style w:type="paragraph" w:customStyle="1" w:styleId="ttulo11">
    <w:name w:val="título 1"/>
    <w:basedOn w:val="Normal"/>
    <w:pPr>
      <w:spacing w:before="120" w:after="600" w:line="960" w:lineRule="exact"/>
      <w:jc w:val="center"/>
    </w:pPr>
    <w:rPr>
      <w:rFonts w:ascii="Arial" w:hAnsi="Arial" w:cs="Arial"/>
      <w:b/>
      <w:spacing w:val="60"/>
      <w:sz w:val="36"/>
    </w:rPr>
  </w:style>
  <w:style w:type="paragraph" w:customStyle="1" w:styleId="ttulo0">
    <w:name w:val="título0"/>
    <w:basedOn w:val="ttulo11"/>
    <w:pPr>
      <w:spacing w:before="1920" w:after="120"/>
    </w:pPr>
  </w:style>
  <w:style w:type="paragraph" w:customStyle="1" w:styleId="tpicos">
    <w:name w:val="tópicos"/>
    <w:basedOn w:val="LO-normal"/>
    <w:pPr>
      <w:spacing w:before="120"/>
      <w:ind w:left="709" w:firstLine="0"/>
    </w:pPr>
  </w:style>
  <w:style w:type="paragraph" w:customStyle="1" w:styleId="figura">
    <w:name w:val="figura"/>
    <w:basedOn w:val="LO-normal"/>
    <w:pPr>
      <w:pBdr>
        <w:top w:val="single" w:sz="6" w:space="8" w:color="000000"/>
        <w:left w:val="single" w:sz="6" w:space="8" w:color="000000"/>
        <w:bottom w:val="single" w:sz="6" w:space="8" w:color="000000"/>
        <w:right w:val="single" w:sz="6" w:space="8" w:color="000000"/>
      </w:pBdr>
      <w:tabs>
        <w:tab w:val="center" w:pos="170"/>
        <w:tab w:val="center" w:pos="8618"/>
      </w:tabs>
      <w:spacing w:line="240" w:lineRule="auto"/>
      <w:ind w:left="204" w:right="193" w:firstLine="0"/>
      <w:jc w:val="center"/>
    </w:pPr>
    <w:rPr>
      <w:b/>
    </w:rPr>
  </w:style>
  <w:style w:type="paragraph" w:customStyle="1" w:styleId="figura2">
    <w:name w:val="figura2"/>
    <w:basedOn w:val="LO-normal"/>
    <w:pPr>
      <w:spacing w:before="0" w:after="0"/>
      <w:ind w:firstLine="0"/>
      <w:jc w:val="center"/>
    </w:pPr>
    <w:rPr>
      <w:b/>
      <w:sz w:val="24"/>
      <w:szCs w:val="24"/>
    </w:rPr>
  </w:style>
  <w:style w:type="paragraph" w:customStyle="1" w:styleId="equao">
    <w:name w:val="equação"/>
    <w:basedOn w:val="LO-normal"/>
    <w:next w:val="LO-normal"/>
    <w:pPr>
      <w:tabs>
        <w:tab w:val="right" w:pos="0"/>
        <w:tab w:val="right" w:pos="8789"/>
      </w:tabs>
      <w:ind w:left="709" w:firstLine="0"/>
    </w:pPr>
  </w:style>
  <w:style w:type="paragraph" w:customStyle="1" w:styleId="continuao">
    <w:name w:val="continuação"/>
    <w:basedOn w:val="LO-normal"/>
    <w:pPr>
      <w:spacing w:before="120"/>
      <w:ind w:firstLine="0"/>
    </w:pPr>
  </w:style>
  <w:style w:type="paragraph" w:styleId="Corpodetexto2">
    <w:name w:val="Body Text 2"/>
    <w:basedOn w:val="Normal"/>
    <w:rPr>
      <w:rFonts w:ascii="Arial Narrow" w:hAnsi="Arial Narrow" w:cs="Arial Narrow"/>
      <w:b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topico">
    <w:name w:val="topico"/>
    <w:basedOn w:val="Normal"/>
    <w:pPr>
      <w:ind w:left="1135" w:hanging="709"/>
      <w:jc w:val="both"/>
    </w:pPr>
    <w:rPr>
      <w:i/>
      <w:sz w:val="26"/>
      <w:lang w:val="pt-PT"/>
    </w:rPr>
  </w:style>
  <w:style w:type="paragraph" w:styleId="NormalWeb">
    <w:name w:val="Normal (Web)"/>
    <w:basedOn w:val="Normal"/>
    <w:uiPriority w:val="99"/>
    <w:pPr>
      <w:spacing w:before="100" w:after="100"/>
    </w:pPr>
    <w:rPr>
      <w:szCs w:val="24"/>
    </w:rPr>
  </w:style>
  <w:style w:type="paragraph" w:customStyle="1" w:styleId="texto9-preto">
    <w:name w:val="texto9-preto"/>
    <w:basedOn w:val="Normal"/>
    <w:pPr>
      <w:spacing w:before="100" w:after="100"/>
    </w:pPr>
    <w:rPr>
      <w:rFonts w:ascii="Verdana" w:hAnsi="Verdana" w:cs="Verdana"/>
      <w:color w:val="000000"/>
      <w:sz w:val="9"/>
      <w:szCs w:val="9"/>
    </w:rPr>
  </w:style>
  <w:style w:type="paragraph" w:customStyle="1" w:styleId="texto10-preto">
    <w:name w:val="texto10-preto"/>
    <w:basedOn w:val="Normal"/>
    <w:pPr>
      <w:spacing w:before="100" w:after="100"/>
    </w:pPr>
    <w:rPr>
      <w:rFonts w:ascii="Verdana" w:hAnsi="Verdana" w:cs="Verdana"/>
      <w:color w:val="000000"/>
      <w:sz w:val="10"/>
      <w:szCs w:val="10"/>
    </w:rPr>
  </w:style>
  <w:style w:type="paragraph" w:customStyle="1" w:styleId="texto11-bold-verde">
    <w:name w:val="texto11-bold-verde"/>
    <w:basedOn w:val="Normal"/>
    <w:pPr>
      <w:spacing w:before="100" w:after="100"/>
    </w:pPr>
    <w:rPr>
      <w:rFonts w:ascii="Verdana" w:hAnsi="Verdana" w:cs="Verdana"/>
      <w:b/>
      <w:bCs/>
      <w:color w:val="004B2C"/>
      <w:sz w:val="11"/>
      <w:szCs w:val="11"/>
    </w:rPr>
  </w:style>
  <w:style w:type="paragraph" w:customStyle="1" w:styleId="style47">
    <w:name w:val="style47"/>
    <w:basedOn w:val="Normal"/>
    <w:pPr>
      <w:spacing w:before="100" w:after="100"/>
    </w:pPr>
    <w:rPr>
      <w:rFonts w:ascii="Verdana" w:hAnsi="Verdana" w:cs="Verdana"/>
      <w:szCs w:val="24"/>
    </w:rPr>
  </w:style>
  <w:style w:type="paragraph" w:styleId="Partesuperior-zdoformulrio">
    <w:name w:val="HTML Top of Form"/>
    <w:basedOn w:val="Normal"/>
    <w:next w:val="Normal"/>
    <w:pPr>
      <w:pBdr>
        <w:top w:val="none" w:sz="0" w:space="0" w:color="000000"/>
        <w:left w:val="none" w:sz="0" w:space="0" w:color="000000"/>
        <w:bottom w:val="single" w:sz="6" w:space="1" w:color="000000"/>
        <w:right w:val="none" w:sz="0" w:space="0" w:color="000000"/>
      </w:pBdr>
      <w:jc w:val="center"/>
    </w:pPr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pPr>
      <w:pBdr>
        <w:top w:val="single" w:sz="6" w:space="1" w:color="000000"/>
        <w:left w:val="none" w:sz="0" w:space="0" w:color="000000"/>
        <w:bottom w:val="none" w:sz="0" w:space="0" w:color="000000"/>
        <w:right w:val="none" w:sz="0" w:space="0" w:color="000000"/>
      </w:pBdr>
      <w:jc w:val="center"/>
    </w:pPr>
    <w:rPr>
      <w:rFonts w:ascii="Arial" w:hAnsi="Arial" w:cs="Arial"/>
      <w:vanish/>
      <w:sz w:val="16"/>
      <w:szCs w:val="16"/>
    </w:rPr>
  </w:style>
  <w:style w:type="paragraph" w:styleId="MapadoDocumento">
    <w:name w:val="Document Map"/>
    <w:basedOn w:val="Normal"/>
    <w:pPr>
      <w:shd w:val="clear" w:color="auto" w:fill="000080"/>
    </w:pPr>
    <w:rPr>
      <w:rFonts w:ascii="Tahoma" w:hAnsi="Tahoma" w:cs="Tahoma"/>
      <w:sz w:val="20"/>
    </w:rPr>
  </w:style>
  <w:style w:type="paragraph" w:styleId="Recuodecorpodetexto2">
    <w:name w:val="Body Text Indent 2"/>
    <w:basedOn w:val="Normal"/>
    <w:pPr>
      <w:spacing w:after="120" w:line="480" w:lineRule="auto"/>
      <w:ind w:left="283"/>
    </w:pPr>
  </w:style>
  <w:style w:type="paragraph" w:styleId="Recuodecorpodetexto3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Corpodetexto3">
    <w:name w:val="Body Text 3"/>
    <w:basedOn w:val="Normal"/>
    <w:pPr>
      <w:spacing w:after="120"/>
    </w:pPr>
    <w:rPr>
      <w:sz w:val="16"/>
      <w:szCs w:val="16"/>
    </w:rPr>
  </w:style>
  <w:style w:type="paragraph" w:customStyle="1" w:styleId="ListParagraph1">
    <w:name w:val="List Paragraph1"/>
    <w:basedOn w:val="Normal"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Default">
    <w:name w:val="Default"/>
    <w:pPr>
      <w:widowControl w:val="0"/>
      <w:suppressAutoHyphens/>
      <w:autoSpaceDE w:val="0"/>
    </w:pPr>
    <w:rPr>
      <w:rFonts w:ascii="Arial" w:hAnsi="Arial" w:cs="Arial"/>
      <w:color w:val="000000"/>
      <w:sz w:val="24"/>
      <w:szCs w:val="24"/>
      <w:lang w:val="en-US" w:eastAsia="zh-CN"/>
    </w:rPr>
  </w:style>
  <w:style w:type="paragraph" w:customStyle="1" w:styleId="ColorfulList-Accent11">
    <w:name w:val="Colorful List - Accent 11"/>
    <w:basedOn w:val="Normal"/>
    <w:pPr>
      <w:ind w:left="720"/>
    </w:pPr>
  </w:style>
  <w:style w:type="paragraph" w:customStyle="1" w:styleId="MediumGrid1-Accent21">
    <w:name w:val="Medium Grid 1 - Accent 21"/>
    <w:basedOn w:val="Normal"/>
    <w:qFormat/>
    <w:pPr>
      <w:ind w:left="708"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atabela"/>
    <w:pPr>
      <w:jc w:val="center"/>
    </w:pPr>
    <w:rPr>
      <w:b/>
      <w:bCs/>
    </w:rPr>
  </w:style>
  <w:style w:type="paragraph" w:customStyle="1" w:styleId="Contedodoquadro">
    <w:name w:val="Conteúdo do quadro"/>
    <w:basedOn w:val="Normal"/>
  </w:style>
  <w:style w:type="paragraph" w:customStyle="1" w:styleId="ColorfulList-Accent12">
    <w:name w:val="Colorful List - Accent 12"/>
    <w:basedOn w:val="Normal"/>
    <w:uiPriority w:val="34"/>
    <w:qFormat/>
    <w:rsid w:val="00781DB9"/>
    <w:pPr>
      <w:suppressAutoHyphens w:val="0"/>
      <w:ind w:left="720"/>
      <w:contextualSpacing/>
    </w:pPr>
    <w:rPr>
      <w:rFonts w:ascii="Cambria" w:eastAsia="MS Mincho" w:hAnsi="Cambria"/>
      <w:szCs w:val="24"/>
      <w:lang w:eastAsia="en-US"/>
    </w:rPr>
  </w:style>
  <w:style w:type="paragraph" w:styleId="PargrafodaLista">
    <w:name w:val="List Paragraph"/>
    <w:basedOn w:val="Normal"/>
    <w:uiPriority w:val="34"/>
    <w:qFormat/>
    <w:rsid w:val="009F23C8"/>
    <w:pPr>
      <w:suppressAutoHyphens w:val="0"/>
      <w:ind w:left="720"/>
      <w:contextualSpacing/>
    </w:pPr>
    <w:rPr>
      <w:rFonts w:ascii="Cambria" w:eastAsia="MS Mincho" w:hAnsi="Cambria"/>
      <w:szCs w:val="24"/>
      <w:lang w:eastAsia="en-US"/>
    </w:rPr>
  </w:style>
  <w:style w:type="paragraph" w:customStyle="1" w:styleId="m8585749419970822137msolistparagraph">
    <w:name w:val="m_8585749419970822137msolistparagraph"/>
    <w:basedOn w:val="Normal"/>
    <w:rsid w:val="006200C1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8F5718"/>
    <w:rPr>
      <w:color w:val="605E5C"/>
      <w:shd w:val="clear" w:color="auto" w:fill="E1DFDD"/>
    </w:rPr>
  </w:style>
  <w:style w:type="paragraph" w:styleId="Textodecomentrio">
    <w:name w:val="annotation text"/>
    <w:basedOn w:val="Normal"/>
    <w:link w:val="TextodecomentrioChar"/>
    <w:uiPriority w:val="99"/>
    <w:unhideWhenUsed/>
    <w:rsid w:val="009F17A5"/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9F17A5"/>
    <w:rPr>
      <w:lang w:eastAsia="zh-CN"/>
    </w:rPr>
  </w:style>
  <w:style w:type="paragraph" w:styleId="Ttulo">
    <w:name w:val="Title"/>
    <w:basedOn w:val="Normal"/>
    <w:link w:val="TtuloChar"/>
    <w:uiPriority w:val="10"/>
    <w:qFormat/>
    <w:rsid w:val="009F17A5"/>
    <w:pPr>
      <w:widowControl w:val="0"/>
      <w:suppressAutoHyphens w:val="0"/>
      <w:autoSpaceDE w:val="0"/>
      <w:autoSpaceDN w:val="0"/>
      <w:spacing w:before="85"/>
      <w:ind w:left="9"/>
      <w:jc w:val="center"/>
    </w:pPr>
    <w:rPr>
      <w:b/>
      <w:bCs/>
      <w:sz w:val="36"/>
      <w:szCs w:val="36"/>
      <w:lang w:val="pt-PT" w:eastAsia="en-US"/>
    </w:rPr>
  </w:style>
  <w:style w:type="character" w:customStyle="1" w:styleId="TtuloChar">
    <w:name w:val="Título Char"/>
    <w:basedOn w:val="Fontepargpadro"/>
    <w:link w:val="Ttulo"/>
    <w:uiPriority w:val="10"/>
    <w:rsid w:val="009F17A5"/>
    <w:rPr>
      <w:b/>
      <w:bCs/>
      <w:sz w:val="36"/>
      <w:szCs w:val="36"/>
      <w:lang w:val="pt-PT"/>
    </w:rPr>
  </w:style>
  <w:style w:type="character" w:styleId="HiperlinkVisitado">
    <w:name w:val="FollowedHyperlink"/>
    <w:basedOn w:val="Fontepargpadro"/>
    <w:uiPriority w:val="99"/>
    <w:semiHidden/>
    <w:unhideWhenUsed/>
    <w:rsid w:val="003405C6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59"/>
    <w:rsid w:val="006716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20C6C"/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F20C6C"/>
    <w:rPr>
      <w:lang w:eastAsia="zh-CN"/>
    </w:rPr>
  </w:style>
  <w:style w:type="character" w:styleId="Refdenotaderodap">
    <w:name w:val="footnote reference"/>
    <w:basedOn w:val="Fontepargpadro"/>
    <w:uiPriority w:val="99"/>
    <w:semiHidden/>
    <w:unhideWhenUsed/>
    <w:rsid w:val="00F20C6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0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4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69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639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5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6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40.jpeg"/><Relationship Id="rId3" Type="http://schemas.openxmlformats.org/officeDocument/2006/relationships/image" Target="media/image3.jpeg"/><Relationship Id="rId7" Type="http://schemas.openxmlformats.org/officeDocument/2006/relationships/image" Target="media/image12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11.jpeg"/><Relationship Id="rId5" Type="http://schemas.openxmlformats.org/officeDocument/2006/relationships/image" Target="media/image5.png"/><Relationship Id="rId10" Type="http://schemas.openxmlformats.org/officeDocument/2006/relationships/image" Target="media/image60.png"/><Relationship Id="rId4" Type="http://schemas.openxmlformats.org/officeDocument/2006/relationships/image" Target="media/image4.png"/><Relationship Id="rId9" Type="http://schemas.openxmlformats.org/officeDocument/2006/relationships/image" Target="media/image50.png"/></Relationships>
</file>

<file path=word/_rels/header3.xml.rels><?xml version="1.0" encoding="UTF-8" standalone="yes"?>
<Relationships xmlns="http://schemas.openxmlformats.org/package/2006/relationships"><Relationship Id="rId8" Type="http://schemas.openxmlformats.org/officeDocument/2006/relationships/image" Target="media/image13.jpeg"/><Relationship Id="rId3" Type="http://schemas.openxmlformats.org/officeDocument/2006/relationships/image" Target="media/image8.jpeg"/><Relationship Id="rId7" Type="http://schemas.openxmlformats.org/officeDocument/2006/relationships/image" Target="media/image10.jpeg"/><Relationship Id="rId2" Type="http://schemas.openxmlformats.org/officeDocument/2006/relationships/image" Target="media/image7.jpeg"/><Relationship Id="rId1" Type="http://schemas.openxmlformats.org/officeDocument/2006/relationships/image" Target="media/image6.jpeg"/><Relationship Id="rId6" Type="http://schemas.openxmlformats.org/officeDocument/2006/relationships/image" Target="media/image9.jpeg"/><Relationship Id="rId5" Type="http://schemas.openxmlformats.org/officeDocument/2006/relationships/image" Target="media/image5.png"/><Relationship Id="rId10" Type="http://schemas.openxmlformats.org/officeDocument/2006/relationships/image" Target="media/image15.png"/><Relationship Id="rId4" Type="http://schemas.openxmlformats.org/officeDocument/2006/relationships/image" Target="media/image4.png"/><Relationship Id="rId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9E487C1B5A6A7469ECF295E300FC521" ma:contentTypeVersion="14" ma:contentTypeDescription="Crie um novo documento." ma:contentTypeScope="" ma:versionID="0960ac6fc61b40489ab078022ce7de8d">
  <xsd:schema xmlns:xsd="http://www.w3.org/2001/XMLSchema" xmlns:xs="http://www.w3.org/2001/XMLSchema" xmlns:p="http://schemas.microsoft.com/office/2006/metadata/properties" xmlns:ns2="509bbd28-9a6d-445a-83dd-f5d328eece76" xmlns:ns3="903036b2-f8dc-4ca8-82df-457cf2fff651" xmlns:ns4="461c5b05-e7ae-45a9-96d4-4a689e060405" targetNamespace="http://schemas.microsoft.com/office/2006/metadata/properties" ma:root="true" ma:fieldsID="d2f069df8fef6df821bd87bc04dd1b2c" ns2:_="" ns3:_="" ns4:_="">
    <xsd:import namespace="509bbd28-9a6d-445a-83dd-f5d328eece76"/>
    <xsd:import namespace="903036b2-f8dc-4ca8-82df-457cf2fff651"/>
    <xsd:import namespace="461c5b05-e7ae-45a9-96d4-4a689e06040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4:lcf76f155ced4ddcb4097134ff3c332f" minOccurs="0"/>
                <xsd:element ref="ns3:TaxCatchAll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ObjectDetectorVersions" minOccurs="0"/>
                <xsd:element ref="ns4:MediaLengthInSeconds" minOccurs="0"/>
                <xsd:element ref="ns4:MediaServiceDateTaken" minOccurs="0"/>
                <xsd:element ref="ns4:MediaServiceLocation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9bbd28-9a6d-445a-83dd-f5d328eece7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3036b2-f8dc-4ca8-82df-457cf2fff65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671d7225-7c32-4489-b6da-c381a375bb6a}" ma:internalName="TaxCatchAll" ma:showField="CatchAllData" ma:web="903036b2-f8dc-4ca8-82df-457cf2fff65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c5b05-e7ae-45a9-96d4-4a689e060405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5103c4ab-04ed-4a1f-bb47-9362306674c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21" nillable="true" ma:displayName="Location" ma:description="" ma:indexed="true" ma:internalName="MediaServiceLocation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E106587-488E-4A8A-B69A-1A1AA75CBEF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E6E8B14-35D7-4A3E-A24F-E5F988722F9C}"/>
</file>

<file path=customXml/itemProps3.xml><?xml version="1.0" encoding="utf-8"?>
<ds:datastoreItem xmlns:ds="http://schemas.openxmlformats.org/officeDocument/2006/customXml" ds:itemID="{0CE94E3A-9D78-4669-9A45-23A49CCA869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2</Pages>
  <Words>170</Words>
  <Characters>922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UNIVERSIDADE  FEDERAL  FLUMINENSE</vt:lpstr>
      <vt:lpstr>UNIVERSIDADE  FEDERAL  FLUMINENSE</vt:lpstr>
    </vt:vector>
  </TitlesOfParts>
  <Company>SFranca</Company>
  <LinksUpToDate>false</LinksUpToDate>
  <CharactersWithSpaces>1090</CharactersWithSpaces>
  <SharedDoc>false</SharedDoc>
  <HLinks>
    <vt:vector size="12" baseType="variant">
      <vt:variant>
        <vt:i4>4456530</vt:i4>
      </vt:variant>
      <vt:variant>
        <vt:i4>0</vt:i4>
      </vt:variant>
      <vt:variant>
        <vt:i4>0</vt:i4>
      </vt:variant>
      <vt:variant>
        <vt:i4>5</vt:i4>
      </vt:variant>
      <vt:variant>
        <vt:lpwstr>http://www.repositorio.uff.br/jspui/</vt:lpwstr>
      </vt:variant>
      <vt:variant>
        <vt:lpwstr/>
      </vt:variant>
      <vt:variant>
        <vt:i4>7798867</vt:i4>
      </vt:variant>
      <vt:variant>
        <vt:i4>142559</vt:i4>
      </vt:variant>
      <vt:variant>
        <vt:i4>1026</vt:i4>
      </vt:variant>
      <vt:variant>
        <vt:i4>1</vt:i4>
      </vt:variant>
      <vt:variant>
        <vt:lpwstr>03-2018 FICA-ON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 FEDERAL  FLUMINENSE</dc:title>
  <dc:creator>Valeriano</dc:creator>
  <cp:lastModifiedBy>Fábio de Oliveira Braga</cp:lastModifiedBy>
  <cp:revision>92</cp:revision>
  <cp:lastPrinted>2021-01-31T22:56:00Z</cp:lastPrinted>
  <dcterms:created xsi:type="dcterms:W3CDTF">2021-10-19T14:02:00Z</dcterms:created>
  <dcterms:modified xsi:type="dcterms:W3CDTF">2024-03-04T11:38:00Z</dcterms:modified>
</cp:coreProperties>
</file>