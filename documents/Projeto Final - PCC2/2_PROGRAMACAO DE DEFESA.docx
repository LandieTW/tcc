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45ABCA7" w14:textId="39F8372C" w:rsidR="007B5084" w:rsidRDefault="007B5084" w:rsidP="009F17A5">
      <w:pPr>
        <w:jc w:val="center"/>
        <w:rPr>
          <w:b/>
          <w:color w:val="000000"/>
          <w:szCs w:val="24"/>
        </w:rPr>
      </w:pPr>
      <w:r>
        <w:rPr>
          <w:b/>
          <w:color w:val="000000"/>
          <w:szCs w:val="24"/>
        </w:rPr>
        <w:t>UNIVERSIDADE FEDERAL FLUMINENSE</w:t>
      </w:r>
    </w:p>
    <w:p w14:paraId="61D75F3C" w14:textId="66A50918" w:rsidR="007C41FC" w:rsidRPr="007B5084" w:rsidRDefault="007B5084" w:rsidP="009F17A5">
      <w:pPr>
        <w:jc w:val="center"/>
        <w:rPr>
          <w:b/>
          <w:color w:val="000000"/>
          <w:szCs w:val="24"/>
        </w:rPr>
      </w:pPr>
      <w:r w:rsidRPr="007B5084">
        <w:rPr>
          <w:b/>
          <w:color w:val="000000"/>
          <w:szCs w:val="24"/>
        </w:rPr>
        <w:t>ESCOLA DE ENGENHARIA</w:t>
      </w:r>
    </w:p>
    <w:p w14:paraId="4E1D94EF" w14:textId="7C8496DF" w:rsidR="007B5084" w:rsidRPr="007B5084" w:rsidRDefault="007B5084" w:rsidP="009F17A5">
      <w:pPr>
        <w:jc w:val="center"/>
        <w:rPr>
          <w:b/>
          <w:color w:val="000000"/>
          <w:szCs w:val="24"/>
        </w:rPr>
      </w:pPr>
      <w:r w:rsidRPr="007B5084">
        <w:rPr>
          <w:b/>
          <w:color w:val="000000"/>
          <w:szCs w:val="24"/>
        </w:rPr>
        <w:t>DEPARTAMENTO DE ENGENHARIA CIVIL</w:t>
      </w:r>
      <w:r w:rsidR="009F1133">
        <w:rPr>
          <w:b/>
          <w:color w:val="000000"/>
          <w:szCs w:val="24"/>
        </w:rPr>
        <w:t xml:space="preserve"> (TEC)</w:t>
      </w:r>
    </w:p>
    <w:p w14:paraId="2490EB71" w14:textId="77777777" w:rsidR="007B5084" w:rsidRPr="004D26DF" w:rsidRDefault="007B5084" w:rsidP="009F17A5">
      <w:pPr>
        <w:jc w:val="center"/>
        <w:rPr>
          <w:b/>
          <w:color w:val="000000"/>
          <w:szCs w:val="24"/>
        </w:rPr>
      </w:pPr>
    </w:p>
    <w:p w14:paraId="5C5C9A3A" w14:textId="002DEA5D" w:rsidR="005C5250" w:rsidRPr="000A72B9" w:rsidRDefault="005C5250" w:rsidP="005C5250">
      <w:pPr>
        <w:jc w:val="center"/>
        <w:rPr>
          <w:b/>
          <w:caps/>
          <w:color w:val="000000"/>
          <w:sz w:val="28"/>
          <w:szCs w:val="28"/>
        </w:rPr>
      </w:pPr>
      <w:r w:rsidRPr="000A72B9">
        <w:rPr>
          <w:b/>
          <w:caps/>
          <w:color w:val="000000"/>
          <w:sz w:val="28"/>
          <w:szCs w:val="28"/>
        </w:rPr>
        <w:t>graduação em Engenharia Civil</w:t>
      </w:r>
      <w:r w:rsidR="009F1133">
        <w:rPr>
          <w:b/>
          <w:caps/>
          <w:color w:val="000000"/>
          <w:sz w:val="28"/>
          <w:szCs w:val="28"/>
        </w:rPr>
        <w:t xml:space="preserve"> (TGC)</w:t>
      </w:r>
    </w:p>
    <w:p w14:paraId="67957EA1" w14:textId="0E742D04" w:rsidR="005C5250" w:rsidRPr="000A72B9" w:rsidRDefault="00FE527A" w:rsidP="005C5250"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PROJETO FINAL</w:t>
      </w:r>
      <w:r w:rsidR="005C5250" w:rsidRPr="000A72B9">
        <w:rPr>
          <w:b/>
          <w:color w:val="000000"/>
          <w:sz w:val="28"/>
          <w:szCs w:val="28"/>
        </w:rPr>
        <w:t xml:space="preserve"> DE CURSO</w:t>
      </w:r>
    </w:p>
    <w:p w14:paraId="2C0BD0F9" w14:textId="77777777" w:rsidR="005C5250" w:rsidRPr="004D26DF" w:rsidRDefault="005C5250" w:rsidP="009F17A5">
      <w:pPr>
        <w:jc w:val="center"/>
        <w:rPr>
          <w:b/>
          <w:color w:val="000000"/>
          <w:szCs w:val="24"/>
        </w:rPr>
      </w:pPr>
    </w:p>
    <w:p w14:paraId="6DDEFE4D" w14:textId="0D33DA18" w:rsidR="00962B10" w:rsidRDefault="00020386" w:rsidP="007E561F">
      <w:pPr>
        <w:spacing w:after="120"/>
        <w:jc w:val="center"/>
        <w:rPr>
          <w:b/>
          <w:color w:val="000000"/>
          <w:sz w:val="28"/>
          <w:szCs w:val="28"/>
          <w:u w:val="single"/>
        </w:rPr>
      </w:pPr>
      <w:r w:rsidRPr="00FE527A">
        <w:rPr>
          <w:b/>
          <w:color w:val="000000"/>
          <w:sz w:val="28"/>
          <w:szCs w:val="28"/>
          <w:u w:val="single"/>
        </w:rPr>
        <w:t xml:space="preserve">FORMULÁRIO DE </w:t>
      </w:r>
      <w:r w:rsidR="00E76333">
        <w:rPr>
          <w:b/>
          <w:color w:val="000000"/>
          <w:sz w:val="28"/>
          <w:szCs w:val="28"/>
          <w:u w:val="single"/>
        </w:rPr>
        <w:t>PROGRAMAÇÃO DE DEFES</w:t>
      </w:r>
      <w:r w:rsidRPr="00FE527A">
        <w:rPr>
          <w:b/>
          <w:color w:val="000000"/>
          <w:sz w:val="28"/>
          <w:szCs w:val="28"/>
          <w:u w:val="single"/>
        </w:rPr>
        <w:t>A</w:t>
      </w:r>
    </w:p>
    <w:p w14:paraId="4E2B201B" w14:textId="77777777" w:rsidR="007E561F" w:rsidRDefault="007E561F" w:rsidP="007E561F">
      <w:pPr>
        <w:jc w:val="center"/>
        <w:rPr>
          <w:b/>
          <w:color w:val="000000"/>
          <w:szCs w:val="24"/>
        </w:rPr>
      </w:pPr>
      <w:r>
        <w:rPr>
          <w:b/>
          <w:color w:val="000000"/>
          <w:szCs w:val="24"/>
        </w:rPr>
        <w:t>Período letivo: _______</w:t>
      </w:r>
    </w:p>
    <w:p w14:paraId="0C3D8325" w14:textId="77777777" w:rsidR="007E561F" w:rsidRPr="004D26DF" w:rsidRDefault="007E561F" w:rsidP="00962B10">
      <w:pPr>
        <w:jc w:val="center"/>
        <w:rPr>
          <w:b/>
          <w:color w:val="000000"/>
          <w:szCs w:val="24"/>
        </w:rPr>
      </w:pPr>
    </w:p>
    <w:p w14:paraId="410CCE7D" w14:textId="60105991" w:rsidR="004B6418" w:rsidRDefault="004B6418" w:rsidP="004B6418">
      <w:pPr>
        <w:pStyle w:val="Corpodetexto3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Dados do(a) aluno(a):</w:t>
      </w:r>
    </w:p>
    <w:tbl>
      <w:tblPr>
        <w:tblStyle w:val="Tabelacomgrade"/>
        <w:tblW w:w="0" w:type="auto"/>
        <w:tblInd w:w="279" w:type="dxa"/>
        <w:tblLook w:val="04A0" w:firstRow="1" w:lastRow="0" w:firstColumn="1" w:lastColumn="0" w:noHBand="0" w:noVBand="1"/>
      </w:tblPr>
      <w:tblGrid>
        <w:gridCol w:w="5953"/>
        <w:gridCol w:w="2835"/>
      </w:tblGrid>
      <w:tr w:rsidR="009F1133" w14:paraId="613DD544" w14:textId="77777777" w:rsidTr="009F1133">
        <w:tc>
          <w:tcPr>
            <w:tcW w:w="5953" w:type="dxa"/>
          </w:tcPr>
          <w:p w14:paraId="55D0F03C" w14:textId="7E921A5B" w:rsidR="009F1133" w:rsidRDefault="004B6418" w:rsidP="009F1133">
            <w:pPr>
              <w:pStyle w:val="Corpodetexto3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Nome</w:t>
            </w:r>
          </w:p>
        </w:tc>
        <w:tc>
          <w:tcPr>
            <w:tcW w:w="2835" w:type="dxa"/>
          </w:tcPr>
          <w:p w14:paraId="4B9D010B" w14:textId="08AE21D2" w:rsidR="009F1133" w:rsidRDefault="004B6418" w:rsidP="009F1133">
            <w:pPr>
              <w:pStyle w:val="Corpodetexto3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Matrícula</w:t>
            </w:r>
          </w:p>
        </w:tc>
      </w:tr>
      <w:tr w:rsidR="009F1133" w14:paraId="5030174D" w14:textId="77777777" w:rsidTr="009F1133">
        <w:tc>
          <w:tcPr>
            <w:tcW w:w="5953" w:type="dxa"/>
          </w:tcPr>
          <w:p w14:paraId="1C2B7C7A" w14:textId="77777777" w:rsidR="009F1133" w:rsidRDefault="009F1133" w:rsidP="009F1133">
            <w:pPr>
              <w:pStyle w:val="Corpodetexto3"/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2835" w:type="dxa"/>
          </w:tcPr>
          <w:p w14:paraId="4B5327F1" w14:textId="77777777" w:rsidR="009F1133" w:rsidRDefault="009F1133" w:rsidP="009F1133">
            <w:pPr>
              <w:pStyle w:val="Corpodetexto3"/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</w:tr>
    </w:tbl>
    <w:p w14:paraId="491CF30F" w14:textId="77777777" w:rsidR="009F1133" w:rsidRDefault="009F1133" w:rsidP="009F17A5">
      <w:pPr>
        <w:pStyle w:val="Corpodetexto3"/>
        <w:rPr>
          <w:b/>
          <w:color w:val="000000"/>
          <w:sz w:val="24"/>
          <w:szCs w:val="24"/>
        </w:rPr>
      </w:pPr>
    </w:p>
    <w:p w14:paraId="0BEB5C4A" w14:textId="17DB02CF" w:rsidR="002266EB" w:rsidRDefault="004B6418" w:rsidP="009F17A5">
      <w:pPr>
        <w:pStyle w:val="Corpodetexto3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Dados do(a) Orientador(a):</w:t>
      </w:r>
    </w:p>
    <w:tbl>
      <w:tblPr>
        <w:tblStyle w:val="Tabelacomgrade"/>
        <w:tblW w:w="0" w:type="auto"/>
        <w:tblInd w:w="279" w:type="dxa"/>
        <w:tblLook w:val="04A0" w:firstRow="1" w:lastRow="0" w:firstColumn="1" w:lastColumn="0" w:noHBand="0" w:noVBand="1"/>
      </w:tblPr>
      <w:tblGrid>
        <w:gridCol w:w="5670"/>
        <w:gridCol w:w="3118"/>
      </w:tblGrid>
      <w:tr w:rsidR="004B6418" w14:paraId="61252E1C" w14:textId="77777777" w:rsidTr="004D26DF">
        <w:tc>
          <w:tcPr>
            <w:tcW w:w="5670" w:type="dxa"/>
          </w:tcPr>
          <w:p w14:paraId="592BD216" w14:textId="77777777" w:rsidR="004B6418" w:rsidRDefault="004B6418" w:rsidP="003F3E74">
            <w:pPr>
              <w:pStyle w:val="Corpodetexto3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Nome</w:t>
            </w:r>
          </w:p>
        </w:tc>
        <w:tc>
          <w:tcPr>
            <w:tcW w:w="3118" w:type="dxa"/>
          </w:tcPr>
          <w:p w14:paraId="012770F6" w14:textId="44CDA6E7" w:rsidR="004B6418" w:rsidRDefault="004B6418" w:rsidP="003F3E74">
            <w:pPr>
              <w:pStyle w:val="Corpodetexto3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Departamento</w:t>
            </w:r>
          </w:p>
        </w:tc>
      </w:tr>
      <w:tr w:rsidR="004B6418" w14:paraId="31C9B957" w14:textId="77777777" w:rsidTr="004D26DF">
        <w:tc>
          <w:tcPr>
            <w:tcW w:w="5670" w:type="dxa"/>
          </w:tcPr>
          <w:p w14:paraId="6A66D079" w14:textId="77777777" w:rsidR="004B6418" w:rsidRDefault="004B6418" w:rsidP="003F3E74">
            <w:pPr>
              <w:pStyle w:val="Corpodetexto3"/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3118" w:type="dxa"/>
          </w:tcPr>
          <w:p w14:paraId="05589145" w14:textId="77777777" w:rsidR="004B6418" w:rsidRDefault="004B6418" w:rsidP="003F3E74">
            <w:pPr>
              <w:pStyle w:val="Corpodetexto3"/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</w:tr>
    </w:tbl>
    <w:p w14:paraId="66AF274B" w14:textId="77777777" w:rsidR="009F1133" w:rsidRDefault="009F1133" w:rsidP="009F17A5">
      <w:pPr>
        <w:pStyle w:val="Corpodetexto3"/>
        <w:rPr>
          <w:b/>
          <w:color w:val="000000"/>
          <w:sz w:val="24"/>
          <w:szCs w:val="24"/>
        </w:rPr>
      </w:pPr>
    </w:p>
    <w:p w14:paraId="7185445B" w14:textId="3442BA0C" w:rsidR="004B6418" w:rsidRDefault="006E074D" w:rsidP="009F17A5">
      <w:pPr>
        <w:pStyle w:val="Corpodetexto3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T</w:t>
      </w:r>
      <w:r w:rsidR="00E76333">
        <w:rPr>
          <w:b/>
          <w:color w:val="000000"/>
          <w:sz w:val="24"/>
          <w:szCs w:val="24"/>
        </w:rPr>
        <w:t>ítulo</w:t>
      </w:r>
      <w:r>
        <w:rPr>
          <w:b/>
          <w:color w:val="000000"/>
          <w:sz w:val="24"/>
          <w:szCs w:val="24"/>
        </w:rPr>
        <w:t xml:space="preserve"> do</w:t>
      </w:r>
      <w:r w:rsidR="00F400E6">
        <w:rPr>
          <w:b/>
          <w:color w:val="000000"/>
          <w:sz w:val="24"/>
          <w:szCs w:val="24"/>
        </w:rPr>
        <w:t xml:space="preserve"> projeto:</w:t>
      </w:r>
    </w:p>
    <w:tbl>
      <w:tblPr>
        <w:tblStyle w:val="Tabelacomgrade"/>
        <w:tblW w:w="0" w:type="auto"/>
        <w:tblInd w:w="279" w:type="dxa"/>
        <w:tblLook w:val="04A0" w:firstRow="1" w:lastRow="0" w:firstColumn="1" w:lastColumn="0" w:noHBand="0" w:noVBand="1"/>
      </w:tblPr>
      <w:tblGrid>
        <w:gridCol w:w="8788"/>
      </w:tblGrid>
      <w:tr w:rsidR="006E074D" w14:paraId="32A2DBBA" w14:textId="77777777" w:rsidTr="006E074D">
        <w:tc>
          <w:tcPr>
            <w:tcW w:w="8788" w:type="dxa"/>
          </w:tcPr>
          <w:p w14:paraId="1FD111C1" w14:textId="77777777" w:rsidR="004D26DF" w:rsidRDefault="004D26DF" w:rsidP="009F17A5">
            <w:pPr>
              <w:pStyle w:val="Corpodetexto3"/>
              <w:rPr>
                <w:b/>
                <w:color w:val="000000"/>
                <w:sz w:val="24"/>
                <w:szCs w:val="24"/>
              </w:rPr>
            </w:pPr>
          </w:p>
        </w:tc>
      </w:tr>
    </w:tbl>
    <w:p w14:paraId="290A679F" w14:textId="77777777" w:rsidR="00F400E6" w:rsidRDefault="00F400E6" w:rsidP="009F17A5">
      <w:pPr>
        <w:pStyle w:val="Corpodetexto3"/>
        <w:rPr>
          <w:b/>
          <w:color w:val="000000"/>
          <w:sz w:val="24"/>
          <w:szCs w:val="24"/>
        </w:rPr>
      </w:pPr>
    </w:p>
    <w:p w14:paraId="6BB59E35" w14:textId="58CCC622" w:rsidR="00E76333" w:rsidRDefault="00E76333" w:rsidP="00E76333">
      <w:pPr>
        <w:pStyle w:val="Corpodetexto3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Dados da banca avaliadora:</w:t>
      </w:r>
    </w:p>
    <w:tbl>
      <w:tblPr>
        <w:tblStyle w:val="Tabelacomgrade"/>
        <w:tblW w:w="0" w:type="auto"/>
        <w:tblInd w:w="279" w:type="dxa"/>
        <w:tblLook w:val="04A0" w:firstRow="1" w:lastRow="0" w:firstColumn="1" w:lastColumn="0" w:noHBand="0" w:noVBand="1"/>
      </w:tblPr>
      <w:tblGrid>
        <w:gridCol w:w="5812"/>
        <w:gridCol w:w="2976"/>
      </w:tblGrid>
      <w:tr w:rsidR="00E76333" w14:paraId="5453BE6C" w14:textId="77777777" w:rsidTr="004D26DF">
        <w:tc>
          <w:tcPr>
            <w:tcW w:w="5812" w:type="dxa"/>
          </w:tcPr>
          <w:p w14:paraId="318358F5" w14:textId="77777777" w:rsidR="00E76333" w:rsidRDefault="00E76333" w:rsidP="00883B7B">
            <w:pPr>
              <w:pStyle w:val="Corpodetexto3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Nome</w:t>
            </w:r>
          </w:p>
        </w:tc>
        <w:tc>
          <w:tcPr>
            <w:tcW w:w="2976" w:type="dxa"/>
          </w:tcPr>
          <w:p w14:paraId="16F872AB" w14:textId="1C9F6F7C" w:rsidR="00E76333" w:rsidRDefault="00E76333" w:rsidP="00883B7B">
            <w:pPr>
              <w:pStyle w:val="Corpodetexto3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Departamento / Instituição</w:t>
            </w:r>
          </w:p>
        </w:tc>
      </w:tr>
      <w:tr w:rsidR="00E76333" w14:paraId="7D51E9D1" w14:textId="77777777" w:rsidTr="004D26DF">
        <w:tc>
          <w:tcPr>
            <w:tcW w:w="5812" w:type="dxa"/>
          </w:tcPr>
          <w:p w14:paraId="2BBD06D5" w14:textId="77777777" w:rsidR="00E76333" w:rsidRDefault="00E76333" w:rsidP="00883B7B">
            <w:pPr>
              <w:pStyle w:val="Corpodetexto3"/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2976" w:type="dxa"/>
          </w:tcPr>
          <w:p w14:paraId="0DBBEBCE" w14:textId="77777777" w:rsidR="00E76333" w:rsidRDefault="00E76333" w:rsidP="00883B7B">
            <w:pPr>
              <w:pStyle w:val="Corpodetexto3"/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</w:tr>
      <w:tr w:rsidR="00EC3CCC" w14:paraId="110BB453" w14:textId="77777777" w:rsidTr="004D26DF">
        <w:tc>
          <w:tcPr>
            <w:tcW w:w="5812" w:type="dxa"/>
          </w:tcPr>
          <w:p w14:paraId="6BE7A4B7" w14:textId="77777777" w:rsidR="00EC3CCC" w:rsidRDefault="00EC3CCC" w:rsidP="00883B7B">
            <w:pPr>
              <w:pStyle w:val="Corpodetexto3"/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2976" w:type="dxa"/>
          </w:tcPr>
          <w:p w14:paraId="30A6FB84" w14:textId="77777777" w:rsidR="00EC3CCC" w:rsidRDefault="00EC3CCC" w:rsidP="00883B7B">
            <w:pPr>
              <w:pStyle w:val="Corpodetexto3"/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</w:tr>
      <w:tr w:rsidR="00EC3CCC" w14:paraId="4FD0047D" w14:textId="77777777" w:rsidTr="004D26DF">
        <w:tc>
          <w:tcPr>
            <w:tcW w:w="5812" w:type="dxa"/>
          </w:tcPr>
          <w:p w14:paraId="1C90DA84" w14:textId="77777777" w:rsidR="00EC3CCC" w:rsidRDefault="00EC3CCC" w:rsidP="00883B7B">
            <w:pPr>
              <w:pStyle w:val="Corpodetexto3"/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2976" w:type="dxa"/>
          </w:tcPr>
          <w:p w14:paraId="7C1BC135" w14:textId="77777777" w:rsidR="00EC3CCC" w:rsidRDefault="00EC3CCC" w:rsidP="00883B7B">
            <w:pPr>
              <w:pStyle w:val="Corpodetexto3"/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</w:tr>
    </w:tbl>
    <w:p w14:paraId="7FAB5A56" w14:textId="77777777" w:rsidR="00E76333" w:rsidRDefault="00E76333" w:rsidP="004D26DF">
      <w:pPr>
        <w:pStyle w:val="Corpodetexto3"/>
        <w:spacing w:after="0"/>
        <w:rPr>
          <w:b/>
          <w:color w:val="000000"/>
          <w:sz w:val="24"/>
          <w:szCs w:val="24"/>
        </w:rPr>
      </w:pPr>
    </w:p>
    <w:p w14:paraId="49548D07" w14:textId="46B4CC5A" w:rsidR="00FE527A" w:rsidRDefault="00FE527A" w:rsidP="004D26DF">
      <w:pPr>
        <w:rPr>
          <w:color w:val="000000"/>
        </w:rPr>
      </w:pPr>
      <w:r>
        <w:rPr>
          <w:color w:val="000000"/>
        </w:rPr>
        <w:t>Data de entrega</w:t>
      </w:r>
      <w:r w:rsidR="00EC3CCC">
        <w:rPr>
          <w:color w:val="000000"/>
        </w:rPr>
        <w:t xml:space="preserve"> do trabalho para os membros da banca</w:t>
      </w:r>
      <w:r>
        <w:rPr>
          <w:color w:val="000000"/>
        </w:rPr>
        <w:t xml:space="preserve">: </w:t>
      </w:r>
      <w:r w:rsidR="00935ED0">
        <w:rPr>
          <w:color w:val="000000"/>
        </w:rPr>
        <w:t>_____</w:t>
      </w:r>
      <w:r w:rsidR="00EC3CCC">
        <w:rPr>
          <w:color w:val="000000"/>
        </w:rPr>
        <w:t>__</w:t>
      </w:r>
      <w:r w:rsidR="00935ED0">
        <w:rPr>
          <w:color w:val="000000"/>
        </w:rPr>
        <w:t>___</w:t>
      </w:r>
    </w:p>
    <w:p w14:paraId="6D55821B" w14:textId="65801831" w:rsidR="006E074D" w:rsidRDefault="006E074D">
      <w:pPr>
        <w:suppressAutoHyphens w:val="0"/>
        <w:rPr>
          <w:color w:val="000000"/>
        </w:rPr>
      </w:pPr>
    </w:p>
    <w:p w14:paraId="31671E86" w14:textId="30807CEE" w:rsidR="006E074D" w:rsidRDefault="003B45F4" w:rsidP="003B45F4">
      <w:pPr>
        <w:jc w:val="center"/>
        <w:rPr>
          <w:color w:val="000000"/>
        </w:rPr>
      </w:pPr>
      <w:r w:rsidRPr="003B45F4">
        <w:rPr>
          <w:color w:val="000000"/>
        </w:rPr>
        <w:t>DEFESA ORAL (DATA E HORA): ___/___/___ ÀS _______ h</w:t>
      </w:r>
    </w:p>
    <w:p w14:paraId="710E9684" w14:textId="77777777" w:rsidR="003B45F4" w:rsidRDefault="003B45F4" w:rsidP="006E074D">
      <w:pPr>
        <w:rPr>
          <w:color w:val="000000"/>
        </w:rPr>
      </w:pPr>
    </w:p>
    <w:p w14:paraId="11BF53D1" w14:textId="617E0056" w:rsidR="003B45F4" w:rsidRDefault="001D1880" w:rsidP="003B45F4">
      <w:pPr>
        <w:jc w:val="center"/>
        <w:rPr>
          <w:color w:val="000000"/>
        </w:rPr>
      </w:pPr>
      <w:r>
        <w:rPr>
          <w:color w:val="000000"/>
        </w:rPr>
        <w:t xml:space="preserve">LOCAL OU </w:t>
      </w:r>
      <w:r w:rsidR="003B45F4" w:rsidRPr="003B45F4">
        <w:rPr>
          <w:color w:val="000000"/>
        </w:rPr>
        <w:t>ENDEREÇO ELETRÔNICO DA PLATAFORMA:</w:t>
      </w:r>
      <w:r>
        <w:rPr>
          <w:color w:val="000000"/>
        </w:rPr>
        <w:t xml:space="preserve"> ________________________________</w:t>
      </w:r>
    </w:p>
    <w:p w14:paraId="2070F06B" w14:textId="77777777" w:rsidR="003B45F4" w:rsidRDefault="003B45F4" w:rsidP="006E074D">
      <w:pPr>
        <w:rPr>
          <w:color w:val="000000"/>
        </w:rPr>
      </w:pPr>
    </w:p>
    <w:p w14:paraId="78F35D83" w14:textId="0E8CCD78" w:rsidR="001D1880" w:rsidRDefault="004D26DF" w:rsidP="004D26DF">
      <w:pPr>
        <w:jc w:val="center"/>
        <w:rPr>
          <w:color w:val="000000"/>
        </w:rPr>
      </w:pPr>
      <w:r>
        <w:rPr>
          <w:color w:val="000000"/>
        </w:rPr>
        <w:t>Niterói, ___/___/_____</w:t>
      </w:r>
    </w:p>
    <w:p w14:paraId="57BDCDAB" w14:textId="77777777" w:rsidR="004D26DF" w:rsidRDefault="004D26DF" w:rsidP="006E074D">
      <w:pPr>
        <w:rPr>
          <w:color w:val="000000"/>
        </w:rPr>
      </w:pPr>
    </w:p>
    <w:p w14:paraId="6545EC3F" w14:textId="35783873" w:rsidR="00935ED0" w:rsidRDefault="003B45F4" w:rsidP="003B45F4">
      <w:pPr>
        <w:jc w:val="center"/>
        <w:rPr>
          <w:color w:val="000000"/>
        </w:rPr>
      </w:pPr>
      <w:r>
        <w:rPr>
          <w:color w:val="000000"/>
        </w:rPr>
        <w:t>________________________________</w:t>
      </w:r>
    </w:p>
    <w:p w14:paraId="5C0AB798" w14:textId="7DBC3A0A" w:rsidR="006E074D" w:rsidRDefault="006E074D" w:rsidP="003B45F4">
      <w:pPr>
        <w:jc w:val="center"/>
        <w:rPr>
          <w:color w:val="000000"/>
        </w:rPr>
      </w:pPr>
      <w:r>
        <w:rPr>
          <w:color w:val="000000"/>
        </w:rPr>
        <w:t xml:space="preserve">Assinatura </w:t>
      </w:r>
      <w:r w:rsidR="00FD635A">
        <w:rPr>
          <w:color w:val="000000"/>
        </w:rPr>
        <w:t>do</w:t>
      </w:r>
      <w:r w:rsidR="001D1880">
        <w:rPr>
          <w:color w:val="000000"/>
        </w:rPr>
        <w:t>(a)</w:t>
      </w:r>
      <w:r w:rsidR="00FD635A">
        <w:rPr>
          <w:color w:val="000000"/>
        </w:rPr>
        <w:t xml:space="preserve"> </w:t>
      </w:r>
      <w:r>
        <w:rPr>
          <w:color w:val="000000"/>
        </w:rPr>
        <w:t>Orientador(a)</w:t>
      </w:r>
      <w:r w:rsidR="00935ED0">
        <w:rPr>
          <w:rStyle w:val="Refdenotaderodap"/>
          <w:color w:val="000000"/>
        </w:rPr>
        <w:footnoteReference w:id="1"/>
      </w:r>
    </w:p>
    <w:sectPr w:rsidR="006E074D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758" w:right="1021" w:bottom="1077" w:left="1588" w:header="720" w:footer="993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E7AA33" w14:textId="77777777" w:rsidR="00894ED0" w:rsidRDefault="00894ED0">
      <w:r>
        <w:separator/>
      </w:r>
    </w:p>
  </w:endnote>
  <w:endnote w:type="continuationSeparator" w:id="0">
    <w:p w14:paraId="04AD6A18" w14:textId="77777777" w:rsidR="00894ED0" w:rsidRDefault="00894E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D168BD" w14:textId="77777777" w:rsidR="00735804" w:rsidRDefault="00735804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B0C422" w14:textId="77777777" w:rsidR="00F5351A" w:rsidRDefault="00F5351A">
    <w:pPr>
      <w:pStyle w:val="Cabealho"/>
      <w:ind w:right="360"/>
      <w:rPr>
        <w:rFonts w:ascii="Comic Sans MS" w:hAnsi="Comic Sans MS" w:cs="Comic Sans MS"/>
        <w:color w:val="DDD9C3"/>
        <w:sz w:val="18"/>
        <w:szCs w:val="18"/>
        <w:lang w:val="pt-BR" w:eastAsia="en-US"/>
      </w:rPr>
    </w:pPr>
    <w:r>
      <w:rPr>
        <w:noProof/>
        <w:lang w:val="pt-BR" w:eastAsia="pt-BR"/>
      </w:rPr>
      <mc:AlternateContent>
        <mc:Choice Requires="wps">
          <w:drawing>
            <wp:anchor distT="0" distB="0" distL="0" distR="0" simplePos="0" relativeHeight="251656192" behindDoc="0" locked="0" layoutInCell="1" allowOverlap="1" wp14:anchorId="19486DC4" wp14:editId="0AA7B3ED">
              <wp:simplePos x="0" y="0"/>
              <wp:positionH relativeFrom="page">
                <wp:posOffset>6758940</wp:posOffset>
              </wp:positionH>
              <wp:positionV relativeFrom="paragraph">
                <wp:posOffset>635</wp:posOffset>
              </wp:positionV>
              <wp:extent cx="152400" cy="349885"/>
              <wp:effectExtent l="0" t="0" r="0" b="0"/>
              <wp:wrapSquare wrapText="largest"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34988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00BD3B" w14:textId="77777777" w:rsidR="00F5351A" w:rsidRDefault="00F5351A">
                          <w:pPr>
                            <w:pStyle w:val="Rodap"/>
                          </w:pPr>
                        </w:p>
                        <w:p w14:paraId="6D684238" w14:textId="77777777" w:rsidR="00F5351A" w:rsidRDefault="00F5351A">
                          <w:pPr>
                            <w:pStyle w:val="Rodap"/>
                            <w:jc w:val="right"/>
                          </w:pPr>
                          <w:r>
                            <w:rPr>
                              <w:rStyle w:val="Nmerodepgina"/>
                            </w:rPr>
                            <w:fldChar w:fldCharType="begin"/>
                          </w:r>
                          <w:r>
                            <w:rPr>
                              <w:rStyle w:val="Nmerodepgina"/>
                            </w:rPr>
                            <w:instrText xml:space="preserve"> PAGE </w:instrText>
                          </w:r>
                          <w:r>
                            <w:rPr>
                              <w:rStyle w:val="Nmerodepgina"/>
                            </w:rPr>
                            <w:fldChar w:fldCharType="separate"/>
                          </w:r>
                          <w:r w:rsidR="0094496B">
                            <w:rPr>
                              <w:rStyle w:val="Nmerodepgina"/>
                              <w:noProof/>
                            </w:rPr>
                            <w:t>2</w:t>
                          </w:r>
                          <w:r>
                            <w:rPr>
                              <w:rStyle w:val="Nmerodepgina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486DC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32.2pt;margin-top:.05pt;width:12pt;height:27.55pt;z-index: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" stroked="f">
              <v:fill opacity="0"/>
              <v:textbox inset="0,0,0,0">
                <w:txbxContent>
                  <w:p w14:paraId="2E00BD3B" w14:textId="77777777" w:rsidR="00F5351A" w:rsidRDefault="00F5351A">
                    <w:pPr>
                      <w:pStyle w:val="Rodap"/>
                    </w:pPr>
                  </w:p>
                  <w:p w14:paraId="6D684238" w14:textId="77777777" w:rsidR="00F5351A" w:rsidRDefault="00F5351A">
                    <w:pPr>
                      <w:pStyle w:val="Rodap"/>
                      <w:jc w:val="right"/>
                    </w:pPr>
                    <w:r>
                      <w:rPr>
                        <w:rStyle w:val="Nmerodepgina"/>
                      </w:rPr>
                      <w:fldChar w:fldCharType="begin"/>
                    </w:r>
                    <w:r>
                      <w:rPr>
                        <w:rStyle w:val="Nmerodepgina"/>
                      </w:rPr>
                      <w:instrText xml:space="preserve"> PAGE </w:instrText>
                    </w:r>
                    <w:r>
                      <w:rPr>
                        <w:rStyle w:val="Nmerodepgina"/>
                      </w:rPr>
                      <w:fldChar w:fldCharType="separate"/>
                    </w:r>
                    <w:r w:rsidR="0094496B">
                      <w:rPr>
                        <w:rStyle w:val="Nmerodepgina"/>
                        <w:noProof/>
                      </w:rPr>
                      <w:t>2</w:t>
                    </w:r>
                    <w:r>
                      <w:rPr>
                        <w:rStyle w:val="Nmerodepgina"/>
                      </w:rPr>
                      <w:fldChar w:fldCharType="end"/>
                    </w:r>
                  </w:p>
                </w:txbxContent>
              </v:textbox>
              <w10:wrap type="square" side="largest" anchorx="page"/>
            </v:shape>
          </w:pict>
        </mc:Fallback>
      </mc:AlternateContent>
    </w: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5EAE35A8" wp14:editId="5C4D4E76">
              <wp:simplePos x="0" y="0"/>
              <wp:positionH relativeFrom="column">
                <wp:posOffset>-5080</wp:posOffset>
              </wp:positionH>
              <wp:positionV relativeFrom="paragraph">
                <wp:posOffset>133985</wp:posOffset>
              </wp:positionV>
              <wp:extent cx="5911215" cy="0"/>
              <wp:effectExtent l="0" t="0" r="0" b="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11215" cy="0"/>
                      </a:xfrm>
                      <a:prstGeom prst="line">
                        <a:avLst/>
                      </a:prstGeom>
                      <a:noFill/>
                      <a:ln w="12600" cap="sq">
                        <a:solidFill>
                          <a:srgbClr val="C4BC96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effectLst>
                              <a:outerShdw blurRad="63500" dist="38099" dir="2700000" algn="ctr" rotWithShape="0">
                                <a:srgbClr val="000000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C4CB4A8" id="Line 2" o:spid="_x0000_s1026" style="position:absolute;z-index:-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4pt,10.55pt" to="465.05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" strokecolor="#c4bc96" strokeweight=".35mm">
              <v:stroke joinstyle="miter" endcap="square"/>
            </v:line>
          </w:pict>
        </mc:Fallback>
      </mc:AlternateContent>
    </w:r>
  </w:p>
  <w:p w14:paraId="1661120A" w14:textId="1814155B" w:rsidR="00F5351A" w:rsidRDefault="00F5351A">
    <w:pPr>
      <w:pStyle w:val="Cabealho"/>
    </w:pPr>
    <w:r>
      <w:rPr>
        <w:rFonts w:ascii="Comic Sans MS" w:hAnsi="Comic Sans MS" w:cs="Comic Sans MS"/>
        <w:color w:val="DDD9C3"/>
        <w:sz w:val="18"/>
        <w:szCs w:val="18"/>
        <w:lang w:val="pt-BR" w:eastAsia="en-US"/>
      </w:rPr>
      <w:tab/>
    </w:r>
    <w:r>
      <w:rPr>
        <w:rFonts w:ascii="Comic Sans MS" w:hAnsi="Comic Sans MS" w:cs="Comic Sans MS"/>
        <w:color w:val="DDD9C3"/>
        <w:sz w:val="18"/>
        <w:szCs w:val="18"/>
        <w:lang w:val="pt-BR" w:eastAsia="en-US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1AB7D4" w14:textId="77777777" w:rsidR="00735804" w:rsidRDefault="0073580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7F7ED0" w14:textId="77777777" w:rsidR="00894ED0" w:rsidRDefault="00894ED0">
      <w:r>
        <w:separator/>
      </w:r>
    </w:p>
  </w:footnote>
  <w:footnote w:type="continuationSeparator" w:id="0">
    <w:p w14:paraId="46B8976D" w14:textId="77777777" w:rsidR="00894ED0" w:rsidRDefault="00894ED0">
      <w:r>
        <w:continuationSeparator/>
      </w:r>
    </w:p>
  </w:footnote>
  <w:footnote w:id="1">
    <w:p w14:paraId="6121BA58" w14:textId="4998297B" w:rsidR="00935ED0" w:rsidRDefault="00935ED0">
      <w:pPr>
        <w:pStyle w:val="Textodenotaderodap"/>
      </w:pPr>
      <w:r>
        <w:rPr>
          <w:rStyle w:val="Refdenotaderodap"/>
        </w:rPr>
        <w:footnoteRef/>
      </w:r>
      <w:r>
        <w:t xml:space="preserve"> Será aceita assinatura digital.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CC262" w14:textId="77777777" w:rsidR="00735804" w:rsidRDefault="00735804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31CFD" w14:textId="77777777" w:rsidR="00F5351A" w:rsidRDefault="00F5351A">
    <w:pPr>
      <w:pStyle w:val="Cabealho"/>
      <w:rPr>
        <w:rFonts w:ascii="Comic Sans MS" w:hAnsi="Comic Sans MS" w:cs="Comic Sans MS"/>
        <w:color w:val="808080"/>
        <w:sz w:val="20"/>
        <w:lang w:val="en-US" w:eastAsia="en-US"/>
      </w:rPr>
    </w:pPr>
    <w:r>
      <w:rPr>
        <w:noProof/>
        <w:lang w:val="pt-BR" w:eastAsia="pt-BR"/>
      </w:rPr>
      <mc:AlternateContent>
        <mc:Choice Requires="wpg">
          <w:drawing>
            <wp:anchor distT="0" distB="0" distL="0" distR="0" simplePos="0" relativeHeight="251659264" behindDoc="0" locked="0" layoutInCell="1" allowOverlap="1" wp14:anchorId="7B1BFC02" wp14:editId="7B9FE570">
              <wp:simplePos x="0" y="0"/>
              <wp:positionH relativeFrom="column">
                <wp:posOffset>4440555</wp:posOffset>
              </wp:positionH>
              <wp:positionV relativeFrom="paragraph">
                <wp:posOffset>66040</wp:posOffset>
              </wp:positionV>
              <wp:extent cx="1468755" cy="317500"/>
              <wp:effectExtent l="0" t="0" r="0" b="0"/>
              <wp:wrapNone/>
              <wp:docPr id="4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68755" cy="317500"/>
                        <a:chOff x="6993" y="104"/>
                        <a:chExt cx="2313" cy="500"/>
                      </a:xfrm>
                    </wpg:grpSpPr>
                    <pic:pic xmlns:pic="http://schemas.openxmlformats.org/drawingml/2006/picture">
                      <pic:nvPicPr>
                        <pic:cNvPr id="5" name="imag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993" y="162"/>
                          <a:ext cx="454" cy="4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blipFill dpi="0" rotWithShape="0">
                                <a:blip/>
                                <a:srcRect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/>
                            </a14:hiddenEffects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6" name="logo_final - TEC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1455" r="60208" b="63760"/>
                        <a:stretch>
                          <a:fillRect/>
                        </a:stretch>
                      </pic:blipFill>
                      <pic:spPr bwMode="auto">
                        <a:xfrm>
                          <a:off x="8856" y="184"/>
                          <a:ext cx="449" cy="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blipFill dpi="0" rotWithShape="0">
                                <a:blip/>
                                <a:srcRect l="11455" r="60208" b="63760"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/>
                            </a14:hiddenEffects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7" name="brasao.preview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054" t="8698" r="5072" b="10127"/>
                        <a:stretch>
                          <a:fillRect/>
                        </a:stretch>
                      </pic:blipFill>
                      <pic:spPr bwMode="auto">
                        <a:xfrm>
                          <a:off x="7454" y="104"/>
                          <a:ext cx="371" cy="4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blipFill dpi="0" rotWithShape="0">
                                <a:blip/>
                                <a:srcRect l="4054" t="8698" r="5072" b="10127"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/>
                            </a14:hiddenEffects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8" name="UF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47804"/>
                        <a:stretch>
                          <a:fillRect/>
                        </a:stretch>
                      </pic:blipFill>
                      <pic:spPr bwMode="auto">
                        <a:xfrm>
                          <a:off x="7827" y="213"/>
                          <a:ext cx="569" cy="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blipFill dpi="0" rotWithShape="0">
                                <a:blip/>
                                <a:srcRect b="47804"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/>
                            </a14:hiddenEffects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9" name="logo_da_escola_de_engenhari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395" y="184"/>
                          <a:ext cx="520" cy="3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blipFill dpi="0" rotWithShape="0">
                                <a:blip/>
                                <a:srcRect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/>
                            </a14:hiddenEffects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EA8A924" id="Group 4" o:spid="_x0000_s1026" style="position:absolute;margin-left:349.65pt;margin-top:5.2pt;width:115.65pt;height:25pt;z-index:251659264;mso-wrap-distance-left:0;mso-wrap-distance-right:0" coordorigin="6993,104" coordsize="2313,5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4rJoKuauAgDmrgIAFQAAAGRycy9tZWRpYS9pbWFnZTIu&#10;anBlZ//Y/+AAEEpGSUYAAQEBASwBLAAA/9sAQwAHBQUGBQQHBgUGCAcHCAoRCwoJCQoVDxAMERgV&#10;GhkYFRgXGx4nIRsdJR0XGCIuIiUoKSssKxogLzMvKjInKisq/9sAQwEHCAgKCQoUCwsUKhwYHCoq&#10;KioqKioqKioqKioqKioqKioqKioqKioqKioqKioqKioqKioqKioqKioqKioqKioq/8AAEQgGSwhP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t3wX/AMjfZf8AbT/0W1YVbvgv/kb7L/tp/wCi2qZ/CyofEijrn/Iw&#10;6j/19S/+hmqFX9c/5GHUf+vqX/0M1Qpx2QpbsKKKKYg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3fBf/I32X/bT/0W1YVbvgv/&#10;AJG+y/7af+i2qZ/CyofEijrn/Iw6j/19S/8AoZqhV/XP+Rh1H/r6l/8AQzVCnHZCluwooopi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rd8F/8jfZf9tP/AEW1YVbvgv8A5G+y/wC2n/otqmfwsqHxIo65/wAjDqP/AF9S/wDoZqhV&#10;/XP+Rh1H/r6l/wDQzVCnHZCluwooopi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rd8F/8AI32X/bT/ANFtWFW74L/5G+y/7af+&#10;i2qZ/CyofEijrn/Iw6j/ANfUv/oZqhV/XP8AkYdR/wCvqX/0M1Qpx2QpbsKKKKYg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3f&#10;Bf8AyN9l/wBtP/RbVhVu+C/+Rvsv+2n/AKLapn8LKh8SKOuf8jDqP/X1L/6GaoVf1z/kYdR/6+pf&#10;/QzVCnHZCluwooopi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rd8F/8jfZf9tP/RbVhVu+C/8Akb7L/tp/6Lapn8LKh8SKOuf8&#10;jDqP/X1L/wChmqFX9c/5GHUf+vqX/wBDNUKcdkKW7CiiimI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t3wX/wAjfZf9tP8A0W1Y&#10;Vbvgv/kb7L/tp/6Lapn8LKh8SKOuf8jDqP8A19S/+hmqFX9c/wCRh1H/AK+pf/QzVCnHZCluwooo&#10;pi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rd8F/wDI32X/AG0/9FtWFW74L/5G+y/7af8AotqmfwsqHxIo65/yMOo/9fUv/oZq&#10;hV/XP+Rh1H/r6l/9DNUKcdkKW7CiiimI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t3wX/yN9l/20/9FtWFW74L/wCRvsv+2n/o&#10;tqmfwsqHxIo65/yMOo/9fUv/AKGaoVf1z/kYdR/6+pf/AEM1Qpx2QpbsKKKKYg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3fBf&#10;/I32X/bT/wBFtWFW74L/AORvsv8Atp/6Lapn8LKh8SKOuf8AIw6j/wBfUv8A6GaoVf1z/kYdR/6+&#10;pf8A0M1Qpx2QpbsKKKKYg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3fBf/ACN9l/20/wDRbVhVu+C/+Rvsv+2n/otqmfwsqHxI&#10;o65/yMOo/wDX1L/6GaoVf1z/AJGHUf8Ar6l/9DNUKcdkKW7CiiimI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t3wX/AMjfZf8A&#10;bT/0W1YVbvgv/kb7L/tp/wCi2qZ/CyofEijrn/Iw6j/19S/+hmqFX9c/5GHUf+vqX/0M1Qpx2Qpb&#10;sKKKKYg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3fBf/I32X/bT/0W1YVbvgv/AJG+y/7af+i2qZ/CyofEijrn/Iw6j/19S/8A&#10;oZqhV/XP+Rh1H/r6l/8AQzVCnHZCluwooopi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rd8F/8jfZf9tP/AEW1YVbvgv8A5G+y&#10;/wC2n/otqmfwsqHxIo65/wAjDqP/AF9S/wDoZqhV/XP+Rh1H/r6l/wDQzVCnHZCluwooopi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rd8F/8AI32X/bT/ANFtWFW74L/5G+y/7af+i2qZ/CyofEijrn/Iw6j/ANfUv/oZqhXsGo+D&#10;tCl1W7kexyzTOSfOfklj/tVW/wCEL0D/AJ8P/I0n/wAVWCxEbG7w8rnlFFer/wDCF6B/z4f+RpP/&#10;AIqj/hC9A/58P/I0n/xVP6xEX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rlvib8TPDvwg8Faj4r8Vagum6LYKGlmILMxJAVF&#10;UcsxJAAFXPBPjnQPiP4asvEHhnVbbWtHvE3w3dq+5W9Qe4I6FTgg8EA0AbtFFFABRRRQAUUUUAFF&#10;FFABRRRQAUUUUAFFFFABRRRQAUUUUAFFFFABRRRQAUUUUAFFFFABRRXnXxM/aE+H/wAINZ0PSfFf&#10;iWz0rU9auEt7O1dsuSzbQ7gfcjzwXbC+9AHotFIDkZHSl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" o:spid="_x0000_s1027" type="#_x0000_t75" style="position:absolute;left:6993;top:162;width:4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">
                <v:imagedata r:id="rId6" o:title=""/>
              </v:shape>
              <v:shape id="logo_final - TEC" o:spid="_x0000_s1028" type="#_x0000_t75" style="position:absolute;left:8856;top:184;width:449;height: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">
                <v:imagedata r:id="rId7" o:title="" cropbottom="41786f" cropleft="7507f" cropright="39458f"/>
              </v:shape>
              <v:shape id="brasao.preview" o:spid="_x0000_s1029" type="#_x0000_t75" style="position:absolute;left:7454;top:104;width:371;height: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">
                <v:imagedata r:id="rId8" o:title="" croptop="5700f" cropbottom="6637f" cropleft="2657f" cropright="3324f"/>
              </v:shape>
              <v:shape id="UFF" o:spid="_x0000_s1030" type="#_x0000_t75" style="position:absolute;left:7827;top:213;width:569;height: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">
                <v:imagedata r:id="rId9" o:title="" cropbottom="31329f"/>
              </v:shape>
              <v:shape id="logo_da_escola_de_engenharia" o:spid="_x0000_s1031" type="#_x0000_t75" style="position:absolute;left:8395;top:184;width:520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">
                <v:imagedata r:id="rId10" o:title=""/>
              </v:shape>
            </v:group>
          </w:pict>
        </mc:Fallback>
      </mc:AlternateContent>
    </w:r>
  </w:p>
  <w:p w14:paraId="100C0D46" w14:textId="77777777" w:rsidR="00F5351A" w:rsidRDefault="00F5351A">
    <w:pPr>
      <w:pStyle w:val="Cabealho"/>
      <w:rPr>
        <w:rFonts w:ascii="Comic Sans MS" w:hAnsi="Comic Sans MS" w:cs="Comic Sans MS"/>
        <w:color w:val="DDD9C3"/>
        <w:sz w:val="18"/>
        <w:szCs w:val="18"/>
      </w:rPr>
    </w:pPr>
    <w:r>
      <w:rPr>
        <w:rFonts w:ascii="Comic Sans MS" w:hAnsi="Comic Sans MS" w:cs="Comic Sans MS"/>
        <w:noProof/>
        <w:color w:val="DDD9C3"/>
        <w:sz w:val="18"/>
        <w:szCs w:val="18"/>
        <w:lang w:val="pt-BR" w:eastAsia="pt-BR"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4031FEAF" wp14:editId="5904694C">
              <wp:simplePos x="0" y="0"/>
              <wp:positionH relativeFrom="column">
                <wp:posOffset>-10795</wp:posOffset>
              </wp:positionH>
              <wp:positionV relativeFrom="paragraph">
                <wp:posOffset>252730</wp:posOffset>
              </wp:positionV>
              <wp:extent cx="5911215" cy="0"/>
              <wp:effectExtent l="0" t="0" r="0" b="0"/>
              <wp:wrapNone/>
              <wp:docPr id="3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11215" cy="0"/>
                      </a:xfrm>
                      <a:prstGeom prst="line">
                        <a:avLst/>
                      </a:prstGeom>
                      <a:noFill/>
                      <a:ln w="12600" cap="sq">
                        <a:solidFill>
                          <a:srgbClr val="C4BC96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effectLst>
                              <a:outerShdw blurRad="63500" dist="38099" dir="2700000" algn="ctr" rotWithShape="0">
                                <a:srgbClr val="000000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BC0B34C" id="Line 3" o:spid="_x0000_s1026" style="position:absolute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85pt,19.9pt" to="464.6pt,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" strokecolor="#c4bc96" strokeweight=".35mm">
              <v:stroke joinstyle="miter" endcap="square"/>
            </v:line>
          </w:pict>
        </mc:Fallback>
      </mc:AlternateContent>
    </w:r>
    <w:r>
      <w:rPr>
        <w:rFonts w:ascii="Comic Sans MS" w:hAnsi="Comic Sans MS" w:cs="Comic Sans MS"/>
        <w:color w:val="DDD9C3"/>
        <w:sz w:val="18"/>
        <w:szCs w:val="18"/>
        <w:lang w:val="pt-BR" w:eastAsia="en-US"/>
      </w:rPr>
      <w:t>PROJETOS DE CONCLUSÃO DE CURSO I e II</w:t>
    </w:r>
  </w:p>
  <w:p w14:paraId="3965F78B" w14:textId="77777777" w:rsidR="00F5351A" w:rsidRDefault="00F5351A">
    <w:pPr>
      <w:pStyle w:val="Cabealho"/>
      <w:rPr>
        <w:rFonts w:ascii="Comic Sans MS" w:hAnsi="Comic Sans MS" w:cs="Comic Sans MS"/>
        <w:color w:val="DDD9C3"/>
        <w:sz w:val="18"/>
        <w:szCs w:val="1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3D936" w14:textId="77777777" w:rsidR="005229C6" w:rsidRDefault="005229C6" w:rsidP="005229C6">
    <w:pPr>
      <w:pStyle w:val="Cabealho"/>
      <w:rPr>
        <w:rFonts w:ascii="Comic Sans MS" w:hAnsi="Comic Sans MS" w:cs="Comic Sans MS"/>
        <w:color w:val="808080"/>
        <w:sz w:val="20"/>
        <w:lang w:val="en-US" w:eastAsia="en-US"/>
      </w:rPr>
    </w:pPr>
    <w:r>
      <w:rPr>
        <w:noProof/>
        <w:lang w:val="pt-BR" w:eastAsia="pt-BR"/>
      </w:rPr>
      <mc:AlternateContent>
        <mc:Choice Requires="wpg">
          <w:drawing>
            <wp:anchor distT="0" distB="0" distL="0" distR="0" simplePos="0" relativeHeight="251662336" behindDoc="0" locked="0" layoutInCell="1" allowOverlap="1" wp14:anchorId="641B59A1" wp14:editId="00968B1D">
              <wp:simplePos x="0" y="0"/>
              <wp:positionH relativeFrom="column">
                <wp:posOffset>4440555</wp:posOffset>
              </wp:positionH>
              <wp:positionV relativeFrom="paragraph">
                <wp:posOffset>66040</wp:posOffset>
              </wp:positionV>
              <wp:extent cx="1468755" cy="317500"/>
              <wp:effectExtent l="0" t="0" r="0" b="0"/>
              <wp:wrapNone/>
              <wp:docPr id="27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68755" cy="317500"/>
                        <a:chOff x="6993" y="104"/>
                        <a:chExt cx="2313" cy="500"/>
                      </a:xfrm>
                    </wpg:grpSpPr>
                    <pic:pic xmlns:pic="http://schemas.openxmlformats.org/drawingml/2006/picture">
                      <pic:nvPicPr>
                        <pic:cNvPr id="28" name="imag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993" y="162"/>
                          <a:ext cx="454" cy="4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blipFill dpi="0" rotWithShape="0">
                                <a:blip/>
                                <a:srcRect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/>
                            </a14:hiddenEffects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0" name="logo_final - TEC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856" y="184"/>
                          <a:ext cx="449" cy="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blipFill dpi="0" rotWithShape="0">
                                <a:blip/>
                                <a:srcRect l="11455" r="60208" b="63760"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/>
                            </a14:hiddenEffects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1" name="brasao.preview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454" y="104"/>
                          <a:ext cx="371" cy="4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blipFill dpi="0" rotWithShape="0">
                                <a:blip/>
                                <a:srcRect l="4054" t="8698" r="5072" b="10127"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/>
                            </a14:hiddenEffects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2" name="UF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827" y="213"/>
                          <a:ext cx="569" cy="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blipFill dpi="0" rotWithShape="0">
                                <a:blip/>
                                <a:srcRect b="47804"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/>
                            </a14:hiddenEffects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3" name="logo_da_escola_de_engenhari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 cstate="screen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395" y="184"/>
                          <a:ext cx="520" cy="3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blipFill dpi="0" rotWithShape="0">
                                <a:blip/>
                                <a:srcRect/>
                                <a:stretch>
                                  <a:fillRect/>
                                </a:stretch>
                              </a:blip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/>
                            </a14:hiddenEffects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94F185F" id="Group 4" o:spid="_x0000_s1026" style="position:absolute;margin-left:349.65pt;margin-top:5.2pt;width:115.65pt;height:25pt;z-index:251662336;mso-wrap-distance-left:0;mso-wrap-distance-right:0" coordorigin="6993,104" coordsize="2313,5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" o:spid="_x0000_s1027" type="#_x0000_t75" style="position:absolute;left:6993;top:162;width:454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">
                <v:imagedata r:id="rId6" o:title=""/>
              </v:shape>
              <v:shape id="logo_final - TEC" o:spid="_x0000_s1028" type="#_x0000_t75" style="position:absolute;left:8856;top:184;width:449;height: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">
                <v:imagedata r:id="rId7" o:title=""/>
              </v:shape>
              <v:shape id="brasao.preview" o:spid="_x0000_s1029" type="#_x0000_t75" style="position:absolute;left:7454;top:104;width:371;height: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">
                <v:imagedata r:id="rId8" o:title=""/>
              </v:shape>
              <v:shape id="UFF" o:spid="_x0000_s1030" type="#_x0000_t75" style="position:absolute;left:7827;top:213;width:569;height: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">
                <v:imagedata r:id="rId9" o:title=""/>
              </v:shape>
              <v:shape id="logo_da_escola_de_engenharia" o:spid="_x0000_s1031" type="#_x0000_t75" style="position:absolute;left:8395;top:184;width:520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">
                <v:imagedata r:id="rId10" o:title=""/>
              </v:shape>
            </v:group>
          </w:pict>
        </mc:Fallback>
      </mc:AlternateContent>
    </w:r>
  </w:p>
  <w:p w14:paraId="1250F66A" w14:textId="119FC5A5" w:rsidR="005229C6" w:rsidRDefault="005229C6" w:rsidP="005229C6">
    <w:pPr>
      <w:pStyle w:val="Cabealho"/>
      <w:rPr>
        <w:rFonts w:ascii="Comic Sans MS" w:hAnsi="Comic Sans MS" w:cs="Comic Sans MS"/>
        <w:color w:val="DDD9C3"/>
        <w:sz w:val="18"/>
        <w:szCs w:val="18"/>
      </w:rPr>
    </w:pPr>
    <w:r>
      <w:rPr>
        <w:rFonts w:ascii="Comic Sans MS" w:hAnsi="Comic Sans MS" w:cs="Comic Sans MS"/>
        <w:noProof/>
        <w:color w:val="DDD9C3"/>
        <w:sz w:val="18"/>
        <w:szCs w:val="18"/>
        <w:lang w:val="pt-BR" w:eastAsia="pt-BR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2AA62394" wp14:editId="42AFB6D0">
              <wp:simplePos x="0" y="0"/>
              <wp:positionH relativeFrom="column">
                <wp:posOffset>-10795</wp:posOffset>
              </wp:positionH>
              <wp:positionV relativeFrom="paragraph">
                <wp:posOffset>252730</wp:posOffset>
              </wp:positionV>
              <wp:extent cx="5911215" cy="0"/>
              <wp:effectExtent l="0" t="0" r="0" b="0"/>
              <wp:wrapNone/>
              <wp:docPr id="34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11215" cy="0"/>
                      </a:xfrm>
                      <a:prstGeom prst="line">
                        <a:avLst/>
                      </a:prstGeom>
                      <a:noFill/>
                      <a:ln w="12600" cap="sq">
                        <a:solidFill>
                          <a:srgbClr val="C4BC96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effectLst>
                              <a:outerShdw blurRad="63500" dist="38099" dir="2700000" algn="ctr" rotWithShape="0">
                                <a:srgbClr val="000000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0F311C0" id="Line 3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85pt,19.9pt" to="464.6pt,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" strokecolor="#c4bc96" strokeweight=".35mm">
              <v:stroke joinstyle="miter" endcap="square"/>
            </v:line>
          </w:pict>
        </mc:Fallback>
      </mc:AlternateContent>
    </w:r>
    <w:r w:rsidR="00FE527A">
      <w:rPr>
        <w:rFonts w:ascii="Comic Sans MS" w:hAnsi="Comic Sans MS" w:cs="Comic Sans MS"/>
        <w:noProof/>
        <w:color w:val="DDD9C3"/>
        <w:sz w:val="18"/>
        <w:szCs w:val="18"/>
        <w:lang w:val="pt-BR" w:eastAsia="pt-BR"/>
      </w:rPr>
      <w:t xml:space="preserve">PROJETO FINAL </w:t>
    </w:r>
    <w:r w:rsidR="00DB5056">
      <w:rPr>
        <w:rFonts w:ascii="Comic Sans MS" w:hAnsi="Comic Sans MS" w:cs="Comic Sans MS"/>
        <w:color w:val="DDD9C3"/>
        <w:sz w:val="18"/>
        <w:szCs w:val="18"/>
        <w:lang w:val="pt-BR" w:eastAsia="en-US"/>
      </w:rPr>
      <w:t>DE CURSO</w:t>
    </w:r>
  </w:p>
  <w:p w14:paraId="4709F57B" w14:textId="77777777" w:rsidR="005229C6" w:rsidRDefault="005229C6" w:rsidP="005229C6">
    <w:pPr>
      <w:pStyle w:val="Cabealho"/>
      <w:rPr>
        <w:rFonts w:ascii="Comic Sans MS" w:hAnsi="Comic Sans MS" w:cs="Comic Sans MS"/>
        <w:color w:val="DDD9C3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828E22F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Ttulo4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pStyle w:val="Ttulo5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pStyle w:val="Ttulo6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pStyle w:val="Ttulo7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pStyle w:val="Ttulo8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pStyle w:val="Ttulo9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0000002"/>
    <w:multiLevelType w:val="singleLevel"/>
    <w:tmpl w:val="00000002"/>
    <w:name w:val="WW8Num2"/>
    <w:lvl w:ilvl="0">
      <w:start w:val="1"/>
      <w:numFmt w:val="bullet"/>
      <w:pStyle w:val="Commarcadore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cs="Symbol" w:hint="default"/>
      </w:rPr>
    </w:lvl>
  </w:abstractNum>
  <w:abstractNum w:abstractNumId="3" w15:restartNumberingAfterBreak="0">
    <w:nsid w:val="00000003"/>
    <w:multiLevelType w:val="singleLevel"/>
    <w:tmpl w:val="00000003"/>
    <w:name w:val="WW8Num3"/>
    <w:lvl w:ilvl="0">
      <w:start w:val="1"/>
      <w:numFmt w:val="bullet"/>
      <w:pStyle w:val="Commarcadore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Symbol" w:hint="default"/>
      </w:rPr>
    </w:lvl>
  </w:abstractNum>
  <w:abstractNum w:abstractNumId="4" w15:restartNumberingAfterBreak="0">
    <w:nsid w:val="00000004"/>
    <w:multiLevelType w:val="multilevel"/>
    <w:tmpl w:val="00000004"/>
    <w:name w:val="WW8Num4"/>
    <w:lvl w:ilvl="0">
      <w:start w:val="1"/>
      <w:numFmt w:val="decimal"/>
      <w:lvlText w:val="%1."/>
      <w:lvlJc w:val="center"/>
      <w:pPr>
        <w:tabs>
          <w:tab w:val="num" w:pos="648"/>
        </w:tabs>
        <w:ind w:left="360" w:hanging="72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5" w15:restartNumberingAfterBreak="0">
    <w:nsid w:val="00000005"/>
    <w:multiLevelType w:val="singleLevel"/>
    <w:tmpl w:val="00000005"/>
    <w:name w:val="WW8Num7"/>
    <w:lvl w:ilvl="0">
      <w:start w:val="1"/>
      <w:numFmt w:val="decimal"/>
      <w:lvlText w:val="%1)"/>
      <w:lvlJc w:val="left"/>
      <w:pPr>
        <w:tabs>
          <w:tab w:val="num" w:pos="0"/>
        </w:tabs>
        <w:ind w:left="2138" w:hanging="720"/>
      </w:pPr>
      <w:rPr>
        <w:rFonts w:ascii="Arial" w:hAnsi="Arial" w:cs="Arial" w:hint="default"/>
        <w:szCs w:val="24"/>
      </w:rPr>
    </w:lvl>
  </w:abstractNum>
  <w:abstractNum w:abstractNumId="6" w15:restartNumberingAfterBreak="0">
    <w:nsid w:val="00000006"/>
    <w:multiLevelType w:val="singleLevel"/>
    <w:tmpl w:val="00000006"/>
    <w:name w:val="WW8Num9"/>
    <w:lvl w:ilvl="0">
      <w:start w:val="1"/>
      <w:numFmt w:val="lowerRoman"/>
      <w:lvlText w:val="(%1)"/>
      <w:lvlJc w:val="left"/>
      <w:pPr>
        <w:tabs>
          <w:tab w:val="num" w:pos="0"/>
        </w:tabs>
        <w:ind w:left="1980" w:hanging="720"/>
      </w:pPr>
      <w:rPr>
        <w:rFonts w:ascii="Arial" w:hAnsi="Arial" w:cs="Arial" w:hint="default"/>
        <w:b w:val="0"/>
      </w:rPr>
    </w:lvl>
  </w:abstractNum>
  <w:abstractNum w:abstractNumId="7" w15:restartNumberingAfterBreak="0">
    <w:nsid w:val="00000007"/>
    <w:multiLevelType w:val="singleLevel"/>
    <w:tmpl w:val="00000007"/>
    <w:name w:val="WW8Num11"/>
    <w:lvl w:ilvl="0">
      <w:start w:val="1"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</w:abstractNum>
  <w:abstractNum w:abstractNumId="8" w15:restartNumberingAfterBreak="0">
    <w:nsid w:val="00000008"/>
    <w:multiLevelType w:val="singleLevel"/>
    <w:tmpl w:val="00000008"/>
    <w:name w:val="WW8Num14"/>
    <w:lvl w:ilvl="0">
      <w:start w:val="1"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</w:abstractNum>
  <w:abstractNum w:abstractNumId="9" w15:restartNumberingAfterBreak="0">
    <w:nsid w:val="00000009"/>
    <w:multiLevelType w:val="singleLevel"/>
    <w:tmpl w:val="00000009"/>
    <w:name w:val="WW8Num16"/>
    <w:lvl w:ilvl="0">
      <w:start w:val="1"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</w:abstractNum>
  <w:abstractNum w:abstractNumId="10" w15:restartNumberingAfterBreak="0">
    <w:nsid w:val="0000000A"/>
    <w:multiLevelType w:val="singleLevel"/>
    <w:tmpl w:val="0000000A"/>
    <w:name w:val="WW8Num17"/>
    <w:lvl w:ilvl="0">
      <w:start w:val="1"/>
      <w:numFmt w:val="lowerRoman"/>
      <w:lvlText w:val="(%1)"/>
      <w:lvlJc w:val="left"/>
      <w:pPr>
        <w:tabs>
          <w:tab w:val="num" w:pos="0"/>
        </w:tabs>
        <w:ind w:left="1980" w:hanging="720"/>
      </w:pPr>
      <w:rPr>
        <w:rFonts w:ascii="Arial" w:hAnsi="Arial" w:cs="Arial" w:hint="default"/>
        <w:b w:val="0"/>
      </w:rPr>
    </w:lvl>
  </w:abstractNum>
  <w:abstractNum w:abstractNumId="11" w15:restartNumberingAfterBreak="0">
    <w:nsid w:val="0000000B"/>
    <w:multiLevelType w:val="multilevel"/>
    <w:tmpl w:val="CA7A57AC"/>
    <w:name w:val="WW8Num18"/>
    <w:lvl w:ilvl="0">
      <w:start w:val="1"/>
      <w:numFmt w:val="decimal"/>
      <w:lvlText w:val="%1."/>
      <w:lvlJc w:val="center"/>
      <w:pPr>
        <w:tabs>
          <w:tab w:val="num" w:pos="648"/>
        </w:tabs>
        <w:ind w:left="360" w:hanging="72"/>
      </w:pPr>
      <w:rPr>
        <w:rFonts w:ascii="Times New Roman" w:hAnsi="Times New Roman" w:cs="Times New Roman" w:hint="default"/>
        <w:b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ascii="Times New Roman" w:hAnsi="Times New Roman" w:cs="Times New Roman" w:hint="default"/>
        <w:b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2" w15:restartNumberingAfterBreak="0">
    <w:nsid w:val="0000000C"/>
    <w:multiLevelType w:val="singleLevel"/>
    <w:tmpl w:val="0000000C"/>
    <w:name w:val="WW8Num20"/>
    <w:lvl w:ilvl="0">
      <w:start w:val="1"/>
      <w:numFmt w:val="bullet"/>
      <w:lvlText w:val=""/>
      <w:lvlJc w:val="left"/>
      <w:pPr>
        <w:tabs>
          <w:tab w:val="num" w:pos="0"/>
        </w:tabs>
        <w:ind w:left="1800" w:hanging="360"/>
      </w:pPr>
      <w:rPr>
        <w:rFonts w:ascii="Symbol" w:hAnsi="Symbol" w:cs="Symbol" w:hint="default"/>
      </w:rPr>
    </w:lvl>
  </w:abstractNum>
  <w:abstractNum w:abstractNumId="13" w15:restartNumberingAfterBreak="0">
    <w:nsid w:val="0000000D"/>
    <w:multiLevelType w:val="singleLevel"/>
    <w:tmpl w:val="0000000D"/>
    <w:name w:val="WW8Num24"/>
    <w:lvl w:ilvl="0">
      <w:start w:val="1"/>
      <w:numFmt w:val="lowerRoman"/>
      <w:lvlText w:val="(%1)"/>
      <w:lvlJc w:val="left"/>
      <w:pPr>
        <w:tabs>
          <w:tab w:val="num" w:pos="0"/>
        </w:tabs>
        <w:ind w:left="1980" w:hanging="720"/>
      </w:pPr>
      <w:rPr>
        <w:rFonts w:ascii="Arial" w:hAnsi="Arial" w:cs="Arial" w:hint="default"/>
        <w:b w:val="0"/>
      </w:rPr>
    </w:lvl>
  </w:abstractNum>
  <w:abstractNum w:abstractNumId="14" w15:restartNumberingAfterBreak="0">
    <w:nsid w:val="00167AA1"/>
    <w:multiLevelType w:val="hybridMultilevel"/>
    <w:tmpl w:val="F0F0BCA4"/>
    <w:lvl w:ilvl="0" w:tplc="5972E7CA">
      <w:start w:val="1"/>
      <w:numFmt w:val="lowerLetter"/>
      <w:lvlText w:val="%1."/>
      <w:lvlJc w:val="left"/>
      <w:pPr>
        <w:ind w:left="177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5" w15:restartNumberingAfterBreak="0">
    <w:nsid w:val="04FB46A2"/>
    <w:multiLevelType w:val="hybridMultilevel"/>
    <w:tmpl w:val="127C8BB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1A1837F1"/>
    <w:multiLevelType w:val="multilevel"/>
    <w:tmpl w:val="96048F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D2540D3"/>
    <w:multiLevelType w:val="hybridMultilevel"/>
    <w:tmpl w:val="3A5C69C8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8" w15:restartNumberingAfterBreak="0">
    <w:nsid w:val="238B3F53"/>
    <w:multiLevelType w:val="hybridMultilevel"/>
    <w:tmpl w:val="D1682220"/>
    <w:lvl w:ilvl="0" w:tplc="95CC25BA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47D5D0A"/>
    <w:multiLevelType w:val="multilevel"/>
    <w:tmpl w:val="4BB00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0565CFA"/>
    <w:multiLevelType w:val="hybridMultilevel"/>
    <w:tmpl w:val="3F3E8B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E945367"/>
    <w:multiLevelType w:val="multilevel"/>
    <w:tmpl w:val="DCCC1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1F6087F"/>
    <w:multiLevelType w:val="hybridMultilevel"/>
    <w:tmpl w:val="67FED4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EF6385"/>
    <w:multiLevelType w:val="hybridMultilevel"/>
    <w:tmpl w:val="3DD22684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7B065EE3"/>
    <w:multiLevelType w:val="hybridMultilevel"/>
    <w:tmpl w:val="3FD08B22"/>
    <w:lvl w:ilvl="0" w:tplc="ED86E2BE">
      <w:start w:val="9"/>
      <w:numFmt w:val="bullet"/>
      <w:lvlText w:val=""/>
      <w:lvlJc w:val="left"/>
      <w:pPr>
        <w:ind w:left="1069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7E125E3B"/>
    <w:multiLevelType w:val="multilevel"/>
    <w:tmpl w:val="CA7A57AC"/>
    <w:lvl w:ilvl="0">
      <w:start w:val="1"/>
      <w:numFmt w:val="decimal"/>
      <w:lvlText w:val="%1."/>
      <w:lvlJc w:val="center"/>
      <w:pPr>
        <w:tabs>
          <w:tab w:val="num" w:pos="648"/>
        </w:tabs>
        <w:ind w:left="360" w:hanging="72"/>
      </w:pPr>
      <w:rPr>
        <w:rFonts w:ascii="Times New Roman" w:hAnsi="Times New Roman" w:cs="Times New Roman" w:hint="default"/>
        <w:b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ascii="Times New Roman" w:hAnsi="Times New Roman" w:cs="Times New Roman" w:hint="default"/>
        <w:b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num w:numId="1" w16cid:durableId="687751947">
    <w:abstractNumId w:val="1"/>
  </w:num>
  <w:num w:numId="2" w16cid:durableId="865946017">
    <w:abstractNumId w:val="2"/>
  </w:num>
  <w:num w:numId="3" w16cid:durableId="829641332">
    <w:abstractNumId w:val="3"/>
  </w:num>
  <w:num w:numId="4" w16cid:durableId="517278208">
    <w:abstractNumId w:val="4"/>
  </w:num>
  <w:num w:numId="5" w16cid:durableId="62263867">
    <w:abstractNumId w:val="5"/>
  </w:num>
  <w:num w:numId="6" w16cid:durableId="534466206">
    <w:abstractNumId w:val="6"/>
  </w:num>
  <w:num w:numId="7" w16cid:durableId="1759718683">
    <w:abstractNumId w:val="7"/>
  </w:num>
  <w:num w:numId="8" w16cid:durableId="1409840862">
    <w:abstractNumId w:val="8"/>
  </w:num>
  <w:num w:numId="9" w16cid:durableId="185563357">
    <w:abstractNumId w:val="9"/>
  </w:num>
  <w:num w:numId="10" w16cid:durableId="1456100076">
    <w:abstractNumId w:val="10"/>
  </w:num>
  <w:num w:numId="11" w16cid:durableId="171992898">
    <w:abstractNumId w:val="11"/>
  </w:num>
  <w:num w:numId="12" w16cid:durableId="138692248">
    <w:abstractNumId w:val="12"/>
  </w:num>
  <w:num w:numId="13" w16cid:durableId="38827997">
    <w:abstractNumId w:val="13"/>
  </w:num>
  <w:num w:numId="14" w16cid:durableId="1017077847">
    <w:abstractNumId w:val="0"/>
  </w:num>
  <w:num w:numId="15" w16cid:durableId="968366037">
    <w:abstractNumId w:val="22"/>
  </w:num>
  <w:num w:numId="16" w16cid:durableId="1811052773">
    <w:abstractNumId w:val="23"/>
  </w:num>
  <w:num w:numId="17" w16cid:durableId="1175538954">
    <w:abstractNumId w:val="18"/>
  </w:num>
  <w:num w:numId="18" w16cid:durableId="575097209">
    <w:abstractNumId w:val="25"/>
  </w:num>
  <w:num w:numId="19" w16cid:durableId="900091962">
    <w:abstractNumId w:val="15"/>
  </w:num>
  <w:num w:numId="20" w16cid:durableId="2079814974">
    <w:abstractNumId w:val="20"/>
  </w:num>
  <w:num w:numId="21" w16cid:durableId="841775355">
    <w:abstractNumId w:val="17"/>
  </w:num>
  <w:num w:numId="22" w16cid:durableId="1575698363">
    <w:abstractNumId w:val="24"/>
  </w:num>
  <w:num w:numId="23" w16cid:durableId="97453812">
    <w:abstractNumId w:val="19"/>
  </w:num>
  <w:num w:numId="24" w16cid:durableId="1059211631">
    <w:abstractNumId w:val="16"/>
  </w:num>
  <w:num w:numId="25" w16cid:durableId="439840532">
    <w:abstractNumId w:val="21"/>
  </w:num>
  <w:num w:numId="26" w16cid:durableId="19944800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defaultTabStop w:val="709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6329"/>
    <w:rsid w:val="00020386"/>
    <w:rsid w:val="00027EAA"/>
    <w:rsid w:val="00035189"/>
    <w:rsid w:val="00040153"/>
    <w:rsid w:val="00042F80"/>
    <w:rsid w:val="00055D61"/>
    <w:rsid w:val="00056E7E"/>
    <w:rsid w:val="00061829"/>
    <w:rsid w:val="000717C7"/>
    <w:rsid w:val="00071D30"/>
    <w:rsid w:val="0008180E"/>
    <w:rsid w:val="00082EA9"/>
    <w:rsid w:val="000910F2"/>
    <w:rsid w:val="00091790"/>
    <w:rsid w:val="000971D5"/>
    <w:rsid w:val="000A0B5A"/>
    <w:rsid w:val="000A427E"/>
    <w:rsid w:val="000A4B30"/>
    <w:rsid w:val="000A4C4B"/>
    <w:rsid w:val="000A598C"/>
    <w:rsid w:val="000A72B9"/>
    <w:rsid w:val="000B481B"/>
    <w:rsid w:val="000B507D"/>
    <w:rsid w:val="000C1F8F"/>
    <w:rsid w:val="000D364D"/>
    <w:rsid w:val="000D59AE"/>
    <w:rsid w:val="000E1DFA"/>
    <w:rsid w:val="000E37AE"/>
    <w:rsid w:val="000E4B4C"/>
    <w:rsid w:val="000F0AA6"/>
    <w:rsid w:val="000F4388"/>
    <w:rsid w:val="000F535E"/>
    <w:rsid w:val="00100A32"/>
    <w:rsid w:val="0011599B"/>
    <w:rsid w:val="001209D2"/>
    <w:rsid w:val="001210B8"/>
    <w:rsid w:val="001307B6"/>
    <w:rsid w:val="001317BD"/>
    <w:rsid w:val="00131AB7"/>
    <w:rsid w:val="00134D81"/>
    <w:rsid w:val="001539CB"/>
    <w:rsid w:val="00157C79"/>
    <w:rsid w:val="00161882"/>
    <w:rsid w:val="00162962"/>
    <w:rsid w:val="00172559"/>
    <w:rsid w:val="001765B1"/>
    <w:rsid w:val="0017701D"/>
    <w:rsid w:val="001772B6"/>
    <w:rsid w:val="00180F84"/>
    <w:rsid w:val="001A0D1C"/>
    <w:rsid w:val="001A138F"/>
    <w:rsid w:val="001A774E"/>
    <w:rsid w:val="001B5869"/>
    <w:rsid w:val="001C5827"/>
    <w:rsid w:val="001D0C3C"/>
    <w:rsid w:val="001D1880"/>
    <w:rsid w:val="001D5562"/>
    <w:rsid w:val="001D5782"/>
    <w:rsid w:val="001D6E25"/>
    <w:rsid w:val="001E145C"/>
    <w:rsid w:val="001E2071"/>
    <w:rsid w:val="001E5627"/>
    <w:rsid w:val="001F0CB5"/>
    <w:rsid w:val="00203F60"/>
    <w:rsid w:val="00217768"/>
    <w:rsid w:val="002234E2"/>
    <w:rsid w:val="00224300"/>
    <w:rsid w:val="002266EB"/>
    <w:rsid w:val="002323EB"/>
    <w:rsid w:val="00240E5B"/>
    <w:rsid w:val="00244600"/>
    <w:rsid w:val="00247599"/>
    <w:rsid w:val="00251A3E"/>
    <w:rsid w:val="00252B62"/>
    <w:rsid w:val="00255D5C"/>
    <w:rsid w:val="00262A14"/>
    <w:rsid w:val="0026518E"/>
    <w:rsid w:val="002664D0"/>
    <w:rsid w:val="00275406"/>
    <w:rsid w:val="00276611"/>
    <w:rsid w:val="00281A2A"/>
    <w:rsid w:val="00283107"/>
    <w:rsid w:val="0029276D"/>
    <w:rsid w:val="00297B6E"/>
    <w:rsid w:val="002A04BB"/>
    <w:rsid w:val="002B0991"/>
    <w:rsid w:val="002B46B8"/>
    <w:rsid w:val="002B5623"/>
    <w:rsid w:val="002B7E29"/>
    <w:rsid w:val="002C206C"/>
    <w:rsid w:val="002D173D"/>
    <w:rsid w:val="002D71EC"/>
    <w:rsid w:val="002E3338"/>
    <w:rsid w:val="002E7DD3"/>
    <w:rsid w:val="002F0AD1"/>
    <w:rsid w:val="002F4437"/>
    <w:rsid w:val="003053FE"/>
    <w:rsid w:val="003107F9"/>
    <w:rsid w:val="00314C86"/>
    <w:rsid w:val="00317541"/>
    <w:rsid w:val="00321B34"/>
    <w:rsid w:val="0033134C"/>
    <w:rsid w:val="00335A6B"/>
    <w:rsid w:val="003369A8"/>
    <w:rsid w:val="003405C6"/>
    <w:rsid w:val="003464BB"/>
    <w:rsid w:val="0035003F"/>
    <w:rsid w:val="00355F99"/>
    <w:rsid w:val="00365376"/>
    <w:rsid w:val="00374564"/>
    <w:rsid w:val="00377E24"/>
    <w:rsid w:val="00384CDC"/>
    <w:rsid w:val="00386D46"/>
    <w:rsid w:val="00392FD8"/>
    <w:rsid w:val="00394EC5"/>
    <w:rsid w:val="003A73D0"/>
    <w:rsid w:val="003B2FF9"/>
    <w:rsid w:val="003B45F4"/>
    <w:rsid w:val="003B691B"/>
    <w:rsid w:val="003D6FA2"/>
    <w:rsid w:val="003D748E"/>
    <w:rsid w:val="003F099A"/>
    <w:rsid w:val="003F2A67"/>
    <w:rsid w:val="0040162F"/>
    <w:rsid w:val="00407B58"/>
    <w:rsid w:val="0041148A"/>
    <w:rsid w:val="00412706"/>
    <w:rsid w:val="0041643C"/>
    <w:rsid w:val="00423B6C"/>
    <w:rsid w:val="00424450"/>
    <w:rsid w:val="00427D5B"/>
    <w:rsid w:val="00427E0E"/>
    <w:rsid w:val="004328F4"/>
    <w:rsid w:val="00441273"/>
    <w:rsid w:val="004539CE"/>
    <w:rsid w:val="0045637F"/>
    <w:rsid w:val="00462F41"/>
    <w:rsid w:val="00471861"/>
    <w:rsid w:val="00472FE0"/>
    <w:rsid w:val="004739E5"/>
    <w:rsid w:val="0049643D"/>
    <w:rsid w:val="004A3F78"/>
    <w:rsid w:val="004B6418"/>
    <w:rsid w:val="004B642E"/>
    <w:rsid w:val="004C04A4"/>
    <w:rsid w:val="004C432F"/>
    <w:rsid w:val="004D26DF"/>
    <w:rsid w:val="004E025A"/>
    <w:rsid w:val="004E5BA1"/>
    <w:rsid w:val="004F4C69"/>
    <w:rsid w:val="004F5234"/>
    <w:rsid w:val="00516CFA"/>
    <w:rsid w:val="0052042B"/>
    <w:rsid w:val="00520770"/>
    <w:rsid w:val="005229C6"/>
    <w:rsid w:val="00523835"/>
    <w:rsid w:val="00524195"/>
    <w:rsid w:val="00526385"/>
    <w:rsid w:val="005277C9"/>
    <w:rsid w:val="00527879"/>
    <w:rsid w:val="00533016"/>
    <w:rsid w:val="0054636C"/>
    <w:rsid w:val="00576836"/>
    <w:rsid w:val="0058676B"/>
    <w:rsid w:val="00591E65"/>
    <w:rsid w:val="005B330D"/>
    <w:rsid w:val="005C4781"/>
    <w:rsid w:val="005C5250"/>
    <w:rsid w:val="005D6644"/>
    <w:rsid w:val="005F5033"/>
    <w:rsid w:val="00601CE0"/>
    <w:rsid w:val="0060455A"/>
    <w:rsid w:val="00607B55"/>
    <w:rsid w:val="00612924"/>
    <w:rsid w:val="00613BA3"/>
    <w:rsid w:val="0061575E"/>
    <w:rsid w:val="006200C1"/>
    <w:rsid w:val="00620E77"/>
    <w:rsid w:val="00633A20"/>
    <w:rsid w:val="006342BB"/>
    <w:rsid w:val="00635B1E"/>
    <w:rsid w:val="00636078"/>
    <w:rsid w:val="00637534"/>
    <w:rsid w:val="00646124"/>
    <w:rsid w:val="00651AE1"/>
    <w:rsid w:val="00662FC7"/>
    <w:rsid w:val="006716CC"/>
    <w:rsid w:val="0067256E"/>
    <w:rsid w:val="00672988"/>
    <w:rsid w:val="00683BFE"/>
    <w:rsid w:val="00693DAF"/>
    <w:rsid w:val="006A09FF"/>
    <w:rsid w:val="006A0DCA"/>
    <w:rsid w:val="006A41C9"/>
    <w:rsid w:val="006B308A"/>
    <w:rsid w:val="006B427E"/>
    <w:rsid w:val="006D170F"/>
    <w:rsid w:val="006D1FC3"/>
    <w:rsid w:val="006D2D1E"/>
    <w:rsid w:val="006E074D"/>
    <w:rsid w:val="006E7A97"/>
    <w:rsid w:val="0070588D"/>
    <w:rsid w:val="007076EF"/>
    <w:rsid w:val="007100F5"/>
    <w:rsid w:val="0071192C"/>
    <w:rsid w:val="007178EE"/>
    <w:rsid w:val="00721F85"/>
    <w:rsid w:val="00722F2F"/>
    <w:rsid w:val="007235C2"/>
    <w:rsid w:val="00724403"/>
    <w:rsid w:val="00724743"/>
    <w:rsid w:val="0073168F"/>
    <w:rsid w:val="0073241F"/>
    <w:rsid w:val="0073353E"/>
    <w:rsid w:val="00735804"/>
    <w:rsid w:val="00754671"/>
    <w:rsid w:val="0077211F"/>
    <w:rsid w:val="00772DF9"/>
    <w:rsid w:val="00777544"/>
    <w:rsid w:val="00781DB9"/>
    <w:rsid w:val="00794359"/>
    <w:rsid w:val="007A2903"/>
    <w:rsid w:val="007A2E72"/>
    <w:rsid w:val="007A433C"/>
    <w:rsid w:val="007A4AE5"/>
    <w:rsid w:val="007B5084"/>
    <w:rsid w:val="007C19F5"/>
    <w:rsid w:val="007C3F98"/>
    <w:rsid w:val="007C41FC"/>
    <w:rsid w:val="007D0EC5"/>
    <w:rsid w:val="007D4124"/>
    <w:rsid w:val="007D79EA"/>
    <w:rsid w:val="007E561F"/>
    <w:rsid w:val="007E6329"/>
    <w:rsid w:val="007F1F53"/>
    <w:rsid w:val="007F5F6A"/>
    <w:rsid w:val="008053B4"/>
    <w:rsid w:val="00831B6A"/>
    <w:rsid w:val="00837D7A"/>
    <w:rsid w:val="00854F54"/>
    <w:rsid w:val="00861D42"/>
    <w:rsid w:val="00863192"/>
    <w:rsid w:val="00867786"/>
    <w:rsid w:val="00873B58"/>
    <w:rsid w:val="00876182"/>
    <w:rsid w:val="00877519"/>
    <w:rsid w:val="00877E97"/>
    <w:rsid w:val="00881C97"/>
    <w:rsid w:val="008829EC"/>
    <w:rsid w:val="008851CC"/>
    <w:rsid w:val="00894ED0"/>
    <w:rsid w:val="008A6DF0"/>
    <w:rsid w:val="008B7CF1"/>
    <w:rsid w:val="008C10A5"/>
    <w:rsid w:val="008C2D81"/>
    <w:rsid w:val="008C3DD7"/>
    <w:rsid w:val="008D1805"/>
    <w:rsid w:val="008D4FAC"/>
    <w:rsid w:val="008D51E9"/>
    <w:rsid w:val="008D6D92"/>
    <w:rsid w:val="008D6FAC"/>
    <w:rsid w:val="008E28F0"/>
    <w:rsid w:val="008F5718"/>
    <w:rsid w:val="008F6E7E"/>
    <w:rsid w:val="008F6F32"/>
    <w:rsid w:val="00910509"/>
    <w:rsid w:val="00910B99"/>
    <w:rsid w:val="00914B2F"/>
    <w:rsid w:val="00925F25"/>
    <w:rsid w:val="00935ED0"/>
    <w:rsid w:val="00941944"/>
    <w:rsid w:val="00943834"/>
    <w:rsid w:val="00943F49"/>
    <w:rsid w:val="0094496B"/>
    <w:rsid w:val="0095445C"/>
    <w:rsid w:val="00962B10"/>
    <w:rsid w:val="009716C0"/>
    <w:rsid w:val="00975432"/>
    <w:rsid w:val="00975E97"/>
    <w:rsid w:val="0099701E"/>
    <w:rsid w:val="009A25B6"/>
    <w:rsid w:val="009B4A22"/>
    <w:rsid w:val="009C4847"/>
    <w:rsid w:val="009D4B2B"/>
    <w:rsid w:val="009F0E38"/>
    <w:rsid w:val="009F1133"/>
    <w:rsid w:val="009F17A5"/>
    <w:rsid w:val="009F23C8"/>
    <w:rsid w:val="009F2CCC"/>
    <w:rsid w:val="00A028BA"/>
    <w:rsid w:val="00A03B28"/>
    <w:rsid w:val="00A1306E"/>
    <w:rsid w:val="00A26D4B"/>
    <w:rsid w:val="00A310E1"/>
    <w:rsid w:val="00A42DBE"/>
    <w:rsid w:val="00A43DD8"/>
    <w:rsid w:val="00A4417A"/>
    <w:rsid w:val="00A534B0"/>
    <w:rsid w:val="00A5517E"/>
    <w:rsid w:val="00A57CF2"/>
    <w:rsid w:val="00A67A88"/>
    <w:rsid w:val="00A80BB4"/>
    <w:rsid w:val="00A920BC"/>
    <w:rsid w:val="00A94ED4"/>
    <w:rsid w:val="00A95897"/>
    <w:rsid w:val="00AA0A4F"/>
    <w:rsid w:val="00AA1046"/>
    <w:rsid w:val="00AA15FA"/>
    <w:rsid w:val="00AA38A5"/>
    <w:rsid w:val="00AA4A61"/>
    <w:rsid w:val="00AB12B3"/>
    <w:rsid w:val="00AC2083"/>
    <w:rsid w:val="00AC2A6B"/>
    <w:rsid w:val="00AC2EA5"/>
    <w:rsid w:val="00AE1E5E"/>
    <w:rsid w:val="00AE25CC"/>
    <w:rsid w:val="00B0334B"/>
    <w:rsid w:val="00B13DE4"/>
    <w:rsid w:val="00B159CB"/>
    <w:rsid w:val="00B17C31"/>
    <w:rsid w:val="00B219A8"/>
    <w:rsid w:val="00B27CDD"/>
    <w:rsid w:val="00B4235F"/>
    <w:rsid w:val="00B44A2D"/>
    <w:rsid w:val="00B53D4B"/>
    <w:rsid w:val="00B65E45"/>
    <w:rsid w:val="00B70DDC"/>
    <w:rsid w:val="00B7247F"/>
    <w:rsid w:val="00B748E3"/>
    <w:rsid w:val="00B77155"/>
    <w:rsid w:val="00B85916"/>
    <w:rsid w:val="00B875C7"/>
    <w:rsid w:val="00BA4EB8"/>
    <w:rsid w:val="00BA5183"/>
    <w:rsid w:val="00BA5FBE"/>
    <w:rsid w:val="00BA6B6F"/>
    <w:rsid w:val="00BB23FE"/>
    <w:rsid w:val="00BB5936"/>
    <w:rsid w:val="00BB6999"/>
    <w:rsid w:val="00BB7B66"/>
    <w:rsid w:val="00BC479F"/>
    <w:rsid w:val="00BC4900"/>
    <w:rsid w:val="00BD028F"/>
    <w:rsid w:val="00BD1772"/>
    <w:rsid w:val="00BD7DD5"/>
    <w:rsid w:val="00BE51DD"/>
    <w:rsid w:val="00BE5C5D"/>
    <w:rsid w:val="00BE6F9B"/>
    <w:rsid w:val="00BF13EC"/>
    <w:rsid w:val="00BF1B40"/>
    <w:rsid w:val="00C11626"/>
    <w:rsid w:val="00C1438B"/>
    <w:rsid w:val="00C26446"/>
    <w:rsid w:val="00C27913"/>
    <w:rsid w:val="00C31519"/>
    <w:rsid w:val="00C3353B"/>
    <w:rsid w:val="00C3581F"/>
    <w:rsid w:val="00C35B00"/>
    <w:rsid w:val="00C373A3"/>
    <w:rsid w:val="00C43685"/>
    <w:rsid w:val="00C437A4"/>
    <w:rsid w:val="00C4615F"/>
    <w:rsid w:val="00C4629A"/>
    <w:rsid w:val="00C53B94"/>
    <w:rsid w:val="00C54955"/>
    <w:rsid w:val="00C57A7B"/>
    <w:rsid w:val="00C6184C"/>
    <w:rsid w:val="00C66724"/>
    <w:rsid w:val="00C67A3F"/>
    <w:rsid w:val="00C70DE9"/>
    <w:rsid w:val="00C72BB5"/>
    <w:rsid w:val="00C73DFA"/>
    <w:rsid w:val="00C769D2"/>
    <w:rsid w:val="00C820F4"/>
    <w:rsid w:val="00C87EBF"/>
    <w:rsid w:val="00CA2861"/>
    <w:rsid w:val="00CA44FA"/>
    <w:rsid w:val="00CA7ADA"/>
    <w:rsid w:val="00CA7C4C"/>
    <w:rsid w:val="00CB083E"/>
    <w:rsid w:val="00CB41D1"/>
    <w:rsid w:val="00CB4986"/>
    <w:rsid w:val="00CB7BA7"/>
    <w:rsid w:val="00CC0651"/>
    <w:rsid w:val="00CC6389"/>
    <w:rsid w:val="00CC6847"/>
    <w:rsid w:val="00CD6720"/>
    <w:rsid w:val="00CE5FB2"/>
    <w:rsid w:val="00CF451C"/>
    <w:rsid w:val="00CF5011"/>
    <w:rsid w:val="00CF7CDF"/>
    <w:rsid w:val="00D040CE"/>
    <w:rsid w:val="00D110C6"/>
    <w:rsid w:val="00D20054"/>
    <w:rsid w:val="00D3112C"/>
    <w:rsid w:val="00D31152"/>
    <w:rsid w:val="00D37C48"/>
    <w:rsid w:val="00D577BC"/>
    <w:rsid w:val="00D62EA7"/>
    <w:rsid w:val="00D62F56"/>
    <w:rsid w:val="00D63B68"/>
    <w:rsid w:val="00D63F28"/>
    <w:rsid w:val="00D663E3"/>
    <w:rsid w:val="00D67D43"/>
    <w:rsid w:val="00D74C95"/>
    <w:rsid w:val="00D83B70"/>
    <w:rsid w:val="00D877E6"/>
    <w:rsid w:val="00D900CF"/>
    <w:rsid w:val="00D91C96"/>
    <w:rsid w:val="00D957CA"/>
    <w:rsid w:val="00DA0F5B"/>
    <w:rsid w:val="00DB5056"/>
    <w:rsid w:val="00DB53F8"/>
    <w:rsid w:val="00DB6307"/>
    <w:rsid w:val="00DB6A32"/>
    <w:rsid w:val="00DC26FA"/>
    <w:rsid w:val="00DC3E70"/>
    <w:rsid w:val="00DC4AE4"/>
    <w:rsid w:val="00DD0415"/>
    <w:rsid w:val="00DE1E5F"/>
    <w:rsid w:val="00DE7475"/>
    <w:rsid w:val="00E00717"/>
    <w:rsid w:val="00E05758"/>
    <w:rsid w:val="00E12526"/>
    <w:rsid w:val="00E13AD5"/>
    <w:rsid w:val="00E21C86"/>
    <w:rsid w:val="00E22654"/>
    <w:rsid w:val="00E274EA"/>
    <w:rsid w:val="00E40651"/>
    <w:rsid w:val="00E415F9"/>
    <w:rsid w:val="00E44761"/>
    <w:rsid w:val="00E50FFD"/>
    <w:rsid w:val="00E514FC"/>
    <w:rsid w:val="00E658CC"/>
    <w:rsid w:val="00E736C2"/>
    <w:rsid w:val="00E75AC7"/>
    <w:rsid w:val="00E76333"/>
    <w:rsid w:val="00E825F9"/>
    <w:rsid w:val="00E82DFF"/>
    <w:rsid w:val="00E929BA"/>
    <w:rsid w:val="00E9486E"/>
    <w:rsid w:val="00E950EA"/>
    <w:rsid w:val="00E97A21"/>
    <w:rsid w:val="00EA448F"/>
    <w:rsid w:val="00EA5397"/>
    <w:rsid w:val="00EA79DC"/>
    <w:rsid w:val="00EA7F0D"/>
    <w:rsid w:val="00EB4695"/>
    <w:rsid w:val="00EC2048"/>
    <w:rsid w:val="00EC3CCC"/>
    <w:rsid w:val="00EC6167"/>
    <w:rsid w:val="00EE40B1"/>
    <w:rsid w:val="00EE5580"/>
    <w:rsid w:val="00EF7A2F"/>
    <w:rsid w:val="00F03F8D"/>
    <w:rsid w:val="00F04308"/>
    <w:rsid w:val="00F06D2A"/>
    <w:rsid w:val="00F11E02"/>
    <w:rsid w:val="00F20C6C"/>
    <w:rsid w:val="00F25192"/>
    <w:rsid w:val="00F260E5"/>
    <w:rsid w:val="00F37230"/>
    <w:rsid w:val="00F400E6"/>
    <w:rsid w:val="00F44C60"/>
    <w:rsid w:val="00F5351A"/>
    <w:rsid w:val="00F54773"/>
    <w:rsid w:val="00F57DCB"/>
    <w:rsid w:val="00F6228F"/>
    <w:rsid w:val="00F71900"/>
    <w:rsid w:val="00F77D52"/>
    <w:rsid w:val="00F94122"/>
    <w:rsid w:val="00FA0FE6"/>
    <w:rsid w:val="00FB38CB"/>
    <w:rsid w:val="00FB5AE7"/>
    <w:rsid w:val="00FB7C01"/>
    <w:rsid w:val="00FD1EA8"/>
    <w:rsid w:val="00FD635A"/>
    <w:rsid w:val="00FE527A"/>
    <w:rsid w:val="00FE5AC4"/>
    <w:rsid w:val="00FF7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0930884B"/>
  <w15:docId w15:val="{08B9DB55-78E1-394F-971C-3D0975A8F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 w:qFormat="1"/>
    <w:lsdException w:name="Colorful Grid" w:uiPriority="73" w:qFormat="1"/>
    <w:lsdException w:name="Light Shading Accent 1" w:uiPriority="60" w:qFormat="1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 w:qFormat="1"/>
    <w:lsdException w:name="Medium List 2 Accent 6" w:uiPriority="66" w:qFormat="1"/>
    <w:lsdException w:name="Medium Grid 1 Accent 6" w:uiPriority="67" w:qFormat="1"/>
    <w:lsdException w:name="Medium Grid 2 Accent 6" w:uiPriority="68" w:qFormat="1"/>
    <w:lsdException w:name="Medium Grid 3 Accent 6" w:uiPriority="69" w:qFormat="1"/>
    <w:lsdException w:name="Dark List Accent 6" w:uiPriority="70"/>
    <w:lsdException w:name="Colorful Shading Accent 6" w:uiPriority="7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sz w:val="24"/>
      <w:lang w:eastAsia="zh-CN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jc w:val="center"/>
      <w:outlineLvl w:val="0"/>
    </w:pPr>
    <w:rPr>
      <w:rFonts w:ascii="Arial" w:hAnsi="Arial" w:cs="Arial"/>
      <w:sz w:val="36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jc w:val="center"/>
      <w:outlineLvl w:val="1"/>
    </w:pPr>
    <w:rPr>
      <w:rFonts w:ascii="Arial Narrow" w:hAnsi="Arial Narrow" w:cs="Arial Narrow"/>
      <w:b/>
      <w:sz w:val="52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sz w:val="48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jc w:val="center"/>
      <w:outlineLvl w:val="3"/>
    </w:pPr>
    <w:rPr>
      <w:rFonts w:ascii="Arial" w:hAnsi="Arial" w:cs="Arial"/>
      <w:sz w:val="44"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rFonts w:ascii="Arial Narrow" w:hAnsi="Arial Narrow" w:cs="Arial Narrow"/>
      <w:b/>
      <w:sz w:val="20"/>
    </w:rPr>
  </w:style>
  <w:style w:type="paragraph" w:styleId="Ttulo6">
    <w:name w:val="heading 6"/>
    <w:basedOn w:val="Normal"/>
    <w:next w:val="Normal"/>
    <w:qFormat/>
    <w:pPr>
      <w:keepNext/>
      <w:numPr>
        <w:ilvl w:val="5"/>
        <w:numId w:val="1"/>
      </w:numPr>
      <w:jc w:val="center"/>
      <w:outlineLvl w:val="5"/>
    </w:pPr>
    <w:rPr>
      <w:rFonts w:ascii="Arial" w:hAnsi="Arial" w:cs="Arial"/>
      <w:b/>
    </w:rPr>
  </w:style>
  <w:style w:type="paragraph" w:styleId="Ttulo7">
    <w:name w:val="heading 7"/>
    <w:basedOn w:val="Normal"/>
    <w:next w:val="Normal"/>
    <w:qFormat/>
    <w:pPr>
      <w:keepNext/>
      <w:numPr>
        <w:ilvl w:val="6"/>
        <w:numId w:val="1"/>
      </w:numPr>
      <w:spacing w:line="360" w:lineRule="auto"/>
      <w:ind w:left="0" w:firstLine="567"/>
      <w:jc w:val="center"/>
      <w:outlineLvl w:val="6"/>
    </w:pPr>
    <w:rPr>
      <w:rFonts w:ascii="Arial" w:hAnsi="Arial" w:cs="Arial"/>
      <w:b/>
    </w:rPr>
  </w:style>
  <w:style w:type="paragraph" w:styleId="Ttulo8">
    <w:name w:val="heading 8"/>
    <w:basedOn w:val="Normal"/>
    <w:next w:val="Normal"/>
    <w:qFormat/>
    <w:pPr>
      <w:keepNext/>
      <w:numPr>
        <w:ilvl w:val="7"/>
        <w:numId w:val="1"/>
      </w:numPr>
      <w:outlineLvl w:val="7"/>
    </w:pPr>
    <w:rPr>
      <w:rFonts w:ascii="Arial Narrow" w:hAnsi="Arial Narrow" w:cs="Arial Narrow"/>
      <w:b/>
    </w:rPr>
  </w:style>
  <w:style w:type="paragraph" w:styleId="Ttulo9">
    <w:name w:val="heading 9"/>
    <w:basedOn w:val="Normal"/>
    <w:next w:val="Normal"/>
    <w:qFormat/>
    <w:pPr>
      <w:keepNext/>
      <w:numPr>
        <w:ilvl w:val="8"/>
        <w:numId w:val="1"/>
      </w:numPr>
      <w:jc w:val="center"/>
      <w:outlineLvl w:val="8"/>
    </w:pPr>
    <w:rPr>
      <w:rFonts w:ascii="Tahoma" w:hAnsi="Tahoma" w:cs="Tahoma"/>
      <w:color w:val="808000"/>
      <w:sz w:val="7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 w:cs="Symbol" w:hint="default"/>
    </w:rPr>
  </w:style>
  <w:style w:type="character" w:customStyle="1" w:styleId="WW8Num1z2">
    <w:name w:val="WW8Num1z2"/>
    <w:rPr>
      <w:rFonts w:ascii="Courier New" w:hAnsi="Courier New" w:cs="Courier New" w:hint="default"/>
    </w:rPr>
  </w:style>
  <w:style w:type="character" w:customStyle="1" w:styleId="WW8Num1z3">
    <w:name w:val="WW8Num1z3"/>
    <w:rPr>
      <w:rFonts w:ascii="Wingdings" w:hAnsi="Wingdings" w:cs="Wingdings" w:hint="default"/>
    </w:rPr>
  </w:style>
  <w:style w:type="character" w:customStyle="1" w:styleId="WW8Num2z0">
    <w:name w:val="WW8Num2z0"/>
    <w:rPr>
      <w:rFonts w:ascii="Symbol" w:hAnsi="Symbol" w:cs="Symbol" w:hint="default"/>
    </w:rPr>
  </w:style>
  <w:style w:type="character" w:customStyle="1" w:styleId="WW8Num3z0">
    <w:name w:val="WW8Num3z0"/>
    <w:rPr>
      <w:rFonts w:ascii="Symbol" w:hAnsi="Symbol" w:cs="Symbol" w:hint="default"/>
    </w:rPr>
  </w:style>
  <w:style w:type="character" w:customStyle="1" w:styleId="WW8Num4z0">
    <w:name w:val="WW8Num4z0"/>
  </w:style>
  <w:style w:type="character" w:customStyle="1" w:styleId="WW8Num4z1">
    <w:name w:val="WW8Num4z1"/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5z0">
    <w:name w:val="WW8Num5z0"/>
    <w:rPr>
      <w:rFonts w:hint="default"/>
    </w:rPr>
  </w:style>
  <w:style w:type="character" w:customStyle="1" w:styleId="WW8Num5z1">
    <w:name w:val="WW8Num5z1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  <w:rPr>
      <w:rFonts w:ascii="Symbol" w:hAnsi="Symbol" w:cs="Symbol" w:hint="default"/>
    </w:rPr>
  </w:style>
  <w:style w:type="character" w:customStyle="1" w:styleId="WW8Num6z1">
    <w:name w:val="WW8Num6z1"/>
    <w:rPr>
      <w:rFonts w:ascii="Courier New" w:hAnsi="Courier New" w:cs="Courier New" w:hint="default"/>
    </w:rPr>
  </w:style>
  <w:style w:type="character" w:customStyle="1" w:styleId="WW8Num6z2">
    <w:name w:val="WW8Num6z2"/>
    <w:rPr>
      <w:rFonts w:ascii="Wingdings" w:hAnsi="Wingdings" w:cs="Wingdings" w:hint="default"/>
    </w:rPr>
  </w:style>
  <w:style w:type="character" w:customStyle="1" w:styleId="WW8Num7z0">
    <w:name w:val="WW8Num7z0"/>
    <w:rPr>
      <w:rFonts w:ascii="Arial" w:hAnsi="Arial" w:cs="Arial" w:hint="default"/>
      <w:szCs w:val="24"/>
    </w:rPr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8z0">
    <w:name w:val="WW8Num8z0"/>
    <w:rPr>
      <w:rFonts w:hint="default"/>
    </w:rPr>
  </w:style>
  <w:style w:type="character" w:customStyle="1" w:styleId="WW8Num8z1">
    <w:name w:val="WW8Num8z1"/>
  </w:style>
  <w:style w:type="character" w:customStyle="1" w:styleId="WW8Num8z2">
    <w:name w:val="WW8Num8z2"/>
  </w:style>
  <w:style w:type="character" w:customStyle="1" w:styleId="WW8Num8z3">
    <w:name w:val="WW8Num8z3"/>
  </w:style>
  <w:style w:type="character" w:customStyle="1" w:styleId="WW8Num8z4">
    <w:name w:val="WW8Num8z4"/>
  </w:style>
  <w:style w:type="character" w:customStyle="1" w:styleId="WW8Num8z5">
    <w:name w:val="WW8Num8z5"/>
  </w:style>
  <w:style w:type="character" w:customStyle="1" w:styleId="WW8Num8z6">
    <w:name w:val="WW8Num8z6"/>
  </w:style>
  <w:style w:type="character" w:customStyle="1" w:styleId="WW8Num8z7">
    <w:name w:val="WW8Num8z7"/>
  </w:style>
  <w:style w:type="character" w:customStyle="1" w:styleId="WW8Num8z8">
    <w:name w:val="WW8Num8z8"/>
  </w:style>
  <w:style w:type="character" w:customStyle="1" w:styleId="WW8Num9z0">
    <w:name w:val="WW8Num9z0"/>
    <w:rPr>
      <w:rFonts w:ascii="Arial" w:hAnsi="Arial" w:cs="Arial" w:hint="default"/>
      <w:b w:val="0"/>
    </w:rPr>
  </w:style>
  <w:style w:type="character" w:customStyle="1" w:styleId="WW8Num9z1">
    <w:name w:val="WW8Num9z1"/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customStyle="1" w:styleId="WW8Num10z0">
    <w:name w:val="WW8Num10z0"/>
    <w:rPr>
      <w:rFonts w:ascii="Symbol" w:hAnsi="Symbol" w:cs="Symbol" w:hint="default"/>
    </w:rPr>
  </w:style>
  <w:style w:type="character" w:customStyle="1" w:styleId="WW8Num10z1">
    <w:name w:val="WW8Num10z1"/>
    <w:rPr>
      <w:rFonts w:ascii="Courier New" w:hAnsi="Courier New" w:cs="Courier New" w:hint="default"/>
    </w:rPr>
  </w:style>
  <w:style w:type="character" w:customStyle="1" w:styleId="WW8Num10z2">
    <w:name w:val="WW8Num10z2"/>
    <w:rPr>
      <w:rFonts w:ascii="Wingdings" w:hAnsi="Wingdings" w:cs="Wingdings" w:hint="default"/>
    </w:rPr>
  </w:style>
  <w:style w:type="character" w:customStyle="1" w:styleId="WW8Num11z0">
    <w:name w:val="WW8Num11z0"/>
    <w:rPr>
      <w:rFonts w:ascii="Courier New" w:hAnsi="Courier New" w:cs="Courier New" w:hint="default"/>
    </w:rPr>
  </w:style>
  <w:style w:type="character" w:customStyle="1" w:styleId="WW8Num11z2">
    <w:name w:val="WW8Num11z2"/>
    <w:rPr>
      <w:rFonts w:ascii="Wingdings" w:hAnsi="Wingdings" w:cs="Wingdings" w:hint="default"/>
    </w:rPr>
  </w:style>
  <w:style w:type="character" w:customStyle="1" w:styleId="WW8Num11z3">
    <w:name w:val="WW8Num11z3"/>
    <w:rPr>
      <w:rFonts w:ascii="Symbol" w:hAnsi="Symbol" w:cs="Symbol" w:hint="default"/>
    </w:rPr>
  </w:style>
  <w:style w:type="character" w:customStyle="1" w:styleId="WW8Num12z0">
    <w:name w:val="WW8Num12z0"/>
    <w:rPr>
      <w:rFonts w:ascii="Symbol" w:hAnsi="Symbol" w:cs="Symbol" w:hint="default"/>
    </w:rPr>
  </w:style>
  <w:style w:type="character" w:customStyle="1" w:styleId="WW8Num12z1">
    <w:name w:val="WW8Num12z1"/>
    <w:rPr>
      <w:rFonts w:ascii="Courier New" w:hAnsi="Courier New" w:cs="Courier New" w:hint="default"/>
    </w:rPr>
  </w:style>
  <w:style w:type="character" w:customStyle="1" w:styleId="WW8Num12z2">
    <w:name w:val="WW8Num12z2"/>
    <w:rPr>
      <w:rFonts w:ascii="Wingdings" w:hAnsi="Wingdings" w:cs="Wingdings" w:hint="default"/>
    </w:rPr>
  </w:style>
  <w:style w:type="character" w:customStyle="1" w:styleId="WW8Num13z0">
    <w:name w:val="WW8Num13z0"/>
    <w:rPr>
      <w:rFonts w:ascii="Courier New" w:hAnsi="Courier New" w:cs="Courier New" w:hint="default"/>
    </w:rPr>
  </w:style>
  <w:style w:type="character" w:customStyle="1" w:styleId="WW8Num13z2">
    <w:name w:val="WW8Num13z2"/>
    <w:rPr>
      <w:rFonts w:ascii="Wingdings" w:hAnsi="Wingdings" w:cs="Wingdings" w:hint="default"/>
    </w:rPr>
  </w:style>
  <w:style w:type="character" w:customStyle="1" w:styleId="WW8Num13z3">
    <w:name w:val="WW8Num13z3"/>
    <w:rPr>
      <w:rFonts w:ascii="Symbol" w:hAnsi="Symbol" w:cs="Symbol" w:hint="default"/>
    </w:rPr>
  </w:style>
  <w:style w:type="character" w:customStyle="1" w:styleId="WW8Num14z0">
    <w:name w:val="WW8Num14z0"/>
    <w:rPr>
      <w:rFonts w:ascii="Courier New" w:hAnsi="Courier New" w:cs="Courier New" w:hint="default"/>
    </w:rPr>
  </w:style>
  <w:style w:type="character" w:customStyle="1" w:styleId="WW8Num14z2">
    <w:name w:val="WW8Num14z2"/>
    <w:rPr>
      <w:rFonts w:ascii="Wingdings" w:hAnsi="Wingdings" w:cs="Wingdings" w:hint="default"/>
    </w:rPr>
  </w:style>
  <w:style w:type="character" w:customStyle="1" w:styleId="WW8Num14z3">
    <w:name w:val="WW8Num14z3"/>
    <w:rPr>
      <w:rFonts w:ascii="Symbol" w:hAnsi="Symbol" w:cs="Symbol" w:hint="default"/>
    </w:rPr>
  </w:style>
  <w:style w:type="character" w:customStyle="1" w:styleId="WW8Num15z0">
    <w:name w:val="WW8Num15z0"/>
    <w:rPr>
      <w:rFonts w:hint="default"/>
    </w:rPr>
  </w:style>
  <w:style w:type="character" w:customStyle="1" w:styleId="WW8Num15z1">
    <w:name w:val="WW8Num15z1"/>
  </w:style>
  <w:style w:type="character" w:customStyle="1" w:styleId="WW8Num15z2">
    <w:name w:val="WW8Num15z2"/>
  </w:style>
  <w:style w:type="character" w:customStyle="1" w:styleId="WW8Num15z3">
    <w:name w:val="WW8Num15z3"/>
  </w:style>
  <w:style w:type="character" w:customStyle="1" w:styleId="WW8Num15z4">
    <w:name w:val="WW8Num15z4"/>
  </w:style>
  <w:style w:type="character" w:customStyle="1" w:styleId="WW8Num15z5">
    <w:name w:val="WW8Num15z5"/>
  </w:style>
  <w:style w:type="character" w:customStyle="1" w:styleId="WW8Num15z6">
    <w:name w:val="WW8Num15z6"/>
  </w:style>
  <w:style w:type="character" w:customStyle="1" w:styleId="WW8Num15z7">
    <w:name w:val="WW8Num15z7"/>
  </w:style>
  <w:style w:type="character" w:customStyle="1" w:styleId="WW8Num15z8">
    <w:name w:val="WW8Num15z8"/>
  </w:style>
  <w:style w:type="character" w:customStyle="1" w:styleId="WW8Num16z0">
    <w:name w:val="WW8Num16z0"/>
    <w:rPr>
      <w:rFonts w:ascii="Courier New" w:hAnsi="Courier New" w:cs="Courier New" w:hint="default"/>
    </w:rPr>
  </w:style>
  <w:style w:type="character" w:customStyle="1" w:styleId="WW8Num16z2">
    <w:name w:val="WW8Num16z2"/>
    <w:rPr>
      <w:rFonts w:ascii="Wingdings" w:hAnsi="Wingdings" w:cs="Wingdings" w:hint="default"/>
    </w:rPr>
  </w:style>
  <w:style w:type="character" w:customStyle="1" w:styleId="WW8Num16z3">
    <w:name w:val="WW8Num16z3"/>
    <w:rPr>
      <w:rFonts w:ascii="Symbol" w:hAnsi="Symbol" w:cs="Symbol" w:hint="default"/>
    </w:rPr>
  </w:style>
  <w:style w:type="character" w:customStyle="1" w:styleId="WW8Num17z0">
    <w:name w:val="WW8Num17z0"/>
    <w:rPr>
      <w:rFonts w:ascii="Arial" w:hAnsi="Arial" w:cs="Arial" w:hint="default"/>
      <w:b w:val="0"/>
    </w:rPr>
  </w:style>
  <w:style w:type="character" w:customStyle="1" w:styleId="WW8Num17z1">
    <w:name w:val="WW8Num17z1"/>
  </w:style>
  <w:style w:type="character" w:customStyle="1" w:styleId="WW8Num17z2">
    <w:name w:val="WW8Num17z2"/>
  </w:style>
  <w:style w:type="character" w:customStyle="1" w:styleId="WW8Num17z3">
    <w:name w:val="WW8Num17z3"/>
  </w:style>
  <w:style w:type="character" w:customStyle="1" w:styleId="WW8Num17z4">
    <w:name w:val="WW8Num17z4"/>
  </w:style>
  <w:style w:type="character" w:customStyle="1" w:styleId="WW8Num17z5">
    <w:name w:val="WW8Num17z5"/>
  </w:style>
  <w:style w:type="character" w:customStyle="1" w:styleId="WW8Num17z6">
    <w:name w:val="WW8Num17z6"/>
  </w:style>
  <w:style w:type="character" w:customStyle="1" w:styleId="WW8Num17z7">
    <w:name w:val="WW8Num17z7"/>
  </w:style>
  <w:style w:type="character" w:customStyle="1" w:styleId="WW8Num17z8">
    <w:name w:val="WW8Num17z8"/>
  </w:style>
  <w:style w:type="character" w:customStyle="1" w:styleId="WW8Num18z0">
    <w:name w:val="WW8Num18z0"/>
    <w:rPr>
      <w:b/>
    </w:rPr>
  </w:style>
  <w:style w:type="character" w:customStyle="1" w:styleId="WW8Num18z1">
    <w:name w:val="WW8Num18z1"/>
    <w:rPr>
      <w:b/>
    </w:rPr>
  </w:style>
  <w:style w:type="character" w:customStyle="1" w:styleId="WW8Num18z2">
    <w:name w:val="WW8Num18z2"/>
  </w:style>
  <w:style w:type="character" w:customStyle="1" w:styleId="WW8Num18z3">
    <w:name w:val="WW8Num18z3"/>
  </w:style>
  <w:style w:type="character" w:customStyle="1" w:styleId="WW8Num18z4">
    <w:name w:val="WW8Num18z4"/>
  </w:style>
  <w:style w:type="character" w:customStyle="1" w:styleId="WW8Num18z5">
    <w:name w:val="WW8Num18z5"/>
  </w:style>
  <w:style w:type="character" w:customStyle="1" w:styleId="WW8Num18z6">
    <w:name w:val="WW8Num18z6"/>
  </w:style>
  <w:style w:type="character" w:customStyle="1" w:styleId="WW8Num18z7">
    <w:name w:val="WW8Num18z7"/>
  </w:style>
  <w:style w:type="character" w:customStyle="1" w:styleId="WW8Num18z8">
    <w:name w:val="WW8Num18z8"/>
  </w:style>
  <w:style w:type="character" w:customStyle="1" w:styleId="WW8Num19z0">
    <w:name w:val="WW8Num19z0"/>
    <w:rPr>
      <w:rFonts w:hint="default"/>
    </w:rPr>
  </w:style>
  <w:style w:type="character" w:customStyle="1" w:styleId="WW8Num19z1">
    <w:name w:val="WW8Num19z1"/>
  </w:style>
  <w:style w:type="character" w:customStyle="1" w:styleId="WW8Num19z2">
    <w:name w:val="WW8Num19z2"/>
  </w:style>
  <w:style w:type="character" w:customStyle="1" w:styleId="WW8Num19z3">
    <w:name w:val="WW8Num19z3"/>
  </w:style>
  <w:style w:type="character" w:customStyle="1" w:styleId="WW8Num19z4">
    <w:name w:val="WW8Num19z4"/>
  </w:style>
  <w:style w:type="character" w:customStyle="1" w:styleId="WW8Num19z5">
    <w:name w:val="WW8Num19z5"/>
  </w:style>
  <w:style w:type="character" w:customStyle="1" w:styleId="WW8Num19z6">
    <w:name w:val="WW8Num19z6"/>
  </w:style>
  <w:style w:type="character" w:customStyle="1" w:styleId="WW8Num19z7">
    <w:name w:val="WW8Num19z7"/>
  </w:style>
  <w:style w:type="character" w:customStyle="1" w:styleId="WW8Num19z8">
    <w:name w:val="WW8Num19z8"/>
  </w:style>
  <w:style w:type="character" w:customStyle="1" w:styleId="WW8Num20z0">
    <w:name w:val="WW8Num20z0"/>
    <w:rPr>
      <w:rFonts w:ascii="Symbol" w:hAnsi="Symbol" w:cs="Symbol" w:hint="default"/>
    </w:rPr>
  </w:style>
  <w:style w:type="character" w:customStyle="1" w:styleId="WW8Num20z1">
    <w:name w:val="WW8Num20z1"/>
    <w:rPr>
      <w:rFonts w:ascii="Courier New" w:hAnsi="Courier New" w:cs="Courier New" w:hint="default"/>
    </w:rPr>
  </w:style>
  <w:style w:type="character" w:customStyle="1" w:styleId="WW8Num20z2">
    <w:name w:val="WW8Num20z2"/>
    <w:rPr>
      <w:rFonts w:ascii="Wingdings" w:hAnsi="Wingdings" w:cs="Wingdings" w:hint="default"/>
    </w:rPr>
  </w:style>
  <w:style w:type="character" w:customStyle="1" w:styleId="WW8Num21z0">
    <w:name w:val="WW8Num21z0"/>
    <w:rPr>
      <w:rFonts w:ascii="Symbol" w:hAnsi="Symbol" w:cs="Symbol" w:hint="default"/>
    </w:rPr>
  </w:style>
  <w:style w:type="character" w:customStyle="1" w:styleId="WW8Num21z1">
    <w:name w:val="WW8Num21z1"/>
  </w:style>
  <w:style w:type="character" w:customStyle="1" w:styleId="WW8Num21z2">
    <w:name w:val="WW8Num21z2"/>
  </w:style>
  <w:style w:type="character" w:customStyle="1" w:styleId="WW8Num21z3">
    <w:name w:val="WW8Num21z3"/>
  </w:style>
  <w:style w:type="character" w:customStyle="1" w:styleId="WW8Num21z4">
    <w:name w:val="WW8Num21z4"/>
  </w:style>
  <w:style w:type="character" w:customStyle="1" w:styleId="WW8Num21z5">
    <w:name w:val="WW8Num21z5"/>
  </w:style>
  <w:style w:type="character" w:customStyle="1" w:styleId="WW8Num21z6">
    <w:name w:val="WW8Num21z6"/>
  </w:style>
  <w:style w:type="character" w:customStyle="1" w:styleId="WW8Num21z7">
    <w:name w:val="WW8Num21z7"/>
  </w:style>
  <w:style w:type="character" w:customStyle="1" w:styleId="WW8Num21z8">
    <w:name w:val="WW8Num21z8"/>
  </w:style>
  <w:style w:type="character" w:customStyle="1" w:styleId="WW8Num22z0">
    <w:name w:val="WW8Num22z0"/>
  </w:style>
  <w:style w:type="character" w:customStyle="1" w:styleId="WW8Num22z1">
    <w:name w:val="WW8Num22z1"/>
  </w:style>
  <w:style w:type="character" w:customStyle="1" w:styleId="WW8Num22z2">
    <w:name w:val="WW8Num22z2"/>
  </w:style>
  <w:style w:type="character" w:customStyle="1" w:styleId="WW8Num22z3">
    <w:name w:val="WW8Num22z3"/>
  </w:style>
  <w:style w:type="character" w:customStyle="1" w:styleId="WW8Num22z4">
    <w:name w:val="WW8Num22z4"/>
  </w:style>
  <w:style w:type="character" w:customStyle="1" w:styleId="WW8Num22z5">
    <w:name w:val="WW8Num22z5"/>
  </w:style>
  <w:style w:type="character" w:customStyle="1" w:styleId="WW8Num22z6">
    <w:name w:val="WW8Num22z6"/>
  </w:style>
  <w:style w:type="character" w:customStyle="1" w:styleId="WW8Num22z7">
    <w:name w:val="WW8Num22z7"/>
  </w:style>
  <w:style w:type="character" w:customStyle="1" w:styleId="WW8Num22z8">
    <w:name w:val="WW8Num22z8"/>
  </w:style>
  <w:style w:type="character" w:customStyle="1" w:styleId="WW8Num23z0">
    <w:name w:val="WW8Num23z0"/>
    <w:rPr>
      <w:rFonts w:hint="default"/>
    </w:rPr>
  </w:style>
  <w:style w:type="character" w:customStyle="1" w:styleId="WW8Num23z1">
    <w:name w:val="WW8Num23z1"/>
  </w:style>
  <w:style w:type="character" w:customStyle="1" w:styleId="WW8Num23z2">
    <w:name w:val="WW8Num23z2"/>
  </w:style>
  <w:style w:type="character" w:customStyle="1" w:styleId="WW8Num23z3">
    <w:name w:val="WW8Num23z3"/>
  </w:style>
  <w:style w:type="character" w:customStyle="1" w:styleId="WW8Num23z4">
    <w:name w:val="WW8Num23z4"/>
  </w:style>
  <w:style w:type="character" w:customStyle="1" w:styleId="WW8Num23z5">
    <w:name w:val="WW8Num23z5"/>
  </w:style>
  <w:style w:type="character" w:customStyle="1" w:styleId="WW8Num23z6">
    <w:name w:val="WW8Num23z6"/>
  </w:style>
  <w:style w:type="character" w:customStyle="1" w:styleId="WW8Num23z7">
    <w:name w:val="WW8Num23z7"/>
  </w:style>
  <w:style w:type="character" w:customStyle="1" w:styleId="WW8Num23z8">
    <w:name w:val="WW8Num23z8"/>
  </w:style>
  <w:style w:type="character" w:customStyle="1" w:styleId="WW8Num24z0">
    <w:name w:val="WW8Num24z0"/>
    <w:rPr>
      <w:rFonts w:ascii="Arial" w:hAnsi="Arial" w:cs="Arial" w:hint="default"/>
      <w:b w:val="0"/>
    </w:rPr>
  </w:style>
  <w:style w:type="character" w:customStyle="1" w:styleId="WW8Num24z1">
    <w:name w:val="WW8Num24z1"/>
  </w:style>
  <w:style w:type="character" w:customStyle="1" w:styleId="WW8Num24z2">
    <w:name w:val="WW8Num24z2"/>
  </w:style>
  <w:style w:type="character" w:customStyle="1" w:styleId="WW8Num24z3">
    <w:name w:val="WW8Num24z3"/>
  </w:style>
  <w:style w:type="character" w:customStyle="1" w:styleId="WW8Num24z4">
    <w:name w:val="WW8Num24z4"/>
  </w:style>
  <w:style w:type="character" w:customStyle="1" w:styleId="WW8Num24z5">
    <w:name w:val="WW8Num24z5"/>
  </w:style>
  <w:style w:type="character" w:customStyle="1" w:styleId="WW8Num24z6">
    <w:name w:val="WW8Num24z6"/>
  </w:style>
  <w:style w:type="character" w:customStyle="1" w:styleId="WW8Num24z7">
    <w:name w:val="WW8Num24z7"/>
  </w:style>
  <w:style w:type="character" w:customStyle="1" w:styleId="WW8Num24z8">
    <w:name w:val="WW8Num24z8"/>
  </w:style>
  <w:style w:type="character" w:styleId="Nmerodepgina">
    <w:name w:val="page number"/>
    <w:basedOn w:val="Fontepargpadro"/>
  </w:style>
  <w:style w:type="character" w:styleId="Forte">
    <w:name w:val="Strong"/>
    <w:uiPriority w:val="22"/>
    <w:qFormat/>
    <w:rPr>
      <w:b/>
      <w:bCs/>
    </w:rPr>
  </w:style>
  <w:style w:type="character" w:styleId="Hyperlink">
    <w:name w:val="Hyperlink"/>
    <w:rPr>
      <w:b/>
      <w:bCs/>
      <w:strike w:val="0"/>
      <w:dstrike w:val="0"/>
      <w:color w:val="800020"/>
      <w:u w:val="none"/>
    </w:rPr>
  </w:style>
  <w:style w:type="character" w:customStyle="1" w:styleId="foreign1">
    <w:name w:val="foreign1"/>
    <w:rPr>
      <w:i/>
      <w:iCs/>
    </w:rPr>
  </w:style>
  <w:style w:type="character" w:styleId="MquinadeescreverHTML">
    <w:name w:val="HTML Typewriter"/>
    <w:rPr>
      <w:rFonts w:ascii="Courier New" w:eastAsia="Times New Roman" w:hAnsi="Courier New" w:cs="Courier New"/>
      <w:sz w:val="20"/>
      <w:szCs w:val="20"/>
    </w:rPr>
  </w:style>
  <w:style w:type="character" w:styleId="nfase">
    <w:name w:val="Emphasis"/>
    <w:qFormat/>
    <w:rPr>
      <w:i/>
      <w:iCs/>
    </w:rPr>
  </w:style>
  <w:style w:type="character" w:customStyle="1" w:styleId="century-abbreviation">
    <w:name w:val="century-abbreviation"/>
    <w:basedOn w:val="Fontepargpadro"/>
  </w:style>
  <w:style w:type="character" w:customStyle="1" w:styleId="ilad1">
    <w:name w:val="il_ad1"/>
    <w:basedOn w:val="Fontepargpadro"/>
  </w:style>
  <w:style w:type="character" w:customStyle="1" w:styleId="editsection">
    <w:name w:val="editsection"/>
    <w:basedOn w:val="Fontepargpadro"/>
  </w:style>
  <w:style w:type="character" w:customStyle="1" w:styleId="mw-headline">
    <w:name w:val="mw-headline"/>
    <w:basedOn w:val="Fontepargpadro"/>
  </w:style>
  <w:style w:type="character" w:customStyle="1" w:styleId="texto11-bold-verde1">
    <w:name w:val="texto11-bold-verde1"/>
    <w:rPr>
      <w:rFonts w:ascii="Verdana" w:hAnsi="Verdana" w:cs="Verdana" w:hint="default"/>
      <w:b/>
      <w:bCs/>
      <w:strike w:val="0"/>
      <w:dstrike w:val="0"/>
      <w:color w:val="004B2C"/>
      <w:sz w:val="11"/>
      <w:szCs w:val="11"/>
      <w:u w:val="none"/>
    </w:rPr>
  </w:style>
  <w:style w:type="character" w:customStyle="1" w:styleId="texto10-bold-preto1">
    <w:name w:val="texto10-bold-preto1"/>
    <w:rPr>
      <w:rFonts w:ascii="Verdana" w:hAnsi="Verdana" w:cs="Verdana" w:hint="default"/>
      <w:b/>
      <w:bCs/>
      <w:strike w:val="0"/>
      <w:dstrike w:val="0"/>
      <w:color w:val="000000"/>
      <w:sz w:val="10"/>
      <w:szCs w:val="10"/>
      <w:u w:val="none"/>
    </w:rPr>
  </w:style>
  <w:style w:type="character" w:customStyle="1" w:styleId="texto9-bold-preto1">
    <w:name w:val="texto9-bold-preto1"/>
    <w:rPr>
      <w:rFonts w:ascii="Verdana" w:hAnsi="Verdana" w:cs="Verdana" w:hint="default"/>
      <w:b/>
      <w:bCs/>
      <w:strike w:val="0"/>
      <w:dstrike w:val="0"/>
      <w:color w:val="000000"/>
      <w:sz w:val="9"/>
      <w:szCs w:val="9"/>
      <w:u w:val="none"/>
    </w:rPr>
  </w:style>
  <w:style w:type="character" w:customStyle="1" w:styleId="texto9-link1">
    <w:name w:val="texto9-link1"/>
    <w:rPr>
      <w:rFonts w:ascii="Verdana" w:hAnsi="Verdana" w:cs="Verdana" w:hint="default"/>
      <w:strike w:val="0"/>
      <w:dstrike w:val="0"/>
      <w:color w:val="006699"/>
      <w:sz w:val="9"/>
      <w:szCs w:val="9"/>
      <w:u w:val="none"/>
    </w:rPr>
  </w:style>
  <w:style w:type="character" w:customStyle="1" w:styleId="texto9-preto1">
    <w:name w:val="texto9-preto1"/>
    <w:rPr>
      <w:rFonts w:ascii="Verdana" w:hAnsi="Verdana" w:cs="Verdana" w:hint="default"/>
      <w:strike w:val="0"/>
      <w:dstrike w:val="0"/>
      <w:color w:val="000000"/>
      <w:sz w:val="9"/>
      <w:szCs w:val="9"/>
      <w:u w:val="none"/>
    </w:rPr>
  </w:style>
  <w:style w:type="character" w:customStyle="1" w:styleId="toctoggle">
    <w:name w:val="toctoggle"/>
    <w:basedOn w:val="Fontepargpadro"/>
  </w:style>
  <w:style w:type="character" w:customStyle="1" w:styleId="tocnumber">
    <w:name w:val="tocnumber"/>
    <w:basedOn w:val="Fontepargpadro"/>
  </w:style>
  <w:style w:type="character" w:customStyle="1" w:styleId="toctext">
    <w:name w:val="toctext"/>
    <w:basedOn w:val="Fontepargpadro"/>
  </w:style>
  <w:style w:type="character" w:customStyle="1" w:styleId="style1831">
    <w:name w:val="style1831"/>
    <w:rPr>
      <w:sz w:val="12"/>
      <w:szCs w:val="12"/>
    </w:rPr>
  </w:style>
  <w:style w:type="character" w:customStyle="1" w:styleId="printonly1">
    <w:name w:val="printonly1"/>
    <w:rPr>
      <w:vanish/>
    </w:rPr>
  </w:style>
  <w:style w:type="character" w:customStyle="1" w:styleId="menuitemwrapperfirst1">
    <w:name w:val="menuitemwrapperfirst1"/>
    <w:rPr>
      <w:vanish w:val="0"/>
    </w:rPr>
  </w:style>
  <w:style w:type="character" w:customStyle="1" w:styleId="menuitemwrapper1">
    <w:name w:val="menuitemwrapper1"/>
    <w:rPr>
      <w:vanish w:val="0"/>
      <w:bdr w:val="single" w:sz="4" w:space="0" w:color="FFFFFF"/>
    </w:rPr>
  </w:style>
  <w:style w:type="character" w:customStyle="1" w:styleId="expanded5">
    <w:name w:val="expanded5"/>
    <w:rPr>
      <w:vanish w:val="0"/>
    </w:rPr>
  </w:style>
  <w:style w:type="character" w:customStyle="1" w:styleId="menuitemwrapperfirstispdf">
    <w:name w:val="menuitemwrapperfirst ispdf"/>
    <w:basedOn w:val="Fontepargpadro"/>
  </w:style>
  <w:style w:type="character" w:customStyle="1" w:styleId="menuitemwrapperispdf">
    <w:name w:val="menuitemwrapper ispdf"/>
    <w:basedOn w:val="Fontepargpadro"/>
  </w:style>
  <w:style w:type="character" w:customStyle="1" w:styleId="expanded6">
    <w:name w:val="expanded6"/>
    <w:rPr>
      <w:vanish w:val="0"/>
    </w:rPr>
  </w:style>
  <w:style w:type="character" w:customStyle="1" w:styleId="pathway">
    <w:name w:val="pathway"/>
    <w:basedOn w:val="Fontepargpadro"/>
  </w:style>
  <w:style w:type="character" w:customStyle="1" w:styleId="shw">
    <w:name w:val="shw"/>
    <w:basedOn w:val="Fontepargpadro"/>
  </w:style>
  <w:style w:type="character" w:customStyle="1" w:styleId="HeaderChar">
    <w:name w:val="Header Char"/>
    <w:rPr>
      <w:sz w:val="24"/>
      <w:lang w:val="pt-PT"/>
    </w:rPr>
  </w:style>
  <w:style w:type="character" w:customStyle="1" w:styleId="BodyTextIndent2Char">
    <w:name w:val="Body Text Indent 2 Char"/>
    <w:rPr>
      <w:sz w:val="24"/>
      <w:lang w:val="pt-BR"/>
    </w:rPr>
  </w:style>
  <w:style w:type="character" w:customStyle="1" w:styleId="BodyTextIndent3Char">
    <w:name w:val="Body Text Indent 3 Char"/>
    <w:rPr>
      <w:sz w:val="16"/>
      <w:szCs w:val="16"/>
      <w:lang w:val="pt-BR"/>
    </w:rPr>
  </w:style>
  <w:style w:type="character" w:customStyle="1" w:styleId="BodyText3Char">
    <w:name w:val="Body Text 3 Char"/>
    <w:rPr>
      <w:sz w:val="16"/>
      <w:szCs w:val="16"/>
      <w:lang w:val="pt-BR"/>
    </w:rPr>
  </w:style>
  <w:style w:type="character" w:customStyle="1" w:styleId="apple-converted-space">
    <w:name w:val="apple-converted-space"/>
    <w:basedOn w:val="Fontepargpadro"/>
  </w:style>
  <w:style w:type="character" w:customStyle="1" w:styleId="FooterChar">
    <w:name w:val="Footer Char"/>
    <w:rPr>
      <w:sz w:val="24"/>
      <w:lang w:val="pt-BR"/>
    </w:rPr>
  </w:style>
  <w:style w:type="paragraph" w:customStyle="1" w:styleId="Ttulo10">
    <w:name w:val="Título1"/>
    <w:basedOn w:val="Normal"/>
    <w:next w:val="Corpodetexto"/>
    <w:pPr>
      <w:jc w:val="center"/>
    </w:pPr>
    <w:rPr>
      <w:rFonts w:ascii="Tahoma" w:hAnsi="Tahoma" w:cs="Tahoma"/>
      <w:sz w:val="48"/>
    </w:rPr>
  </w:style>
  <w:style w:type="paragraph" w:styleId="Corpodetexto">
    <w:name w:val="Body Text"/>
    <w:basedOn w:val="Normal"/>
    <w:pPr>
      <w:tabs>
        <w:tab w:val="left" w:pos="567"/>
      </w:tabs>
      <w:spacing w:line="360" w:lineRule="auto"/>
      <w:jc w:val="both"/>
    </w:pPr>
    <w:rPr>
      <w:rFonts w:ascii="Arial" w:hAnsi="Arial" w:cs="Arial"/>
    </w:rPr>
  </w:style>
  <w:style w:type="paragraph" w:styleId="Lista">
    <w:name w:val="List"/>
    <w:basedOn w:val="Corpodetexto"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Cs w:val="24"/>
    </w:rPr>
  </w:style>
  <w:style w:type="paragraph" w:customStyle="1" w:styleId="ndice">
    <w:name w:val="Índice"/>
    <w:basedOn w:val="Normal"/>
    <w:pPr>
      <w:suppressLineNumbers/>
    </w:pPr>
    <w:rPr>
      <w:rFonts w:cs="Lucida Sans"/>
    </w:r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Recuodecorpodetexto">
    <w:name w:val="Body Text Indent"/>
    <w:basedOn w:val="Normal"/>
    <w:pPr>
      <w:tabs>
        <w:tab w:val="left" w:pos="284"/>
      </w:tabs>
      <w:spacing w:line="360" w:lineRule="auto"/>
      <w:ind w:left="567" w:hanging="567"/>
      <w:jc w:val="both"/>
    </w:pPr>
    <w:rPr>
      <w:rFonts w:ascii="Arial" w:hAnsi="Arial" w:cs="Arial"/>
      <w:b/>
    </w:rPr>
  </w:style>
  <w:style w:type="paragraph" w:styleId="Cabealho">
    <w:name w:val="header"/>
    <w:basedOn w:val="Normal"/>
    <w:pPr>
      <w:tabs>
        <w:tab w:val="center" w:pos="4252"/>
        <w:tab w:val="right" w:pos="8504"/>
      </w:tabs>
    </w:pPr>
    <w:rPr>
      <w:lang w:val="pt-PT"/>
    </w:rPr>
  </w:style>
  <w:style w:type="paragraph" w:styleId="Subttulo">
    <w:name w:val="Subtitle"/>
    <w:basedOn w:val="Normal"/>
    <w:next w:val="Corpodetexto"/>
    <w:qFormat/>
    <w:pPr>
      <w:jc w:val="center"/>
    </w:pPr>
    <w:rPr>
      <w:rFonts w:ascii="Arial Narrow" w:hAnsi="Arial Narrow" w:cs="Arial Narrow"/>
      <w:sz w:val="40"/>
    </w:rPr>
  </w:style>
  <w:style w:type="paragraph" w:styleId="Commarcadores2">
    <w:name w:val="List Bullet 2"/>
    <w:basedOn w:val="Normal"/>
    <w:pPr>
      <w:numPr>
        <w:numId w:val="3"/>
      </w:numPr>
      <w:spacing w:line="360" w:lineRule="auto"/>
      <w:jc w:val="both"/>
    </w:pPr>
    <w:rPr>
      <w:rFonts w:ascii="Arial" w:hAnsi="Arial" w:cs="Arial"/>
      <w:sz w:val="20"/>
    </w:rPr>
  </w:style>
  <w:style w:type="paragraph" w:styleId="Commarcadores3">
    <w:name w:val="List Bullet 3"/>
    <w:basedOn w:val="Normal"/>
    <w:pPr>
      <w:numPr>
        <w:numId w:val="2"/>
      </w:numPr>
      <w:spacing w:line="360" w:lineRule="auto"/>
      <w:jc w:val="both"/>
    </w:pPr>
    <w:rPr>
      <w:rFonts w:ascii="Arial" w:hAnsi="Arial" w:cs="Arial"/>
      <w:sz w:val="20"/>
    </w:rPr>
  </w:style>
  <w:style w:type="paragraph" w:customStyle="1" w:styleId="LO-normal">
    <w:name w:val="LO-normal"/>
    <w:basedOn w:val="Normal"/>
    <w:pPr>
      <w:spacing w:before="240" w:after="120" w:line="360" w:lineRule="auto"/>
      <w:ind w:firstLine="1134"/>
      <w:jc w:val="both"/>
    </w:pPr>
    <w:rPr>
      <w:rFonts w:ascii="Arial" w:hAnsi="Arial" w:cs="Arial"/>
      <w:sz w:val="22"/>
    </w:rPr>
  </w:style>
  <w:style w:type="paragraph" w:customStyle="1" w:styleId="ttulo20">
    <w:name w:val="título2"/>
    <w:basedOn w:val="Normal"/>
    <w:pPr>
      <w:spacing w:before="360" w:after="240" w:line="360" w:lineRule="auto"/>
      <w:ind w:left="709"/>
      <w:jc w:val="both"/>
    </w:pPr>
    <w:rPr>
      <w:rFonts w:ascii="Arial" w:hAnsi="Arial" w:cs="Arial"/>
      <w:sz w:val="36"/>
    </w:rPr>
  </w:style>
  <w:style w:type="paragraph" w:customStyle="1" w:styleId="ttulo30">
    <w:name w:val="título3"/>
    <w:basedOn w:val="Normal"/>
    <w:pPr>
      <w:spacing w:before="600" w:after="360" w:line="360" w:lineRule="auto"/>
      <w:ind w:left="709"/>
      <w:jc w:val="both"/>
    </w:pPr>
    <w:rPr>
      <w:rFonts w:ascii="Arial" w:hAnsi="Arial" w:cs="Arial"/>
      <w:sz w:val="32"/>
    </w:rPr>
  </w:style>
  <w:style w:type="paragraph" w:customStyle="1" w:styleId="ttulo11">
    <w:name w:val="título 1"/>
    <w:basedOn w:val="Normal"/>
    <w:pPr>
      <w:spacing w:before="120" w:after="600" w:line="960" w:lineRule="exact"/>
      <w:jc w:val="center"/>
    </w:pPr>
    <w:rPr>
      <w:rFonts w:ascii="Arial" w:hAnsi="Arial" w:cs="Arial"/>
      <w:b/>
      <w:spacing w:val="60"/>
      <w:sz w:val="36"/>
    </w:rPr>
  </w:style>
  <w:style w:type="paragraph" w:customStyle="1" w:styleId="ttulo0">
    <w:name w:val="título0"/>
    <w:basedOn w:val="ttulo11"/>
    <w:pPr>
      <w:spacing w:before="1920" w:after="120"/>
    </w:pPr>
  </w:style>
  <w:style w:type="paragraph" w:customStyle="1" w:styleId="tpicos">
    <w:name w:val="tópicos"/>
    <w:basedOn w:val="LO-normal"/>
    <w:pPr>
      <w:spacing w:before="120"/>
      <w:ind w:left="709" w:firstLine="0"/>
    </w:pPr>
  </w:style>
  <w:style w:type="paragraph" w:customStyle="1" w:styleId="figura">
    <w:name w:val="figura"/>
    <w:basedOn w:val="LO-normal"/>
    <w:pPr>
      <w:pBdr>
        <w:top w:val="single" w:sz="6" w:space="8" w:color="000000"/>
        <w:left w:val="single" w:sz="6" w:space="8" w:color="000000"/>
        <w:bottom w:val="single" w:sz="6" w:space="8" w:color="000000"/>
        <w:right w:val="single" w:sz="6" w:space="8" w:color="000000"/>
      </w:pBdr>
      <w:tabs>
        <w:tab w:val="center" w:pos="170"/>
        <w:tab w:val="center" w:pos="8618"/>
      </w:tabs>
      <w:spacing w:line="240" w:lineRule="auto"/>
      <w:ind w:left="204" w:right="193" w:firstLine="0"/>
      <w:jc w:val="center"/>
    </w:pPr>
    <w:rPr>
      <w:b/>
    </w:rPr>
  </w:style>
  <w:style w:type="paragraph" w:customStyle="1" w:styleId="figura2">
    <w:name w:val="figura2"/>
    <w:basedOn w:val="LO-normal"/>
    <w:pPr>
      <w:spacing w:before="0" w:after="0"/>
      <w:ind w:firstLine="0"/>
      <w:jc w:val="center"/>
    </w:pPr>
    <w:rPr>
      <w:b/>
      <w:sz w:val="24"/>
      <w:szCs w:val="24"/>
    </w:rPr>
  </w:style>
  <w:style w:type="paragraph" w:customStyle="1" w:styleId="equao">
    <w:name w:val="equação"/>
    <w:basedOn w:val="LO-normal"/>
    <w:next w:val="LO-normal"/>
    <w:pPr>
      <w:tabs>
        <w:tab w:val="right" w:pos="0"/>
        <w:tab w:val="right" w:pos="8789"/>
      </w:tabs>
      <w:ind w:left="709" w:firstLine="0"/>
    </w:pPr>
  </w:style>
  <w:style w:type="paragraph" w:customStyle="1" w:styleId="continuao">
    <w:name w:val="continuação"/>
    <w:basedOn w:val="LO-normal"/>
    <w:pPr>
      <w:spacing w:before="120"/>
      <w:ind w:firstLine="0"/>
    </w:pPr>
  </w:style>
  <w:style w:type="paragraph" w:styleId="Corpodetexto2">
    <w:name w:val="Body Text 2"/>
    <w:basedOn w:val="Normal"/>
    <w:rPr>
      <w:rFonts w:ascii="Arial Narrow" w:hAnsi="Arial Narrow" w:cs="Arial Narrow"/>
      <w:b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topico">
    <w:name w:val="topico"/>
    <w:basedOn w:val="Normal"/>
    <w:pPr>
      <w:ind w:left="1135" w:hanging="709"/>
      <w:jc w:val="both"/>
    </w:pPr>
    <w:rPr>
      <w:i/>
      <w:sz w:val="26"/>
      <w:lang w:val="pt-PT"/>
    </w:rPr>
  </w:style>
  <w:style w:type="paragraph" w:styleId="NormalWeb">
    <w:name w:val="Normal (Web)"/>
    <w:basedOn w:val="Normal"/>
    <w:uiPriority w:val="99"/>
    <w:pPr>
      <w:spacing w:before="100" w:after="100"/>
    </w:pPr>
    <w:rPr>
      <w:szCs w:val="24"/>
    </w:rPr>
  </w:style>
  <w:style w:type="paragraph" w:customStyle="1" w:styleId="texto9-preto">
    <w:name w:val="texto9-preto"/>
    <w:basedOn w:val="Normal"/>
    <w:pPr>
      <w:spacing w:before="100" w:after="100"/>
    </w:pPr>
    <w:rPr>
      <w:rFonts w:ascii="Verdana" w:hAnsi="Verdana" w:cs="Verdana"/>
      <w:color w:val="000000"/>
      <w:sz w:val="9"/>
      <w:szCs w:val="9"/>
    </w:rPr>
  </w:style>
  <w:style w:type="paragraph" w:customStyle="1" w:styleId="texto10-preto">
    <w:name w:val="texto10-preto"/>
    <w:basedOn w:val="Normal"/>
    <w:pPr>
      <w:spacing w:before="100" w:after="100"/>
    </w:pPr>
    <w:rPr>
      <w:rFonts w:ascii="Verdana" w:hAnsi="Verdana" w:cs="Verdana"/>
      <w:color w:val="000000"/>
      <w:sz w:val="10"/>
      <w:szCs w:val="10"/>
    </w:rPr>
  </w:style>
  <w:style w:type="paragraph" w:customStyle="1" w:styleId="texto11-bold-verde">
    <w:name w:val="texto11-bold-verde"/>
    <w:basedOn w:val="Normal"/>
    <w:pPr>
      <w:spacing w:before="100" w:after="100"/>
    </w:pPr>
    <w:rPr>
      <w:rFonts w:ascii="Verdana" w:hAnsi="Verdana" w:cs="Verdana"/>
      <w:b/>
      <w:bCs/>
      <w:color w:val="004B2C"/>
      <w:sz w:val="11"/>
      <w:szCs w:val="11"/>
    </w:rPr>
  </w:style>
  <w:style w:type="paragraph" w:customStyle="1" w:styleId="style47">
    <w:name w:val="style47"/>
    <w:basedOn w:val="Normal"/>
    <w:pPr>
      <w:spacing w:before="100" w:after="100"/>
    </w:pPr>
    <w:rPr>
      <w:rFonts w:ascii="Verdana" w:hAnsi="Verdana" w:cs="Verdana"/>
      <w:szCs w:val="24"/>
    </w:rPr>
  </w:style>
  <w:style w:type="paragraph" w:styleId="Partesuperior-zdoformulrio">
    <w:name w:val="HTML Top of Form"/>
    <w:basedOn w:val="Normal"/>
    <w:next w:val="Normal"/>
    <w:pPr>
      <w:pBdr>
        <w:top w:val="none" w:sz="0" w:space="0" w:color="000000"/>
        <w:left w:val="none" w:sz="0" w:space="0" w:color="000000"/>
        <w:bottom w:val="single" w:sz="6" w:space="1" w:color="000000"/>
        <w:right w:val="none" w:sz="0" w:space="0" w:color="000000"/>
      </w:pBdr>
      <w:jc w:val="center"/>
    </w:pPr>
    <w:rPr>
      <w:rFonts w:ascii="Arial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pPr>
      <w:pBdr>
        <w:top w:val="single" w:sz="6" w:space="1" w:color="000000"/>
        <w:left w:val="none" w:sz="0" w:space="0" w:color="000000"/>
        <w:bottom w:val="none" w:sz="0" w:space="0" w:color="000000"/>
        <w:right w:val="none" w:sz="0" w:space="0" w:color="000000"/>
      </w:pBdr>
      <w:jc w:val="center"/>
    </w:pPr>
    <w:rPr>
      <w:rFonts w:ascii="Arial" w:hAnsi="Arial" w:cs="Arial"/>
      <w:vanish/>
      <w:sz w:val="16"/>
      <w:szCs w:val="16"/>
    </w:rPr>
  </w:style>
  <w:style w:type="paragraph" w:styleId="MapadoDocumento">
    <w:name w:val="Document Map"/>
    <w:basedOn w:val="Normal"/>
    <w:pPr>
      <w:shd w:val="clear" w:color="auto" w:fill="000080"/>
    </w:pPr>
    <w:rPr>
      <w:rFonts w:ascii="Tahoma" w:hAnsi="Tahoma" w:cs="Tahoma"/>
      <w:sz w:val="20"/>
    </w:rPr>
  </w:style>
  <w:style w:type="paragraph" w:styleId="Recuodecorpodetexto2">
    <w:name w:val="Body Text Indent 2"/>
    <w:basedOn w:val="Normal"/>
    <w:pPr>
      <w:spacing w:after="120" w:line="480" w:lineRule="auto"/>
      <w:ind w:left="283"/>
    </w:pPr>
  </w:style>
  <w:style w:type="paragraph" w:styleId="Recuodecorpodetexto3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Corpodetexto3">
    <w:name w:val="Body Text 3"/>
    <w:basedOn w:val="Normal"/>
    <w:pPr>
      <w:spacing w:after="120"/>
    </w:pPr>
    <w:rPr>
      <w:sz w:val="16"/>
      <w:szCs w:val="16"/>
    </w:rPr>
  </w:style>
  <w:style w:type="paragraph" w:customStyle="1" w:styleId="ListParagraph1">
    <w:name w:val="List Paragraph1"/>
    <w:basedOn w:val="Normal"/>
    <w:pPr>
      <w:spacing w:after="200" w:line="276" w:lineRule="auto"/>
      <w:ind w:left="720"/>
      <w:contextualSpacing/>
    </w:pPr>
    <w:rPr>
      <w:rFonts w:ascii="Calibri" w:hAnsi="Calibri" w:cs="Calibri"/>
      <w:sz w:val="22"/>
      <w:szCs w:val="22"/>
    </w:rPr>
  </w:style>
  <w:style w:type="paragraph" w:customStyle="1" w:styleId="Default">
    <w:name w:val="Default"/>
    <w:pPr>
      <w:widowControl w:val="0"/>
      <w:suppressAutoHyphens/>
      <w:autoSpaceDE w:val="0"/>
    </w:pPr>
    <w:rPr>
      <w:rFonts w:ascii="Arial" w:hAnsi="Arial" w:cs="Arial"/>
      <w:color w:val="000000"/>
      <w:sz w:val="24"/>
      <w:szCs w:val="24"/>
      <w:lang w:val="en-US" w:eastAsia="zh-CN"/>
    </w:rPr>
  </w:style>
  <w:style w:type="paragraph" w:customStyle="1" w:styleId="ColorfulList-Accent11">
    <w:name w:val="Colorful List - Accent 11"/>
    <w:basedOn w:val="Normal"/>
    <w:pPr>
      <w:ind w:left="720"/>
    </w:pPr>
  </w:style>
  <w:style w:type="paragraph" w:customStyle="1" w:styleId="MediumGrid1-Accent21">
    <w:name w:val="Medium Grid 1 - Accent 21"/>
    <w:basedOn w:val="Normal"/>
    <w:qFormat/>
    <w:pPr>
      <w:ind w:left="708"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atabela"/>
    <w:pPr>
      <w:jc w:val="center"/>
    </w:pPr>
    <w:rPr>
      <w:b/>
      <w:bCs/>
    </w:rPr>
  </w:style>
  <w:style w:type="paragraph" w:customStyle="1" w:styleId="Contedodoquadro">
    <w:name w:val="Conteúdo do quadro"/>
    <w:basedOn w:val="Normal"/>
  </w:style>
  <w:style w:type="paragraph" w:customStyle="1" w:styleId="ColorfulList-Accent12">
    <w:name w:val="Colorful List - Accent 12"/>
    <w:basedOn w:val="Normal"/>
    <w:uiPriority w:val="34"/>
    <w:qFormat/>
    <w:rsid w:val="00781DB9"/>
    <w:pPr>
      <w:suppressAutoHyphens w:val="0"/>
      <w:ind w:left="720"/>
      <w:contextualSpacing/>
    </w:pPr>
    <w:rPr>
      <w:rFonts w:ascii="Cambria" w:eastAsia="MS Mincho" w:hAnsi="Cambria"/>
      <w:szCs w:val="24"/>
      <w:lang w:eastAsia="en-US"/>
    </w:rPr>
  </w:style>
  <w:style w:type="paragraph" w:styleId="PargrafodaLista">
    <w:name w:val="List Paragraph"/>
    <w:basedOn w:val="Normal"/>
    <w:uiPriority w:val="34"/>
    <w:qFormat/>
    <w:rsid w:val="009F23C8"/>
    <w:pPr>
      <w:suppressAutoHyphens w:val="0"/>
      <w:ind w:left="720"/>
      <w:contextualSpacing/>
    </w:pPr>
    <w:rPr>
      <w:rFonts w:ascii="Cambria" w:eastAsia="MS Mincho" w:hAnsi="Cambria"/>
      <w:szCs w:val="24"/>
      <w:lang w:eastAsia="en-US"/>
    </w:rPr>
  </w:style>
  <w:style w:type="paragraph" w:customStyle="1" w:styleId="m8585749419970822137msolistparagraph">
    <w:name w:val="m_8585749419970822137msolistparagraph"/>
    <w:basedOn w:val="Normal"/>
    <w:rsid w:val="006200C1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8F5718"/>
    <w:rPr>
      <w:color w:val="605E5C"/>
      <w:shd w:val="clear" w:color="auto" w:fill="E1DFDD"/>
    </w:rPr>
  </w:style>
  <w:style w:type="paragraph" w:styleId="Textodecomentrio">
    <w:name w:val="annotation text"/>
    <w:basedOn w:val="Normal"/>
    <w:link w:val="TextodecomentrioChar"/>
    <w:uiPriority w:val="99"/>
    <w:unhideWhenUsed/>
    <w:rsid w:val="009F17A5"/>
    <w:rPr>
      <w:sz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9F17A5"/>
    <w:rPr>
      <w:lang w:eastAsia="zh-CN"/>
    </w:rPr>
  </w:style>
  <w:style w:type="paragraph" w:styleId="Ttulo">
    <w:name w:val="Title"/>
    <w:basedOn w:val="Normal"/>
    <w:link w:val="TtuloChar"/>
    <w:uiPriority w:val="10"/>
    <w:qFormat/>
    <w:rsid w:val="009F17A5"/>
    <w:pPr>
      <w:widowControl w:val="0"/>
      <w:suppressAutoHyphens w:val="0"/>
      <w:autoSpaceDE w:val="0"/>
      <w:autoSpaceDN w:val="0"/>
      <w:spacing w:before="85"/>
      <w:ind w:left="9"/>
      <w:jc w:val="center"/>
    </w:pPr>
    <w:rPr>
      <w:b/>
      <w:bCs/>
      <w:sz w:val="36"/>
      <w:szCs w:val="36"/>
      <w:lang w:val="pt-PT" w:eastAsia="en-US"/>
    </w:rPr>
  </w:style>
  <w:style w:type="character" w:customStyle="1" w:styleId="TtuloChar">
    <w:name w:val="Título Char"/>
    <w:basedOn w:val="Fontepargpadro"/>
    <w:link w:val="Ttulo"/>
    <w:uiPriority w:val="10"/>
    <w:rsid w:val="009F17A5"/>
    <w:rPr>
      <w:b/>
      <w:bCs/>
      <w:sz w:val="36"/>
      <w:szCs w:val="36"/>
      <w:lang w:val="pt-PT"/>
    </w:rPr>
  </w:style>
  <w:style w:type="character" w:styleId="HiperlinkVisitado">
    <w:name w:val="FollowedHyperlink"/>
    <w:basedOn w:val="Fontepargpadro"/>
    <w:uiPriority w:val="99"/>
    <w:semiHidden/>
    <w:unhideWhenUsed/>
    <w:rsid w:val="003405C6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59"/>
    <w:rsid w:val="006716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F20C6C"/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F20C6C"/>
    <w:rPr>
      <w:lang w:eastAsia="zh-CN"/>
    </w:rPr>
  </w:style>
  <w:style w:type="character" w:styleId="Refdenotaderodap">
    <w:name w:val="footnote reference"/>
    <w:basedOn w:val="Fontepargpadro"/>
    <w:uiPriority w:val="99"/>
    <w:semiHidden/>
    <w:unhideWhenUsed/>
    <w:rsid w:val="00F20C6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0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2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3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1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4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4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69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639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5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58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4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6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customXml" Target="../customXml/item3.xml"/><Relationship Id="rId2" Type="http://schemas.openxmlformats.org/officeDocument/2006/relationships/numbering" Target="numbering.xml"/><Relationship Id="rId16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8" Type="http://schemas.openxmlformats.org/officeDocument/2006/relationships/image" Target="media/image40.jpeg"/><Relationship Id="rId3" Type="http://schemas.openxmlformats.org/officeDocument/2006/relationships/image" Target="media/image3.jpeg"/><Relationship Id="rId7" Type="http://schemas.openxmlformats.org/officeDocument/2006/relationships/image" Target="media/image12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6" Type="http://schemas.openxmlformats.org/officeDocument/2006/relationships/image" Target="media/image11.jpeg"/><Relationship Id="rId5" Type="http://schemas.openxmlformats.org/officeDocument/2006/relationships/image" Target="media/image5.png"/><Relationship Id="rId10" Type="http://schemas.openxmlformats.org/officeDocument/2006/relationships/image" Target="media/image60.png"/><Relationship Id="rId4" Type="http://schemas.openxmlformats.org/officeDocument/2006/relationships/image" Target="media/image4.png"/><Relationship Id="rId9" Type="http://schemas.openxmlformats.org/officeDocument/2006/relationships/image" Target="media/image50.png"/></Relationships>
</file>

<file path=word/_rels/header3.xml.rels><?xml version="1.0" encoding="UTF-8" standalone="yes"?>
<Relationships xmlns="http://schemas.openxmlformats.org/package/2006/relationships"><Relationship Id="rId8" Type="http://schemas.openxmlformats.org/officeDocument/2006/relationships/image" Target="media/image14.jpeg"/><Relationship Id="rId3" Type="http://schemas.openxmlformats.org/officeDocument/2006/relationships/image" Target="media/image8.jpeg"/><Relationship Id="rId7" Type="http://schemas.openxmlformats.org/officeDocument/2006/relationships/image" Target="media/image13.jpeg"/><Relationship Id="rId2" Type="http://schemas.openxmlformats.org/officeDocument/2006/relationships/image" Target="media/image7.jpeg"/><Relationship Id="rId1" Type="http://schemas.openxmlformats.org/officeDocument/2006/relationships/image" Target="media/image6.jpeg"/><Relationship Id="rId6" Type="http://schemas.openxmlformats.org/officeDocument/2006/relationships/image" Target="media/image10.jpeg"/><Relationship Id="rId5" Type="http://schemas.openxmlformats.org/officeDocument/2006/relationships/image" Target="media/image5.png"/><Relationship Id="rId10" Type="http://schemas.openxmlformats.org/officeDocument/2006/relationships/image" Target="media/image16.png"/><Relationship Id="rId4" Type="http://schemas.openxmlformats.org/officeDocument/2006/relationships/image" Target="media/image9.png"/><Relationship Id="rId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9E487C1B5A6A7469ECF295E300FC521" ma:contentTypeVersion="14" ma:contentTypeDescription="Crie um novo documento." ma:contentTypeScope="" ma:versionID="0960ac6fc61b40489ab078022ce7de8d">
  <xsd:schema xmlns:xsd="http://www.w3.org/2001/XMLSchema" xmlns:xs="http://www.w3.org/2001/XMLSchema" xmlns:p="http://schemas.microsoft.com/office/2006/metadata/properties" xmlns:ns2="509bbd28-9a6d-445a-83dd-f5d328eece76" xmlns:ns3="903036b2-f8dc-4ca8-82df-457cf2fff651" xmlns:ns4="461c5b05-e7ae-45a9-96d4-4a689e060405" targetNamespace="http://schemas.microsoft.com/office/2006/metadata/properties" ma:root="true" ma:fieldsID="d2f069df8fef6df821bd87bc04dd1b2c" ns2:_="" ns3:_="" ns4:_="">
    <xsd:import namespace="509bbd28-9a6d-445a-83dd-f5d328eece76"/>
    <xsd:import namespace="903036b2-f8dc-4ca8-82df-457cf2fff651"/>
    <xsd:import namespace="461c5b05-e7ae-45a9-96d4-4a689e06040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4:lcf76f155ced4ddcb4097134ff3c332f" minOccurs="0"/>
                <xsd:element ref="ns3:TaxCatchAll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ObjectDetectorVersions" minOccurs="0"/>
                <xsd:element ref="ns4:MediaLengthInSeconds" minOccurs="0"/>
                <xsd:element ref="ns4:MediaServiceDateTaken" minOccurs="0"/>
                <xsd:element ref="ns4:MediaServiceLocation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9bbd28-9a6d-445a-83dd-f5d328eece7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3036b2-f8dc-4ca8-82df-457cf2fff65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671d7225-7c32-4489-b6da-c381a375bb6a}" ma:internalName="TaxCatchAll" ma:showField="CatchAllData" ma:web="903036b2-f8dc-4ca8-82df-457cf2fff65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c5b05-e7ae-45a9-96d4-4a689e060405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13" nillable="true" ma:taxonomy="true" ma:internalName="lcf76f155ced4ddcb4097134ff3c332f" ma:taxonomyFieldName="MediaServiceImageTags" ma:displayName="Marcações de imagem" ma:readOnly="false" ma:fieldId="{5cf76f15-5ced-4ddc-b409-7134ff3c332f}" ma:taxonomyMulti="true" ma:sspId="5103c4ab-04ed-4a1f-bb47-9362306674c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21" nillable="true" ma:displayName="Location" ma:description="" ma:indexed="true" ma:internalName="MediaServiceLocation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306DF8B-B7D7-4F9D-A5F5-74B3C707BEA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B7C8C73-2F7C-4BD4-94FB-43612AF707D2}"/>
</file>

<file path=customXml/itemProps3.xml><?xml version="1.0" encoding="utf-8"?>
<ds:datastoreItem xmlns:ds="http://schemas.openxmlformats.org/officeDocument/2006/customXml" ds:itemID="{B6E6904C-0CD9-4CDD-B4E2-B761387C206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1</Pages>
  <Words>106</Words>
  <Characters>578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UNIVERSIDADE  FEDERAL  FLUMINENSE</vt:lpstr>
      <vt:lpstr>UNIVERSIDADE  FEDERAL  FLUMINENSE</vt:lpstr>
    </vt:vector>
  </TitlesOfParts>
  <Company>SFranca</Company>
  <LinksUpToDate>false</LinksUpToDate>
  <CharactersWithSpaces>683</CharactersWithSpaces>
  <SharedDoc>false</SharedDoc>
  <HLinks>
    <vt:vector size="12" baseType="variant">
      <vt:variant>
        <vt:i4>4456530</vt:i4>
      </vt:variant>
      <vt:variant>
        <vt:i4>0</vt:i4>
      </vt:variant>
      <vt:variant>
        <vt:i4>0</vt:i4>
      </vt:variant>
      <vt:variant>
        <vt:i4>5</vt:i4>
      </vt:variant>
      <vt:variant>
        <vt:lpwstr>http://www.repositorio.uff.br/jspui/</vt:lpwstr>
      </vt:variant>
      <vt:variant>
        <vt:lpwstr/>
      </vt:variant>
      <vt:variant>
        <vt:i4>7798867</vt:i4>
      </vt:variant>
      <vt:variant>
        <vt:i4>142559</vt:i4>
      </vt:variant>
      <vt:variant>
        <vt:i4>1026</vt:i4>
      </vt:variant>
      <vt:variant>
        <vt:i4>1</vt:i4>
      </vt:variant>
      <vt:variant>
        <vt:lpwstr>03-2018 FICA-ON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 FEDERAL  FLUMINENSE</dc:title>
  <dc:creator>Valeriano</dc:creator>
  <cp:lastModifiedBy>Fábio de Oliveira Braga</cp:lastModifiedBy>
  <cp:revision>91</cp:revision>
  <cp:lastPrinted>2021-01-31T22:56:00Z</cp:lastPrinted>
  <dcterms:created xsi:type="dcterms:W3CDTF">2021-10-19T14:02:00Z</dcterms:created>
  <dcterms:modified xsi:type="dcterms:W3CDTF">2024-03-04T11:35:00Z</dcterms:modified>
</cp:coreProperties>
</file>