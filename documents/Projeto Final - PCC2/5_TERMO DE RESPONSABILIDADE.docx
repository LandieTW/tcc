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5ABCA7" w14:textId="39F8372C" w:rsidR="007B5084" w:rsidRDefault="007B5084" w:rsidP="009F17A5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UNIVERSIDADE FEDERAL FLUMINENSE</w:t>
      </w:r>
    </w:p>
    <w:p w14:paraId="61D75F3C" w14:textId="66A50918" w:rsidR="007C41FC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ESCOLA DE ENGENHARIA</w:t>
      </w:r>
    </w:p>
    <w:p w14:paraId="4E1D94EF" w14:textId="4C62E84C" w:rsidR="007B5084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DEPARTAMENTO DE ENGENHARIA CIVIL</w:t>
      </w:r>
    </w:p>
    <w:p w14:paraId="2490EB71" w14:textId="77777777" w:rsidR="007B5084" w:rsidRDefault="007B5084" w:rsidP="009F17A5">
      <w:pPr>
        <w:jc w:val="center"/>
        <w:rPr>
          <w:b/>
          <w:color w:val="000000"/>
          <w:sz w:val="36"/>
          <w:szCs w:val="36"/>
        </w:rPr>
      </w:pPr>
    </w:p>
    <w:p w14:paraId="5C5C9A3A" w14:textId="1A53A27C" w:rsidR="005C5250" w:rsidRPr="000A72B9" w:rsidRDefault="005C5250" w:rsidP="005C5250">
      <w:pPr>
        <w:jc w:val="center"/>
        <w:rPr>
          <w:b/>
          <w:caps/>
          <w:color w:val="000000"/>
          <w:sz w:val="28"/>
          <w:szCs w:val="28"/>
        </w:rPr>
      </w:pPr>
      <w:r w:rsidRPr="000A72B9">
        <w:rPr>
          <w:b/>
          <w:caps/>
          <w:color w:val="000000"/>
          <w:sz w:val="28"/>
          <w:szCs w:val="28"/>
        </w:rPr>
        <w:t>graduação em Engenharia Civil</w:t>
      </w:r>
    </w:p>
    <w:p w14:paraId="67957EA1" w14:textId="74EABCA3" w:rsidR="005C5250" w:rsidRPr="000A72B9" w:rsidRDefault="001046F4" w:rsidP="005C525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PROJETO FINAL</w:t>
      </w:r>
      <w:r w:rsidR="005C5250" w:rsidRPr="000A72B9">
        <w:rPr>
          <w:b/>
          <w:color w:val="000000"/>
          <w:sz w:val="28"/>
          <w:szCs w:val="28"/>
        </w:rPr>
        <w:t xml:space="preserve"> DE CURSO</w:t>
      </w:r>
    </w:p>
    <w:p w14:paraId="2C0BD0F9" w14:textId="77777777" w:rsidR="005C5250" w:rsidRDefault="005C5250" w:rsidP="009F17A5">
      <w:pPr>
        <w:jc w:val="center"/>
        <w:rPr>
          <w:b/>
          <w:color w:val="000000"/>
          <w:sz w:val="36"/>
          <w:szCs w:val="36"/>
        </w:rPr>
      </w:pPr>
    </w:p>
    <w:p w14:paraId="6DDEFE4D" w14:textId="5482BF08" w:rsidR="00962B10" w:rsidRDefault="009F393B" w:rsidP="00250E5A">
      <w:pPr>
        <w:spacing w:after="120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color w:val="000000"/>
          <w:sz w:val="32"/>
          <w:szCs w:val="32"/>
          <w:u w:val="single"/>
        </w:rPr>
        <w:t>TERMO DE RESPONSABILIDADE</w:t>
      </w:r>
    </w:p>
    <w:p w14:paraId="499460F9" w14:textId="32E7B786" w:rsidR="00395989" w:rsidRDefault="00395989" w:rsidP="00250E5A">
      <w:pPr>
        <w:spacing w:after="120"/>
        <w:jc w:val="center"/>
        <w:rPr>
          <w:b/>
          <w:color w:val="000000"/>
          <w:sz w:val="32"/>
          <w:szCs w:val="32"/>
          <w:u w:val="single"/>
        </w:rPr>
      </w:pPr>
      <w:r>
        <w:rPr>
          <w:szCs w:val="24"/>
        </w:rPr>
        <w:t>(Lei nº 12.853, de 14/08/2013)</w:t>
      </w:r>
    </w:p>
    <w:p w14:paraId="0B1EC8B5" w14:textId="58E6ACEC" w:rsidR="00B219A8" w:rsidRPr="00E206EB" w:rsidRDefault="009D2DA0" w:rsidP="009F17A5">
      <w:pPr>
        <w:jc w:val="center"/>
        <w:rPr>
          <w:b/>
          <w:color w:val="000000"/>
          <w:szCs w:val="24"/>
        </w:rPr>
      </w:pPr>
      <w:r w:rsidRPr="00E206EB">
        <w:rPr>
          <w:b/>
          <w:color w:val="000000"/>
          <w:szCs w:val="24"/>
        </w:rPr>
        <w:t>Período letivo</w:t>
      </w:r>
      <w:r w:rsidR="00E206EB" w:rsidRPr="00E206EB">
        <w:rPr>
          <w:b/>
          <w:color w:val="000000"/>
          <w:szCs w:val="24"/>
        </w:rPr>
        <w:t>:</w:t>
      </w:r>
      <w:r w:rsidRPr="00E206EB">
        <w:rPr>
          <w:b/>
          <w:color w:val="000000"/>
          <w:szCs w:val="24"/>
        </w:rPr>
        <w:t xml:space="preserve"> _______</w:t>
      </w:r>
    </w:p>
    <w:p w14:paraId="7B433FEA" w14:textId="77777777" w:rsidR="009D2DA0" w:rsidRDefault="009D2DA0" w:rsidP="009F17A5">
      <w:pPr>
        <w:jc w:val="center"/>
        <w:rPr>
          <w:b/>
          <w:color w:val="000000"/>
          <w:sz w:val="28"/>
          <w:szCs w:val="28"/>
        </w:rPr>
      </w:pPr>
    </w:p>
    <w:p w14:paraId="4F142A05" w14:textId="77777777" w:rsidR="006716CC" w:rsidRDefault="006716CC" w:rsidP="009F17A5">
      <w:pPr>
        <w:pStyle w:val="Corpodetexto3"/>
        <w:rPr>
          <w:b/>
          <w:color w:val="000000"/>
          <w:sz w:val="24"/>
          <w:szCs w:val="24"/>
        </w:rPr>
      </w:pPr>
    </w:p>
    <w:p w14:paraId="6E3EAFE1" w14:textId="048EA8B7" w:rsidR="006C54C0" w:rsidRDefault="006C54C0" w:rsidP="006C54C0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Eu, </w:t>
      </w:r>
      <w:r w:rsidR="00B15DDA">
        <w:rPr>
          <w:szCs w:val="24"/>
          <w:u w:val="single"/>
        </w:rPr>
        <w:t>(NOME DO ALUNO)</w:t>
      </w:r>
      <w:r w:rsidR="00FC5A00">
        <w:rPr>
          <w:szCs w:val="24"/>
        </w:rPr>
        <w:t xml:space="preserve">, </w:t>
      </w:r>
      <w:r>
        <w:rPr>
          <w:szCs w:val="24"/>
        </w:rPr>
        <w:t>declaro para os devidos fins que me responsabilizo inteiramente perante UFF, o curso de Graduação em Engenharia Civil, o professor orientador e demais membros da banca examinadora, pelo aporte ideológico e referencial, responsabilizando-me por eventual plágio do texto que consubstancia a obra da minha autoria, submetida à banca examinadora para a defesa d</w:t>
      </w:r>
      <w:r w:rsidR="008B0F1A">
        <w:rPr>
          <w:szCs w:val="24"/>
        </w:rPr>
        <w:t>o</w:t>
      </w:r>
      <w:r>
        <w:rPr>
          <w:szCs w:val="24"/>
        </w:rPr>
        <w:t xml:space="preserve"> </w:t>
      </w:r>
      <w:r w:rsidR="00A63442">
        <w:rPr>
          <w:szCs w:val="24"/>
        </w:rPr>
        <w:t xml:space="preserve">trabalho de conclusão de </w:t>
      </w:r>
      <w:r w:rsidR="008B73E0">
        <w:rPr>
          <w:szCs w:val="24"/>
        </w:rPr>
        <w:t>curso</w:t>
      </w:r>
      <w:r>
        <w:rPr>
          <w:szCs w:val="24"/>
        </w:rPr>
        <w:t>, intitulad</w:t>
      </w:r>
      <w:r w:rsidR="008B0F1A">
        <w:rPr>
          <w:szCs w:val="24"/>
        </w:rPr>
        <w:t>o</w:t>
      </w:r>
      <w:r>
        <w:rPr>
          <w:szCs w:val="24"/>
        </w:rPr>
        <w:t xml:space="preserve">: </w:t>
      </w:r>
      <w:r>
        <w:rPr>
          <w:szCs w:val="24"/>
          <w:u w:val="single"/>
        </w:rPr>
        <w:t>(TÍTULO DO PROJETO).</w:t>
      </w:r>
    </w:p>
    <w:p w14:paraId="75EE35CF" w14:textId="77777777" w:rsidR="006C54C0" w:rsidRDefault="006C54C0" w:rsidP="006C54C0">
      <w:pPr>
        <w:spacing w:line="360" w:lineRule="auto"/>
        <w:jc w:val="both"/>
        <w:rPr>
          <w:szCs w:val="24"/>
        </w:rPr>
      </w:pPr>
      <w:r>
        <w:rPr>
          <w:szCs w:val="24"/>
        </w:rPr>
        <w:t>Declaro, sob as penas da lei, que estou ciente da responsabilidade administrativa, civil e criminal em caso de comprovada violação dos direitos autorais.</w:t>
      </w:r>
    </w:p>
    <w:p w14:paraId="4E9335C4" w14:textId="77777777" w:rsidR="006C54C0" w:rsidRDefault="006C54C0" w:rsidP="006C54C0">
      <w:pPr>
        <w:spacing w:line="360" w:lineRule="auto"/>
        <w:jc w:val="both"/>
        <w:rPr>
          <w:szCs w:val="24"/>
        </w:rPr>
      </w:pPr>
    </w:p>
    <w:p w14:paraId="00828BE1" w14:textId="77777777" w:rsidR="006C54C0" w:rsidRDefault="006C54C0" w:rsidP="006C54C0">
      <w:pPr>
        <w:spacing w:line="360" w:lineRule="auto"/>
        <w:jc w:val="both"/>
        <w:rPr>
          <w:szCs w:val="24"/>
        </w:rPr>
      </w:pPr>
    </w:p>
    <w:p w14:paraId="2B3CEAE4" w14:textId="3E844D2C" w:rsidR="006C54C0" w:rsidRDefault="006C54C0" w:rsidP="006C54C0">
      <w:pPr>
        <w:spacing w:line="360" w:lineRule="auto"/>
        <w:jc w:val="both"/>
        <w:rPr>
          <w:szCs w:val="24"/>
        </w:rPr>
      </w:pPr>
      <w:r>
        <w:rPr>
          <w:szCs w:val="24"/>
        </w:rPr>
        <w:t>Assinatura: ___________________________</w:t>
      </w:r>
    </w:p>
    <w:p w14:paraId="5B0BF07D" w14:textId="5F17651B" w:rsidR="006C54C0" w:rsidRDefault="006C54C0" w:rsidP="006C54C0">
      <w:pPr>
        <w:spacing w:line="360" w:lineRule="auto"/>
        <w:jc w:val="both"/>
        <w:rPr>
          <w:szCs w:val="24"/>
        </w:rPr>
      </w:pPr>
      <w:r>
        <w:rPr>
          <w:szCs w:val="24"/>
        </w:rPr>
        <w:t>Matr</w:t>
      </w:r>
      <w:r w:rsidR="00CB4C9E">
        <w:rPr>
          <w:szCs w:val="24"/>
        </w:rPr>
        <w:t>í</w:t>
      </w:r>
      <w:r>
        <w:rPr>
          <w:szCs w:val="24"/>
        </w:rPr>
        <w:t xml:space="preserve">cula: </w:t>
      </w:r>
      <w:r w:rsidR="00B15DDA">
        <w:rPr>
          <w:szCs w:val="24"/>
        </w:rPr>
        <w:t>________________</w:t>
      </w:r>
      <w:r w:rsidR="00217B24">
        <w:rPr>
          <w:szCs w:val="24"/>
        </w:rPr>
        <w:t>____________</w:t>
      </w:r>
    </w:p>
    <w:p w14:paraId="7415D192" w14:textId="3DDCBCF7" w:rsidR="006C54C0" w:rsidRDefault="006C54C0" w:rsidP="00B15DDA">
      <w:pPr>
        <w:spacing w:line="360" w:lineRule="auto"/>
        <w:rPr>
          <w:szCs w:val="24"/>
        </w:rPr>
      </w:pPr>
      <w:r>
        <w:rPr>
          <w:szCs w:val="24"/>
        </w:rPr>
        <w:t>Carteira de identidade: __________________</w:t>
      </w:r>
      <w:r w:rsidR="00217B24">
        <w:rPr>
          <w:szCs w:val="24"/>
        </w:rPr>
        <w:t>__</w:t>
      </w:r>
      <w:r>
        <w:rPr>
          <w:szCs w:val="24"/>
        </w:rPr>
        <w:t>______</w:t>
      </w:r>
    </w:p>
    <w:p w14:paraId="0415D49D" w14:textId="544EF529" w:rsidR="006C54C0" w:rsidRDefault="006C54C0" w:rsidP="006C54C0">
      <w:pPr>
        <w:spacing w:line="360" w:lineRule="auto"/>
        <w:jc w:val="both"/>
        <w:rPr>
          <w:szCs w:val="24"/>
        </w:rPr>
      </w:pPr>
      <w:r>
        <w:rPr>
          <w:szCs w:val="24"/>
        </w:rPr>
        <w:t>CPF: __________________</w:t>
      </w:r>
      <w:r w:rsidR="00217B24">
        <w:rPr>
          <w:szCs w:val="24"/>
        </w:rPr>
        <w:t>_____</w:t>
      </w:r>
      <w:r>
        <w:rPr>
          <w:szCs w:val="24"/>
        </w:rPr>
        <w:t>_____</w:t>
      </w:r>
    </w:p>
    <w:p w14:paraId="57DA6A42" w14:textId="77777777" w:rsidR="006C54C0" w:rsidRDefault="006C54C0" w:rsidP="006C54C0">
      <w:pPr>
        <w:spacing w:line="360" w:lineRule="auto"/>
        <w:jc w:val="both"/>
        <w:rPr>
          <w:szCs w:val="24"/>
        </w:rPr>
      </w:pPr>
    </w:p>
    <w:p w14:paraId="784D650F" w14:textId="77777777" w:rsidR="009F393B" w:rsidRDefault="009F393B" w:rsidP="009F17A5">
      <w:pPr>
        <w:pStyle w:val="Corpodetexto3"/>
        <w:rPr>
          <w:b/>
          <w:color w:val="000000"/>
          <w:sz w:val="24"/>
          <w:szCs w:val="24"/>
        </w:rPr>
      </w:pPr>
    </w:p>
    <w:p w14:paraId="2667A81B" w14:textId="77777777" w:rsidR="009F393B" w:rsidRDefault="009F393B" w:rsidP="009F17A5">
      <w:pPr>
        <w:pStyle w:val="Corpodetexto3"/>
        <w:rPr>
          <w:b/>
          <w:color w:val="000000"/>
          <w:sz w:val="24"/>
          <w:szCs w:val="24"/>
        </w:rPr>
      </w:pPr>
    </w:p>
    <w:p w14:paraId="38630F52" w14:textId="294813D8" w:rsidR="009F17A5" w:rsidRPr="00CA7ADA" w:rsidRDefault="004539CE" w:rsidP="00462F41">
      <w:pPr>
        <w:jc w:val="center"/>
        <w:rPr>
          <w:b/>
          <w:color w:val="000000"/>
          <w:sz w:val="28"/>
          <w:szCs w:val="28"/>
          <w:lang w:eastAsia="en-US"/>
        </w:rPr>
      </w:pPr>
      <w:r>
        <w:rPr>
          <w:b/>
          <w:color w:val="000000"/>
          <w:sz w:val="28"/>
          <w:szCs w:val="28"/>
          <w:lang w:eastAsia="en-US"/>
        </w:rPr>
        <w:t>Niterói, ___ de ______</w:t>
      </w:r>
      <w:r w:rsidR="00854F54">
        <w:rPr>
          <w:b/>
          <w:color w:val="000000"/>
          <w:sz w:val="28"/>
          <w:szCs w:val="28"/>
          <w:lang w:eastAsia="en-US"/>
        </w:rPr>
        <w:t>______</w:t>
      </w:r>
      <w:r>
        <w:rPr>
          <w:b/>
          <w:color w:val="000000"/>
          <w:sz w:val="28"/>
          <w:szCs w:val="28"/>
          <w:lang w:eastAsia="en-US"/>
        </w:rPr>
        <w:t xml:space="preserve">_ </w:t>
      </w:r>
      <w:proofErr w:type="spellStart"/>
      <w:r>
        <w:rPr>
          <w:b/>
          <w:color w:val="000000"/>
          <w:sz w:val="28"/>
          <w:szCs w:val="28"/>
          <w:lang w:eastAsia="en-US"/>
        </w:rPr>
        <w:t>de</w:t>
      </w:r>
      <w:proofErr w:type="spellEnd"/>
      <w:r>
        <w:rPr>
          <w:b/>
          <w:color w:val="000000"/>
          <w:sz w:val="28"/>
          <w:szCs w:val="28"/>
          <w:lang w:eastAsia="en-US"/>
        </w:rPr>
        <w:t xml:space="preserve"> _____.</w:t>
      </w:r>
    </w:p>
    <w:sectPr w:rsidR="009F17A5" w:rsidRPr="00CA7AD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58" w:right="1021" w:bottom="1077" w:left="1588" w:header="720" w:footer="99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7983E" w14:textId="77777777" w:rsidR="00685D14" w:rsidRDefault="00685D14">
      <w:r>
        <w:separator/>
      </w:r>
    </w:p>
  </w:endnote>
  <w:endnote w:type="continuationSeparator" w:id="0">
    <w:p w14:paraId="186ADDC2" w14:textId="77777777" w:rsidR="00685D14" w:rsidRDefault="00685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CBC" w14:textId="77777777" w:rsidR="008A47E4" w:rsidRDefault="008A47E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0C422" w14:textId="77777777" w:rsidR="00F5351A" w:rsidRDefault="00F5351A">
    <w:pPr>
      <w:pStyle w:val="Cabealho"/>
      <w:ind w:right="360"/>
      <w:rPr>
        <w:rFonts w:ascii="Comic Sans MS" w:hAnsi="Comic Sans MS" w:cs="Comic Sans MS"/>
        <w:color w:val="DDD9C3"/>
        <w:sz w:val="18"/>
        <w:szCs w:val="18"/>
        <w:lang w:val="pt-BR" w:eastAsia="en-US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9486DC4" wp14:editId="0AA7B3ED">
              <wp:simplePos x="0" y="0"/>
              <wp:positionH relativeFrom="page">
                <wp:posOffset>6758940</wp:posOffset>
              </wp:positionH>
              <wp:positionV relativeFrom="paragraph">
                <wp:posOffset>635</wp:posOffset>
              </wp:positionV>
              <wp:extent cx="152400" cy="349885"/>
              <wp:effectExtent l="0" t="0" r="0" b="0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3498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BD3B" w14:textId="77777777" w:rsidR="00F5351A" w:rsidRDefault="00F5351A">
                          <w:pPr>
                            <w:pStyle w:val="Rodap"/>
                          </w:pPr>
                        </w:p>
                        <w:p w14:paraId="6D684238" w14:textId="77777777" w:rsidR="00F5351A" w:rsidRDefault="00F5351A">
                          <w:pPr>
                            <w:pStyle w:val="Rodap"/>
                            <w:jc w:val="right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86D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2.2pt;margin-top:.05pt;width:12pt;height:27.55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" stroked="f">
              <v:fill opacity="0"/>
              <v:textbox inset="0,0,0,0">
                <w:txbxContent>
                  <w:p w14:paraId="2E00BD3B" w14:textId="77777777" w:rsidR="00F5351A" w:rsidRDefault="00F5351A">
                    <w:pPr>
                      <w:pStyle w:val="Rodap"/>
                    </w:pPr>
                  </w:p>
                  <w:p w14:paraId="6D684238" w14:textId="77777777" w:rsidR="00F5351A" w:rsidRDefault="00F5351A">
                    <w:pPr>
                      <w:pStyle w:val="Rodap"/>
                      <w:jc w:val="right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AE35A8" wp14:editId="5C4D4E76">
              <wp:simplePos x="0" y="0"/>
              <wp:positionH relativeFrom="column">
                <wp:posOffset>-5080</wp:posOffset>
              </wp:positionH>
              <wp:positionV relativeFrom="paragraph">
                <wp:posOffset>133985</wp:posOffset>
              </wp:positionV>
              <wp:extent cx="591121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4CB4A8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0.55pt" to="465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" strokecolor="#c4bc96" strokeweight=".35mm">
              <v:stroke joinstyle="miter" endcap="square"/>
            </v:line>
          </w:pict>
        </mc:Fallback>
      </mc:AlternateContent>
    </w:r>
  </w:p>
  <w:p w14:paraId="1661120A" w14:textId="1814155B" w:rsidR="00F5351A" w:rsidRDefault="00F5351A">
    <w:pPr>
      <w:pStyle w:val="Cabealho"/>
    </w:pP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42BEC" w14:textId="77777777" w:rsidR="008A47E4" w:rsidRDefault="008A47E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70E9B" w14:textId="77777777" w:rsidR="00685D14" w:rsidRDefault="00685D14">
      <w:r>
        <w:separator/>
      </w:r>
    </w:p>
  </w:footnote>
  <w:footnote w:type="continuationSeparator" w:id="0">
    <w:p w14:paraId="02DC7394" w14:textId="77777777" w:rsidR="00685D14" w:rsidRDefault="00685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FB1AD" w14:textId="77777777" w:rsidR="008A47E4" w:rsidRDefault="008A47E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31CFD" w14:textId="77777777" w:rsidR="00F5351A" w:rsidRDefault="00F5351A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7B1BFC02" wp14:editId="7B9FE570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5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455" r="60208" b="63760"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54" t="8698" r="5072" b="10127"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7804"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8A924" id="Group 4" o:spid="_x0000_s1026" style="position:absolute;margin-left:349.65pt;margin-top:5.2pt;width:115.65pt;height:25pt;z-index:251659264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4rJoKuauAgDmrgIAFQAAAGRycy9tZWRpYS9pbWFnZTIu&#10;anBlZ//Y/+AAEEpGSUYAAQEBASwBLAAA/9sAQwAHBQUGBQQHBgUGCAcHCAoRCwoJCQoVDxAMERgV&#10;GhkYFRgXGx4nIRsdJR0XGCIuIiUoKSssKxogLzMvKjInKisq/9sAQwEHCAgKCQoUCwsUKhwYHCoq&#10;KioqKioqKioqKioqKioqKioqKioqKioqKioqKioqKioqKioqKioqKioqKioqKioq/8AAEQgGSw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rnvGPjbSPBOlG71abMrgiC2Q/vJj6Adh6k8D8&#10;hVRi5Oy3JlJRV3samr6xp+g6XLqOr3SWtrCMtI5/QDuT2A5r5x8cfGfWtf1VB4fnm0rT7aQPEI2x&#10;JKR0ZyO3+z09c1zHjTx1q/jjVPtOpyeXbxk/Z7SM/u4R/U+pP6Diuar2sPg40/enqzxcRjJVPdho&#10;j6Z+Gvxfs/FaxaXrpjs9YxtQ9I7n/d9G/wBn8vQenV8MqxVgykgg5BHavb/hn8bDH5OjeNJyU4SH&#10;UnPI9BL/APFfn61z4nBW9+n9x0YbG39yp957vRSI6yRq8bB0YZVlOQR6ilryz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I+sePvFsOuX0cXiP&#10;U0RLmRVVbpgAAxwOtU/+FheMP+hm1T/wKf8AxrL1z/kYdR/6+pf/AEM1Qr6eNOFloj5h1J33Z0f/&#10;AAsLxh/0M2qf+BT/AONH/CwvGH/Qzap/4FP/AI1zlFP2cOyF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1s+E/HXiq68UWkNz4h1KWJt+5HuWIO&#10;EY9M1wdbvgv/AJG+y/7af+i2qZ04cr0RUKk+Zaso65/yMOo/9fUv/oZqhV/XP+Rh1H/r6l/9DNUK&#10;0jsjOW7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X/AMjfZf8AbT/0W1YVbvgv/kb7L/tp/wCi2qZ/CyofEijrn/Iw&#10;6j/19S/+hmqFX9c/5GHUf+vqX/0M1Qpx2Qpb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3fBf/I32X/bT/0W1YVbvgv/&#10;AJG+y/7af+i2qZ/CyofEijrn/Iw6j/19S/8AoZqhV/XP+Rh1H/r6l/8AQzVCnHZCluwooop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8F/8jfZf9tP/AEW1YVbvgv8A5G+y/wC2n/otqmfwsqHxIo65/wAjDqP/AF9S/wDoZqhV&#10;/XP+Rh1H/r6l/wDQzVCnHZCluw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d8F/8AI32X/bT/ANFtWFW74L/5G+y/7af+&#10;i2qZ/CyofEijrn/Iw6j/ANfUv/oZqhV/XP8AkYdR/wCvqX/0M1Qpx2QpbsKKKK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3f&#10;Bf8AyN9l/wBtP/RbVhVu+C/+Rvsv+2n/AKLapn8LKh8SKOuf8jDqP/X1L/6GaoVf1z/kYdR/6+pf&#10;/QzVCnHZCluwooo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d8F/8jfZf9tP/RbVhVu+C/8Akb7L/tp/6Lapn8LKh8SKOuf8&#10;jDqP/X1L/wChmqFX9c/5GHUf+vqX/wBDNUKcdkKW7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3wX/wAjfZf9tP8A0W1Y&#10;Vbvgv/kb7L/tp/6Lapn8LKh8SKOuf8jDqP8A19S/+hmqFX9c/wCRh1H/AK+pf/QzVCnHZCluwooo&#10;p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d8F/wDI32X/AG0/9FtWFW74L/5G+y/7af8AotqmfwsqHxIo65/yMOo/9fUv/oZq&#10;hV/XP+Rh1H/r6l/9DNUKcdkKW7Ci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3wX/yN9l/20/9FtWFW74L/wCRvsv+2n/o&#10;tqmfwsqHxIo65/yMOo/9fUv/AKGaoVf1z/kYdR/6+pf/AEM1Qpx2QpbsKKKK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3fBf&#10;/I32X/bT/wBFtWFW74L/AORvsv8Atp/6Lapn8LKh8SKOuf8AIw6j/wBfUv8A6GaoVf1z/kYdR/6+&#10;pf8A0M1Qpx2Qpbs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3fBf/ACN9l/20/wDRbVhVu+C/+Rvsv+2n/otqmfwsqHxI&#10;o65/yMOo/wDX1L/6GaoVf1z/AJGHUf8Ar6l/9DNUKcdkKW7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t3wX/AMjfZf8A&#10;bT/0W1YVbvgv/kb7L/tp/wCi2qZ/CyofEijrn/Iw6j/19S/+hmqFX9c/5GHUf+vqX/0M1Qpx2Qpb&#10;sKKKK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3fBf/I32X/bT/0W1YVbvgv/AJG+y/7af+i2qZ/CyofEijrn/Iw6j/19S/8A&#10;oZqhV/XP+Rh1H/r6l/8AQzVCnHZClu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F/8jfZf9tP/AEW1YVbvgv8A5G+y&#10;/wC2n/otqmfwsqHxIo65/wAjDqP/AF9S/wDoZqhV/XP+Rh1H/r6l/wDQzVCnHZCluw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8F/8AI32X/bT/ANFtWFW74L/5G+y/7af+i2qZ/CyofEijrn/Iw6j/ANfUv/oZqhXsGo+D&#10;tCl1W7kexyzTOSfOfklj/tVW/wCEL0D/AJ8P/I0n/wAVWCxEbG7w8rnlFFer/wDCF6B/z4f+RpP/&#10;AIqj/hC9A/58P/I0n/xVP6xEX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bvgv/AJG+y/7af+i2ruv+EL0D/nw/8jSf/FVpeH/CWiW+u28sNltdd2D5rn+Ej+9UzrxcWVCh&#10;JSTP/9lQSwMECgAAAAAAAAAhAEZNwmgAoAAAAKAAABUAAABkcnMvbWVkaWEvaW1hZ2Uz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KAAc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lvib8TPDvwg8Faj4r8Vagum6LYKGlmILMxJAVF&#10;UcsxJAAFXPBPjnQPiP4asvEHhnVbbWtHvE3w3dq+5W9Qe4I6FTgg8EA0AbtFFFABRRRQAUUUUAFF&#10;FFABRRRQAUUUUAFFFFABRRRQAUUUUAFFFFABRRRQAUUUUAFFFFABRRXnXxM/aE+H/wAINZ0PSfFf&#10;iWz0rU9auEt7O1dsuSzbQ7gfcjzwXbC+9AHotFIDkZH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">
                <v:imagedata r:id="rId7" o:title="" cropbottom="41786f" cropleft="7507f" cropright="39458f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">
                <v:imagedata r:id="rId8" o:title="" croptop="5700f" cropbottom="6637f" cropleft="2657f" cropright="3324f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">
                <v:imagedata r:id="rId9" o:title="" cropbottom="31329f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">
                <v:imagedata r:id="rId10" o:title=""/>
              </v:shape>
            </v:group>
          </w:pict>
        </mc:Fallback>
      </mc:AlternateContent>
    </w:r>
  </w:p>
  <w:p w14:paraId="100C0D46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31FEAF" wp14:editId="5904694C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C0B34C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" strokecolor="#c4bc96" strokeweight=".35mm">
              <v:stroke joinstyle="miter" endcap="square"/>
            </v:line>
          </w:pict>
        </mc:Fallback>
      </mc:AlternateContent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>PROJETOS DE CONCLUSÃO DE CURSO I e II</w:t>
    </w:r>
  </w:p>
  <w:p w14:paraId="3965F78B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3D936" w14:textId="77777777" w:rsidR="005229C6" w:rsidRDefault="005229C6" w:rsidP="005229C6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641B59A1" wp14:editId="7D6B7BF1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2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28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ADD5FD" id="Group 4" o:spid="_x0000_s1026" style="position:absolute;margin-left:349.65pt;margin-top:5.2pt;width:115.65pt;height:25pt;z-index:251662336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">
                <v:imagedata r:id="rId7" o:title="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">
                <v:imagedata r:id="rId8" o:title="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">
                <v:imagedata r:id="rId9" o:title="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1250F66A" w14:textId="7CE7E545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AA62394" wp14:editId="42AFB6D0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F311C0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" strokecolor="#c4bc96" strokeweight=".35mm">
              <v:stroke joinstyle="miter" endcap="square"/>
            </v:line>
          </w:pict>
        </mc:Fallback>
      </mc:AlternateContent>
    </w:r>
    <w:r w:rsidR="00462F41"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w:t>TRABALHO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DE CON</w:t>
    </w:r>
    <w:r w:rsidR="00462F41">
      <w:rPr>
        <w:rFonts w:ascii="Comic Sans MS" w:hAnsi="Comic Sans MS" w:cs="Comic Sans MS"/>
        <w:color w:val="DDD9C3"/>
        <w:sz w:val="18"/>
        <w:szCs w:val="18"/>
        <w:lang w:val="pt-BR" w:eastAsia="en-US"/>
      </w:rPr>
      <w:t>C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LUSÃO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DE CURSO</w:t>
    </w:r>
  </w:p>
  <w:p w14:paraId="4709F57B" w14:textId="77777777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28E22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2138" w:hanging="720"/>
      </w:pPr>
      <w:rPr>
        <w:rFonts w:ascii="Arial" w:hAnsi="Arial" w:cs="Arial" w:hint="default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9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7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00000008"/>
    <w:multiLevelType w:val="singleLevel"/>
    <w:tmpl w:val="00000008"/>
    <w:name w:val="WW8Num14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9" w15:restartNumberingAfterBreak="0">
    <w:nsid w:val="00000009"/>
    <w:multiLevelType w:val="singleLevel"/>
    <w:tmpl w:val="00000009"/>
    <w:name w:val="WW8Num16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10" w15:restartNumberingAfterBreak="0">
    <w:nsid w:val="0000000A"/>
    <w:multiLevelType w:val="singleLevel"/>
    <w:tmpl w:val="0000000A"/>
    <w:name w:val="WW8Num17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1" w15:restartNumberingAfterBreak="0">
    <w:nsid w:val="0000000B"/>
    <w:multiLevelType w:val="multilevel"/>
    <w:tmpl w:val="CA7A57AC"/>
    <w:name w:val="WW8Num18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0000000C"/>
    <w:multiLevelType w:val="singleLevel"/>
    <w:tmpl w:val="0000000C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D"/>
    <w:multiLevelType w:val="singleLevel"/>
    <w:tmpl w:val="0000000D"/>
    <w:name w:val="WW8Num24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4" w15:restartNumberingAfterBreak="0">
    <w:nsid w:val="00167AA1"/>
    <w:multiLevelType w:val="hybridMultilevel"/>
    <w:tmpl w:val="F0F0BCA4"/>
    <w:lvl w:ilvl="0" w:tplc="5972E7C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04FB46A2"/>
    <w:multiLevelType w:val="hybridMultilevel"/>
    <w:tmpl w:val="127C8B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A1837F1"/>
    <w:multiLevelType w:val="multilevel"/>
    <w:tmpl w:val="9604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2540D3"/>
    <w:multiLevelType w:val="hybridMultilevel"/>
    <w:tmpl w:val="3A5C69C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8B3F53"/>
    <w:multiLevelType w:val="hybridMultilevel"/>
    <w:tmpl w:val="D1682220"/>
    <w:lvl w:ilvl="0" w:tplc="95CC25B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7D5D0A"/>
    <w:multiLevelType w:val="multilevel"/>
    <w:tmpl w:val="4BB0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65CFA"/>
    <w:multiLevelType w:val="hybridMultilevel"/>
    <w:tmpl w:val="3F3E8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945367"/>
    <w:multiLevelType w:val="multilevel"/>
    <w:tmpl w:val="DCCC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6087F"/>
    <w:multiLevelType w:val="hybridMultilevel"/>
    <w:tmpl w:val="67FED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F6385"/>
    <w:multiLevelType w:val="hybridMultilevel"/>
    <w:tmpl w:val="3DD2268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065EE3"/>
    <w:multiLevelType w:val="hybridMultilevel"/>
    <w:tmpl w:val="3FD08B22"/>
    <w:lvl w:ilvl="0" w:tplc="ED86E2BE">
      <w:start w:val="9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E125E3B"/>
    <w:multiLevelType w:val="multilevel"/>
    <w:tmpl w:val="CA7A57AC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 w16cid:durableId="170728623">
    <w:abstractNumId w:val="1"/>
  </w:num>
  <w:num w:numId="2" w16cid:durableId="1663270150">
    <w:abstractNumId w:val="2"/>
  </w:num>
  <w:num w:numId="3" w16cid:durableId="105081373">
    <w:abstractNumId w:val="3"/>
  </w:num>
  <w:num w:numId="4" w16cid:durableId="1345940366">
    <w:abstractNumId w:val="4"/>
  </w:num>
  <w:num w:numId="5" w16cid:durableId="1905872482">
    <w:abstractNumId w:val="5"/>
  </w:num>
  <w:num w:numId="6" w16cid:durableId="972371142">
    <w:abstractNumId w:val="6"/>
  </w:num>
  <w:num w:numId="7" w16cid:durableId="1575814995">
    <w:abstractNumId w:val="7"/>
  </w:num>
  <w:num w:numId="8" w16cid:durableId="665716515">
    <w:abstractNumId w:val="8"/>
  </w:num>
  <w:num w:numId="9" w16cid:durableId="1400905756">
    <w:abstractNumId w:val="9"/>
  </w:num>
  <w:num w:numId="10" w16cid:durableId="1128355219">
    <w:abstractNumId w:val="10"/>
  </w:num>
  <w:num w:numId="11" w16cid:durableId="154538469">
    <w:abstractNumId w:val="11"/>
  </w:num>
  <w:num w:numId="12" w16cid:durableId="1008026266">
    <w:abstractNumId w:val="12"/>
  </w:num>
  <w:num w:numId="13" w16cid:durableId="175047291">
    <w:abstractNumId w:val="13"/>
  </w:num>
  <w:num w:numId="14" w16cid:durableId="2035499054">
    <w:abstractNumId w:val="0"/>
  </w:num>
  <w:num w:numId="15" w16cid:durableId="928193911">
    <w:abstractNumId w:val="22"/>
  </w:num>
  <w:num w:numId="16" w16cid:durableId="2128113045">
    <w:abstractNumId w:val="23"/>
  </w:num>
  <w:num w:numId="17" w16cid:durableId="1475563576">
    <w:abstractNumId w:val="18"/>
  </w:num>
  <w:num w:numId="18" w16cid:durableId="1187673678">
    <w:abstractNumId w:val="25"/>
  </w:num>
  <w:num w:numId="19" w16cid:durableId="1629552650">
    <w:abstractNumId w:val="15"/>
  </w:num>
  <w:num w:numId="20" w16cid:durableId="290743997">
    <w:abstractNumId w:val="20"/>
  </w:num>
  <w:num w:numId="21" w16cid:durableId="1031494305">
    <w:abstractNumId w:val="17"/>
  </w:num>
  <w:num w:numId="22" w16cid:durableId="541291558">
    <w:abstractNumId w:val="24"/>
  </w:num>
  <w:num w:numId="23" w16cid:durableId="1568878262">
    <w:abstractNumId w:val="19"/>
  </w:num>
  <w:num w:numId="24" w16cid:durableId="959267077">
    <w:abstractNumId w:val="16"/>
  </w:num>
  <w:num w:numId="25" w16cid:durableId="1869177314">
    <w:abstractNumId w:val="21"/>
  </w:num>
  <w:num w:numId="26" w16cid:durableId="3222415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329"/>
    <w:rsid w:val="00027EAA"/>
    <w:rsid w:val="00035189"/>
    <w:rsid w:val="00040153"/>
    <w:rsid w:val="00042F80"/>
    <w:rsid w:val="00055D61"/>
    <w:rsid w:val="00056E7E"/>
    <w:rsid w:val="00061829"/>
    <w:rsid w:val="000717C7"/>
    <w:rsid w:val="00071D30"/>
    <w:rsid w:val="0008180E"/>
    <w:rsid w:val="00082EA9"/>
    <w:rsid w:val="000910F2"/>
    <w:rsid w:val="000971D5"/>
    <w:rsid w:val="000A0B5A"/>
    <w:rsid w:val="000A427E"/>
    <w:rsid w:val="000A4B30"/>
    <w:rsid w:val="000A4C4B"/>
    <w:rsid w:val="000A598C"/>
    <w:rsid w:val="000A72B9"/>
    <w:rsid w:val="000B481B"/>
    <w:rsid w:val="000B507D"/>
    <w:rsid w:val="000C1F8F"/>
    <w:rsid w:val="000D364D"/>
    <w:rsid w:val="000D59AE"/>
    <w:rsid w:val="000E1DFA"/>
    <w:rsid w:val="000E37AE"/>
    <w:rsid w:val="000E4B4C"/>
    <w:rsid w:val="000F0AA6"/>
    <w:rsid w:val="000F4388"/>
    <w:rsid w:val="000F535E"/>
    <w:rsid w:val="00100A32"/>
    <w:rsid w:val="001046F4"/>
    <w:rsid w:val="0011599B"/>
    <w:rsid w:val="001210B8"/>
    <w:rsid w:val="001307B6"/>
    <w:rsid w:val="001317BD"/>
    <w:rsid w:val="00134D81"/>
    <w:rsid w:val="001539CB"/>
    <w:rsid w:val="00157C79"/>
    <w:rsid w:val="00161882"/>
    <w:rsid w:val="00162962"/>
    <w:rsid w:val="00172559"/>
    <w:rsid w:val="001765B1"/>
    <w:rsid w:val="0017701D"/>
    <w:rsid w:val="001772B6"/>
    <w:rsid w:val="00180F84"/>
    <w:rsid w:val="001A0D1C"/>
    <w:rsid w:val="001A138F"/>
    <w:rsid w:val="001A774E"/>
    <w:rsid w:val="001B5869"/>
    <w:rsid w:val="001C5827"/>
    <w:rsid w:val="001D0C3C"/>
    <w:rsid w:val="001D5562"/>
    <w:rsid w:val="001D5782"/>
    <w:rsid w:val="001D6E25"/>
    <w:rsid w:val="001E145C"/>
    <w:rsid w:val="001E2071"/>
    <w:rsid w:val="001E5627"/>
    <w:rsid w:val="001F0CB5"/>
    <w:rsid w:val="00203F60"/>
    <w:rsid w:val="00217768"/>
    <w:rsid w:val="00217B24"/>
    <w:rsid w:val="00222150"/>
    <w:rsid w:val="002234E2"/>
    <w:rsid w:val="00224300"/>
    <w:rsid w:val="002323EB"/>
    <w:rsid w:val="00240E5B"/>
    <w:rsid w:val="00244600"/>
    <w:rsid w:val="00247599"/>
    <w:rsid w:val="00250E5A"/>
    <w:rsid w:val="00251A3E"/>
    <w:rsid w:val="00252B62"/>
    <w:rsid w:val="00255D5C"/>
    <w:rsid w:val="00262A14"/>
    <w:rsid w:val="0026518E"/>
    <w:rsid w:val="002664D0"/>
    <w:rsid w:val="00275406"/>
    <w:rsid w:val="00276611"/>
    <w:rsid w:val="00281A2A"/>
    <w:rsid w:val="00283107"/>
    <w:rsid w:val="0029276D"/>
    <w:rsid w:val="00297B6E"/>
    <w:rsid w:val="002A04BB"/>
    <w:rsid w:val="002B0991"/>
    <w:rsid w:val="002B46B8"/>
    <w:rsid w:val="002B5623"/>
    <w:rsid w:val="002B7E29"/>
    <w:rsid w:val="002C206C"/>
    <w:rsid w:val="002D173D"/>
    <w:rsid w:val="002D71EC"/>
    <w:rsid w:val="002E3338"/>
    <w:rsid w:val="002E7DD3"/>
    <w:rsid w:val="002F0AD1"/>
    <w:rsid w:val="002F4437"/>
    <w:rsid w:val="003053FE"/>
    <w:rsid w:val="003107F9"/>
    <w:rsid w:val="00314C86"/>
    <w:rsid w:val="00321B34"/>
    <w:rsid w:val="0033134C"/>
    <w:rsid w:val="00335A6B"/>
    <w:rsid w:val="003369A8"/>
    <w:rsid w:val="003405C6"/>
    <w:rsid w:val="003464BB"/>
    <w:rsid w:val="0035003F"/>
    <w:rsid w:val="00355F99"/>
    <w:rsid w:val="00365376"/>
    <w:rsid w:val="00374564"/>
    <w:rsid w:val="00377E24"/>
    <w:rsid w:val="00384CDC"/>
    <w:rsid w:val="00386D46"/>
    <w:rsid w:val="00392FD8"/>
    <w:rsid w:val="00394EC5"/>
    <w:rsid w:val="00395989"/>
    <w:rsid w:val="003A73D0"/>
    <w:rsid w:val="003B2FF9"/>
    <w:rsid w:val="003B5DC6"/>
    <w:rsid w:val="003B691B"/>
    <w:rsid w:val="003D6FA2"/>
    <w:rsid w:val="003D748E"/>
    <w:rsid w:val="003F099A"/>
    <w:rsid w:val="003F2A67"/>
    <w:rsid w:val="0040162F"/>
    <w:rsid w:val="00407B58"/>
    <w:rsid w:val="0041148A"/>
    <w:rsid w:val="00412706"/>
    <w:rsid w:val="0041643C"/>
    <w:rsid w:val="00423B6C"/>
    <w:rsid w:val="00424450"/>
    <w:rsid w:val="00427D5B"/>
    <w:rsid w:val="00427E0E"/>
    <w:rsid w:val="004328F4"/>
    <w:rsid w:val="00441273"/>
    <w:rsid w:val="004539CE"/>
    <w:rsid w:val="00462F41"/>
    <w:rsid w:val="00471861"/>
    <w:rsid w:val="00472FE0"/>
    <w:rsid w:val="004739E5"/>
    <w:rsid w:val="0049643D"/>
    <w:rsid w:val="004A3F78"/>
    <w:rsid w:val="004B642E"/>
    <w:rsid w:val="004C04A4"/>
    <w:rsid w:val="004C432F"/>
    <w:rsid w:val="004E025A"/>
    <w:rsid w:val="004E5BA1"/>
    <w:rsid w:val="004F4C69"/>
    <w:rsid w:val="004F5234"/>
    <w:rsid w:val="00516CFA"/>
    <w:rsid w:val="00520770"/>
    <w:rsid w:val="005229C6"/>
    <w:rsid w:val="00524195"/>
    <w:rsid w:val="00526385"/>
    <w:rsid w:val="005277C9"/>
    <w:rsid w:val="00527879"/>
    <w:rsid w:val="00533016"/>
    <w:rsid w:val="0054636C"/>
    <w:rsid w:val="00576836"/>
    <w:rsid w:val="0058676B"/>
    <w:rsid w:val="00591E65"/>
    <w:rsid w:val="005B330D"/>
    <w:rsid w:val="005C4781"/>
    <w:rsid w:val="005C5250"/>
    <w:rsid w:val="005D6644"/>
    <w:rsid w:val="005F5033"/>
    <w:rsid w:val="00601CE0"/>
    <w:rsid w:val="0060455A"/>
    <w:rsid w:val="00607B55"/>
    <w:rsid w:val="00612924"/>
    <w:rsid w:val="00613BA3"/>
    <w:rsid w:val="0061575E"/>
    <w:rsid w:val="006200C1"/>
    <w:rsid w:val="00620E77"/>
    <w:rsid w:val="00633A20"/>
    <w:rsid w:val="006342BB"/>
    <w:rsid w:val="00636078"/>
    <w:rsid w:val="00637534"/>
    <w:rsid w:val="00646124"/>
    <w:rsid w:val="00651AE1"/>
    <w:rsid w:val="00662FC7"/>
    <w:rsid w:val="006716CC"/>
    <w:rsid w:val="0067256E"/>
    <w:rsid w:val="00672988"/>
    <w:rsid w:val="00683BFE"/>
    <w:rsid w:val="00685D14"/>
    <w:rsid w:val="006A09FF"/>
    <w:rsid w:val="006A0DCA"/>
    <w:rsid w:val="006A41C9"/>
    <w:rsid w:val="006B308A"/>
    <w:rsid w:val="006B427E"/>
    <w:rsid w:val="006C54C0"/>
    <w:rsid w:val="006D170F"/>
    <w:rsid w:val="006D1FC3"/>
    <w:rsid w:val="006D2D1E"/>
    <w:rsid w:val="006E7A97"/>
    <w:rsid w:val="0070588D"/>
    <w:rsid w:val="007076EF"/>
    <w:rsid w:val="007100F5"/>
    <w:rsid w:val="0071192C"/>
    <w:rsid w:val="007178EE"/>
    <w:rsid w:val="00721F85"/>
    <w:rsid w:val="00722F2F"/>
    <w:rsid w:val="007235C2"/>
    <w:rsid w:val="00724403"/>
    <w:rsid w:val="00724743"/>
    <w:rsid w:val="0073168F"/>
    <w:rsid w:val="0073241F"/>
    <w:rsid w:val="0073353E"/>
    <w:rsid w:val="00754671"/>
    <w:rsid w:val="0077211F"/>
    <w:rsid w:val="00772DF9"/>
    <w:rsid w:val="00777544"/>
    <w:rsid w:val="00781DB9"/>
    <w:rsid w:val="00794359"/>
    <w:rsid w:val="007A2903"/>
    <w:rsid w:val="007A2E72"/>
    <w:rsid w:val="007A433C"/>
    <w:rsid w:val="007A4AE5"/>
    <w:rsid w:val="007B5084"/>
    <w:rsid w:val="007C19F5"/>
    <w:rsid w:val="007C41FC"/>
    <w:rsid w:val="007D0EC5"/>
    <w:rsid w:val="007D4124"/>
    <w:rsid w:val="007D79EA"/>
    <w:rsid w:val="007E6329"/>
    <w:rsid w:val="007F1F53"/>
    <w:rsid w:val="007F5F6A"/>
    <w:rsid w:val="008053B4"/>
    <w:rsid w:val="00831B6A"/>
    <w:rsid w:val="00837D7A"/>
    <w:rsid w:val="00854F54"/>
    <w:rsid w:val="00861D42"/>
    <w:rsid w:val="00863192"/>
    <w:rsid w:val="00867786"/>
    <w:rsid w:val="00873B58"/>
    <w:rsid w:val="00876182"/>
    <w:rsid w:val="00877519"/>
    <w:rsid w:val="00877E97"/>
    <w:rsid w:val="00881C97"/>
    <w:rsid w:val="008829EC"/>
    <w:rsid w:val="008851CC"/>
    <w:rsid w:val="008A47E4"/>
    <w:rsid w:val="008A6DF0"/>
    <w:rsid w:val="008B0F1A"/>
    <w:rsid w:val="008B73E0"/>
    <w:rsid w:val="008B7CF1"/>
    <w:rsid w:val="008C10A5"/>
    <w:rsid w:val="008C2D81"/>
    <w:rsid w:val="008C3DD7"/>
    <w:rsid w:val="008D1805"/>
    <w:rsid w:val="008D4FAC"/>
    <w:rsid w:val="008D51E9"/>
    <w:rsid w:val="008D6FAC"/>
    <w:rsid w:val="008E28F0"/>
    <w:rsid w:val="008F5718"/>
    <w:rsid w:val="008F6E7E"/>
    <w:rsid w:val="008F6F32"/>
    <w:rsid w:val="00910509"/>
    <w:rsid w:val="00910B99"/>
    <w:rsid w:val="00914B2F"/>
    <w:rsid w:val="00925F25"/>
    <w:rsid w:val="00941944"/>
    <w:rsid w:val="00943834"/>
    <w:rsid w:val="00943F49"/>
    <w:rsid w:val="00962B10"/>
    <w:rsid w:val="009716C0"/>
    <w:rsid w:val="00975432"/>
    <w:rsid w:val="00975E97"/>
    <w:rsid w:val="0099701E"/>
    <w:rsid w:val="009B4A22"/>
    <w:rsid w:val="009C4847"/>
    <w:rsid w:val="009D2DA0"/>
    <w:rsid w:val="009D4B2B"/>
    <w:rsid w:val="009F0E38"/>
    <w:rsid w:val="009F17A5"/>
    <w:rsid w:val="009F23C8"/>
    <w:rsid w:val="009F2CCC"/>
    <w:rsid w:val="009F393B"/>
    <w:rsid w:val="00A028BA"/>
    <w:rsid w:val="00A03B28"/>
    <w:rsid w:val="00A1306E"/>
    <w:rsid w:val="00A26D4B"/>
    <w:rsid w:val="00A310E1"/>
    <w:rsid w:val="00A42DBE"/>
    <w:rsid w:val="00A43DD8"/>
    <w:rsid w:val="00A4417A"/>
    <w:rsid w:val="00A534B0"/>
    <w:rsid w:val="00A5517E"/>
    <w:rsid w:val="00A57CF2"/>
    <w:rsid w:val="00A63442"/>
    <w:rsid w:val="00A67A88"/>
    <w:rsid w:val="00A80BB4"/>
    <w:rsid w:val="00A920BC"/>
    <w:rsid w:val="00A94ED4"/>
    <w:rsid w:val="00A95897"/>
    <w:rsid w:val="00AA0A4F"/>
    <w:rsid w:val="00AA1046"/>
    <w:rsid w:val="00AA15FA"/>
    <w:rsid w:val="00AA38A5"/>
    <w:rsid w:val="00AA4A61"/>
    <w:rsid w:val="00AB12B3"/>
    <w:rsid w:val="00AC2083"/>
    <w:rsid w:val="00AC2A6B"/>
    <w:rsid w:val="00AC2EA5"/>
    <w:rsid w:val="00AE1E5E"/>
    <w:rsid w:val="00AE25CC"/>
    <w:rsid w:val="00B0334B"/>
    <w:rsid w:val="00B13DE4"/>
    <w:rsid w:val="00B159CB"/>
    <w:rsid w:val="00B15DDA"/>
    <w:rsid w:val="00B17C31"/>
    <w:rsid w:val="00B219A8"/>
    <w:rsid w:val="00B27CDD"/>
    <w:rsid w:val="00B4235F"/>
    <w:rsid w:val="00B44A2D"/>
    <w:rsid w:val="00B65E45"/>
    <w:rsid w:val="00B70DDC"/>
    <w:rsid w:val="00B7247F"/>
    <w:rsid w:val="00B748E3"/>
    <w:rsid w:val="00B77155"/>
    <w:rsid w:val="00B85916"/>
    <w:rsid w:val="00B875C7"/>
    <w:rsid w:val="00BA4EB8"/>
    <w:rsid w:val="00BA5FBE"/>
    <w:rsid w:val="00BA6B6F"/>
    <w:rsid w:val="00BB23FE"/>
    <w:rsid w:val="00BB5936"/>
    <w:rsid w:val="00BB6999"/>
    <w:rsid w:val="00BB7B66"/>
    <w:rsid w:val="00BC479F"/>
    <w:rsid w:val="00BC4900"/>
    <w:rsid w:val="00BD028F"/>
    <w:rsid w:val="00BD1772"/>
    <w:rsid w:val="00BD7DD5"/>
    <w:rsid w:val="00BE51DD"/>
    <w:rsid w:val="00BE5C5D"/>
    <w:rsid w:val="00BE6F9B"/>
    <w:rsid w:val="00BF13EC"/>
    <w:rsid w:val="00BF1B40"/>
    <w:rsid w:val="00C11626"/>
    <w:rsid w:val="00C1438B"/>
    <w:rsid w:val="00C26446"/>
    <w:rsid w:val="00C27913"/>
    <w:rsid w:val="00C31519"/>
    <w:rsid w:val="00C3353B"/>
    <w:rsid w:val="00C3581F"/>
    <w:rsid w:val="00C35B00"/>
    <w:rsid w:val="00C373A3"/>
    <w:rsid w:val="00C43685"/>
    <w:rsid w:val="00C437A4"/>
    <w:rsid w:val="00C4615F"/>
    <w:rsid w:val="00C4629A"/>
    <w:rsid w:val="00C53B94"/>
    <w:rsid w:val="00C54955"/>
    <w:rsid w:val="00C57A7B"/>
    <w:rsid w:val="00C6184C"/>
    <w:rsid w:val="00C66724"/>
    <w:rsid w:val="00C67A3F"/>
    <w:rsid w:val="00C70DE9"/>
    <w:rsid w:val="00C72BB5"/>
    <w:rsid w:val="00C73DFA"/>
    <w:rsid w:val="00C769D2"/>
    <w:rsid w:val="00C820F4"/>
    <w:rsid w:val="00C87EBF"/>
    <w:rsid w:val="00CA2861"/>
    <w:rsid w:val="00CA44FA"/>
    <w:rsid w:val="00CA7ADA"/>
    <w:rsid w:val="00CA7C4C"/>
    <w:rsid w:val="00CB083E"/>
    <w:rsid w:val="00CB41D1"/>
    <w:rsid w:val="00CB4986"/>
    <w:rsid w:val="00CB4C9E"/>
    <w:rsid w:val="00CB7BA7"/>
    <w:rsid w:val="00CC0651"/>
    <w:rsid w:val="00CC6389"/>
    <w:rsid w:val="00CC6847"/>
    <w:rsid w:val="00CD6720"/>
    <w:rsid w:val="00CE5FB2"/>
    <w:rsid w:val="00CF451C"/>
    <w:rsid w:val="00CF5011"/>
    <w:rsid w:val="00CF7CDF"/>
    <w:rsid w:val="00D040CE"/>
    <w:rsid w:val="00D110C6"/>
    <w:rsid w:val="00D20054"/>
    <w:rsid w:val="00D3112C"/>
    <w:rsid w:val="00D31152"/>
    <w:rsid w:val="00D32839"/>
    <w:rsid w:val="00D37C48"/>
    <w:rsid w:val="00D577BC"/>
    <w:rsid w:val="00D62EA7"/>
    <w:rsid w:val="00D62F56"/>
    <w:rsid w:val="00D63B68"/>
    <w:rsid w:val="00D63F28"/>
    <w:rsid w:val="00D663E3"/>
    <w:rsid w:val="00D67D43"/>
    <w:rsid w:val="00D74C95"/>
    <w:rsid w:val="00D83B70"/>
    <w:rsid w:val="00D877E6"/>
    <w:rsid w:val="00D900CF"/>
    <w:rsid w:val="00D91C96"/>
    <w:rsid w:val="00D957CA"/>
    <w:rsid w:val="00DA0F5B"/>
    <w:rsid w:val="00DB5056"/>
    <w:rsid w:val="00DB53F8"/>
    <w:rsid w:val="00DB6307"/>
    <w:rsid w:val="00DB6A32"/>
    <w:rsid w:val="00DC26FA"/>
    <w:rsid w:val="00DC3E70"/>
    <w:rsid w:val="00DC4AE4"/>
    <w:rsid w:val="00DD0415"/>
    <w:rsid w:val="00DE1E5F"/>
    <w:rsid w:val="00DE7475"/>
    <w:rsid w:val="00E00717"/>
    <w:rsid w:val="00E05758"/>
    <w:rsid w:val="00E12526"/>
    <w:rsid w:val="00E13AD5"/>
    <w:rsid w:val="00E206EB"/>
    <w:rsid w:val="00E21C86"/>
    <w:rsid w:val="00E22654"/>
    <w:rsid w:val="00E24F78"/>
    <w:rsid w:val="00E274EA"/>
    <w:rsid w:val="00E40651"/>
    <w:rsid w:val="00E415F9"/>
    <w:rsid w:val="00E44761"/>
    <w:rsid w:val="00E50FFD"/>
    <w:rsid w:val="00E514FC"/>
    <w:rsid w:val="00E658CC"/>
    <w:rsid w:val="00E736C2"/>
    <w:rsid w:val="00E75AC7"/>
    <w:rsid w:val="00E82DFF"/>
    <w:rsid w:val="00E929BA"/>
    <w:rsid w:val="00E9486E"/>
    <w:rsid w:val="00E950EA"/>
    <w:rsid w:val="00E97A21"/>
    <w:rsid w:val="00EA448F"/>
    <w:rsid w:val="00EA5397"/>
    <w:rsid w:val="00EA79DC"/>
    <w:rsid w:val="00EA7F0D"/>
    <w:rsid w:val="00EB4695"/>
    <w:rsid w:val="00EC2048"/>
    <w:rsid w:val="00EC6167"/>
    <w:rsid w:val="00EE40B1"/>
    <w:rsid w:val="00EE5580"/>
    <w:rsid w:val="00EF7A2F"/>
    <w:rsid w:val="00F03F8D"/>
    <w:rsid w:val="00F04308"/>
    <w:rsid w:val="00F06D2A"/>
    <w:rsid w:val="00F25192"/>
    <w:rsid w:val="00F260E5"/>
    <w:rsid w:val="00F37230"/>
    <w:rsid w:val="00F44C60"/>
    <w:rsid w:val="00F5351A"/>
    <w:rsid w:val="00F54773"/>
    <w:rsid w:val="00F57DCB"/>
    <w:rsid w:val="00F6228F"/>
    <w:rsid w:val="00F71900"/>
    <w:rsid w:val="00F77D52"/>
    <w:rsid w:val="00F94122"/>
    <w:rsid w:val="00FA0FE6"/>
    <w:rsid w:val="00FB38CB"/>
    <w:rsid w:val="00FB5AE7"/>
    <w:rsid w:val="00FB7C01"/>
    <w:rsid w:val="00FC5A00"/>
    <w:rsid w:val="00FD1EA8"/>
    <w:rsid w:val="00FE2411"/>
    <w:rsid w:val="00FE5AC4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930884B"/>
  <w15:docId w15:val="{08B9DB55-78E1-394F-971C-3D0975A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ascii="Arial Narrow" w:hAnsi="Arial Narrow" w:cs="Arial Narrow"/>
      <w:b/>
      <w:sz w:val="5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sz w:val="4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sz w:val="4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 Narrow" w:hAnsi="Arial Narrow" w:cs="Arial Narrow"/>
      <w:b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spacing w:line="360" w:lineRule="auto"/>
      <w:ind w:left="0" w:firstLine="567"/>
      <w:jc w:val="center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rFonts w:ascii="Arial Narrow" w:hAnsi="Arial Narrow" w:cs="Arial Narrow"/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Tahoma" w:hAnsi="Tahoma" w:cs="Tahoma"/>
      <w:color w:val="808000"/>
      <w:sz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Arial" w:hAnsi="Arial" w:cs="Arial" w:hint="default"/>
      <w:szCs w:val="24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Arial" w:hAnsi="Arial" w:cs="Arial" w:hint="default"/>
      <w:b w:val="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Arial" w:hAnsi="Arial" w:cs="Arial" w:hint="default"/>
      <w:b w:val="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b/>
    </w:rPr>
  </w:style>
  <w:style w:type="character" w:customStyle="1" w:styleId="WW8Num18z1">
    <w:name w:val="WW8Num18z1"/>
    <w:rPr>
      <w:b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hAnsi="Arial" w:cs="Arial" w:hint="default"/>
      <w:b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styleId="Nmerodepgina">
    <w:name w:val="page number"/>
    <w:basedOn w:val="Fontepargpadro"/>
  </w:style>
  <w:style w:type="character" w:styleId="Forte">
    <w:name w:val="Strong"/>
    <w:uiPriority w:val="22"/>
    <w:qFormat/>
    <w:rPr>
      <w:b/>
      <w:bCs/>
    </w:rPr>
  </w:style>
  <w:style w:type="character" w:styleId="Hyperlink">
    <w:name w:val="Hyperlink"/>
    <w:rPr>
      <w:b/>
      <w:bCs/>
      <w:strike w:val="0"/>
      <w:dstrike w:val="0"/>
      <w:color w:val="800020"/>
      <w:u w:val="none"/>
    </w:rPr>
  </w:style>
  <w:style w:type="character" w:customStyle="1" w:styleId="foreign1">
    <w:name w:val="foreign1"/>
    <w:rPr>
      <w:i/>
      <w:iCs/>
    </w:rPr>
  </w:style>
  <w:style w:type="character" w:styleId="MquinadeescreverHTML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qFormat/>
    <w:rPr>
      <w:i/>
      <w:iCs/>
    </w:rPr>
  </w:style>
  <w:style w:type="character" w:customStyle="1" w:styleId="century-abbreviation">
    <w:name w:val="century-abbreviation"/>
    <w:basedOn w:val="Fontepargpadro"/>
  </w:style>
  <w:style w:type="character" w:customStyle="1" w:styleId="ilad1">
    <w:name w:val="il_ad1"/>
    <w:basedOn w:val="Fontepargpadro"/>
  </w:style>
  <w:style w:type="character" w:customStyle="1" w:styleId="editsection">
    <w:name w:val="editsection"/>
    <w:basedOn w:val="Fontepargpadro"/>
  </w:style>
  <w:style w:type="character" w:customStyle="1" w:styleId="mw-headline">
    <w:name w:val="mw-headline"/>
    <w:basedOn w:val="Fontepargpadro"/>
  </w:style>
  <w:style w:type="character" w:customStyle="1" w:styleId="texto11-bold-verde1">
    <w:name w:val="texto11-bold-verde1"/>
    <w:rPr>
      <w:rFonts w:ascii="Verdana" w:hAnsi="Verdana" w:cs="Verdana" w:hint="default"/>
      <w:b/>
      <w:bCs/>
      <w:strike w:val="0"/>
      <w:dstrike w:val="0"/>
      <w:color w:val="004B2C"/>
      <w:sz w:val="11"/>
      <w:szCs w:val="11"/>
      <w:u w:val="none"/>
    </w:rPr>
  </w:style>
  <w:style w:type="character" w:customStyle="1" w:styleId="texto10-bold-preto1">
    <w:name w:val="texto10-bold-preto1"/>
    <w:rPr>
      <w:rFonts w:ascii="Verdana" w:hAnsi="Verdana" w:cs="Verdana" w:hint="default"/>
      <w:b/>
      <w:bCs/>
      <w:strike w:val="0"/>
      <w:dstrike w:val="0"/>
      <w:color w:val="000000"/>
      <w:sz w:val="10"/>
      <w:szCs w:val="10"/>
      <w:u w:val="none"/>
    </w:rPr>
  </w:style>
  <w:style w:type="character" w:customStyle="1" w:styleId="texto9-bold-preto1">
    <w:name w:val="texto9-bold-preto1"/>
    <w:rPr>
      <w:rFonts w:ascii="Verdana" w:hAnsi="Verdana" w:cs="Verdana" w:hint="default"/>
      <w:b/>
      <w:bCs/>
      <w:strike w:val="0"/>
      <w:dstrike w:val="0"/>
      <w:color w:val="000000"/>
      <w:sz w:val="9"/>
      <w:szCs w:val="9"/>
      <w:u w:val="none"/>
    </w:rPr>
  </w:style>
  <w:style w:type="character" w:customStyle="1" w:styleId="texto9-link1">
    <w:name w:val="texto9-link1"/>
    <w:rPr>
      <w:rFonts w:ascii="Verdana" w:hAnsi="Verdana" w:cs="Verdana" w:hint="default"/>
      <w:strike w:val="0"/>
      <w:dstrike w:val="0"/>
      <w:color w:val="006699"/>
      <w:sz w:val="9"/>
      <w:szCs w:val="9"/>
      <w:u w:val="none"/>
    </w:rPr>
  </w:style>
  <w:style w:type="character" w:customStyle="1" w:styleId="texto9-preto1">
    <w:name w:val="texto9-preto1"/>
    <w:rPr>
      <w:rFonts w:ascii="Verdana" w:hAnsi="Verdana" w:cs="Verdana" w:hint="default"/>
      <w:strike w:val="0"/>
      <w:dstrike w:val="0"/>
      <w:color w:val="000000"/>
      <w:sz w:val="9"/>
      <w:szCs w:val="9"/>
      <w:u w:val="none"/>
    </w:rPr>
  </w:style>
  <w:style w:type="character" w:customStyle="1" w:styleId="toctoggle">
    <w:name w:val="toctoggle"/>
    <w:basedOn w:val="Fontepargpadro"/>
  </w:style>
  <w:style w:type="character" w:customStyle="1" w:styleId="tocnumber">
    <w:name w:val="tocnumber"/>
    <w:basedOn w:val="Fontepargpadro"/>
  </w:style>
  <w:style w:type="character" w:customStyle="1" w:styleId="toctext">
    <w:name w:val="toctext"/>
    <w:basedOn w:val="Fontepargpadro"/>
  </w:style>
  <w:style w:type="character" w:customStyle="1" w:styleId="style1831">
    <w:name w:val="style1831"/>
    <w:rPr>
      <w:sz w:val="12"/>
      <w:szCs w:val="12"/>
    </w:rPr>
  </w:style>
  <w:style w:type="character" w:customStyle="1" w:styleId="printonly1">
    <w:name w:val="printonly1"/>
    <w:rPr>
      <w:vanish/>
    </w:rPr>
  </w:style>
  <w:style w:type="character" w:customStyle="1" w:styleId="menuitemwrapperfirst1">
    <w:name w:val="menuitemwrapperfirst1"/>
    <w:rPr>
      <w:vanish w:val="0"/>
    </w:rPr>
  </w:style>
  <w:style w:type="character" w:customStyle="1" w:styleId="menuitemwrapper1">
    <w:name w:val="menuitemwrapper1"/>
    <w:rPr>
      <w:vanish w:val="0"/>
      <w:bdr w:val="single" w:sz="4" w:space="0" w:color="FFFFFF"/>
    </w:rPr>
  </w:style>
  <w:style w:type="character" w:customStyle="1" w:styleId="expanded5">
    <w:name w:val="expanded5"/>
    <w:rPr>
      <w:vanish w:val="0"/>
    </w:rPr>
  </w:style>
  <w:style w:type="character" w:customStyle="1" w:styleId="menuitemwrapperfirstispdf">
    <w:name w:val="menuitemwrapperfirst ispdf"/>
    <w:basedOn w:val="Fontepargpadro"/>
  </w:style>
  <w:style w:type="character" w:customStyle="1" w:styleId="menuitemwrapperispdf">
    <w:name w:val="menuitemwrapper ispdf"/>
    <w:basedOn w:val="Fontepargpadro"/>
  </w:style>
  <w:style w:type="character" w:customStyle="1" w:styleId="expanded6">
    <w:name w:val="expanded6"/>
    <w:rPr>
      <w:vanish w:val="0"/>
    </w:rPr>
  </w:style>
  <w:style w:type="character" w:customStyle="1" w:styleId="pathway">
    <w:name w:val="pathway"/>
    <w:basedOn w:val="Fontepargpadro"/>
  </w:style>
  <w:style w:type="character" w:customStyle="1" w:styleId="shw">
    <w:name w:val="shw"/>
    <w:basedOn w:val="Fontepargpadro"/>
  </w:style>
  <w:style w:type="character" w:customStyle="1" w:styleId="HeaderChar">
    <w:name w:val="Header Char"/>
    <w:rPr>
      <w:sz w:val="24"/>
      <w:lang w:val="pt-PT"/>
    </w:rPr>
  </w:style>
  <w:style w:type="character" w:customStyle="1" w:styleId="BodyTextIndent2Char">
    <w:name w:val="Body Text Indent 2 Char"/>
    <w:rPr>
      <w:sz w:val="24"/>
      <w:lang w:val="pt-BR"/>
    </w:rPr>
  </w:style>
  <w:style w:type="character" w:customStyle="1" w:styleId="BodyTextIndent3Char">
    <w:name w:val="Body Text Indent 3 Char"/>
    <w:rPr>
      <w:sz w:val="16"/>
      <w:szCs w:val="16"/>
      <w:lang w:val="pt-BR"/>
    </w:rPr>
  </w:style>
  <w:style w:type="character" w:customStyle="1" w:styleId="BodyText3Char">
    <w:name w:val="Body Text 3 Char"/>
    <w:rPr>
      <w:sz w:val="16"/>
      <w:szCs w:val="16"/>
      <w:lang w:val="pt-BR"/>
    </w:rPr>
  </w:style>
  <w:style w:type="character" w:customStyle="1" w:styleId="apple-converted-space">
    <w:name w:val="apple-converted-space"/>
    <w:basedOn w:val="Fontepargpadro"/>
  </w:style>
  <w:style w:type="character" w:customStyle="1" w:styleId="FooterChar">
    <w:name w:val="Footer Char"/>
    <w:rPr>
      <w:sz w:val="24"/>
      <w:lang w:val="pt-BR"/>
    </w:rPr>
  </w:style>
  <w:style w:type="paragraph" w:customStyle="1" w:styleId="Ttulo10">
    <w:name w:val="Título1"/>
    <w:basedOn w:val="Normal"/>
    <w:next w:val="Corpodetexto"/>
    <w:pPr>
      <w:jc w:val="center"/>
    </w:pPr>
    <w:rPr>
      <w:rFonts w:ascii="Tahoma" w:hAnsi="Tahoma" w:cs="Tahoma"/>
      <w:sz w:val="48"/>
    </w:rPr>
  </w:style>
  <w:style w:type="paragraph" w:styleId="Corpodetexto">
    <w:name w:val="Body Text"/>
    <w:basedOn w:val="Normal"/>
    <w:pPr>
      <w:tabs>
        <w:tab w:val="left" w:pos="567"/>
      </w:tabs>
      <w:spacing w:line="360" w:lineRule="auto"/>
      <w:jc w:val="both"/>
    </w:pPr>
    <w:rPr>
      <w:rFonts w:ascii="Arial" w:hAnsi="Arial" w:cs="Arial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tabs>
        <w:tab w:val="left" w:pos="284"/>
      </w:tabs>
      <w:spacing w:line="360" w:lineRule="auto"/>
      <w:ind w:left="567" w:hanging="567"/>
      <w:jc w:val="both"/>
    </w:pPr>
    <w:rPr>
      <w:rFonts w:ascii="Arial" w:hAnsi="Arial" w:cs="Arial"/>
      <w:b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pt-PT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 Narrow" w:hAnsi="Arial Narrow" w:cs="Arial Narrow"/>
      <w:sz w:val="40"/>
    </w:rPr>
  </w:style>
  <w:style w:type="paragraph" w:styleId="Commarcadores2">
    <w:name w:val="List Bullet 2"/>
    <w:basedOn w:val="Normal"/>
    <w:pPr>
      <w:numPr>
        <w:numId w:val="3"/>
      </w:numPr>
      <w:spacing w:line="360" w:lineRule="auto"/>
      <w:jc w:val="both"/>
    </w:pPr>
    <w:rPr>
      <w:rFonts w:ascii="Arial" w:hAnsi="Arial" w:cs="Arial"/>
      <w:sz w:val="20"/>
    </w:rPr>
  </w:style>
  <w:style w:type="paragraph" w:styleId="Commarcadores3">
    <w:name w:val="List Bullet 3"/>
    <w:basedOn w:val="Normal"/>
    <w:pPr>
      <w:numPr>
        <w:numId w:val="2"/>
      </w:numPr>
      <w:spacing w:line="360" w:lineRule="auto"/>
      <w:jc w:val="both"/>
    </w:pPr>
    <w:rPr>
      <w:rFonts w:ascii="Arial" w:hAnsi="Arial" w:cs="Arial"/>
      <w:sz w:val="20"/>
    </w:rPr>
  </w:style>
  <w:style w:type="paragraph" w:customStyle="1" w:styleId="LO-normal">
    <w:name w:val="LO-normal"/>
    <w:basedOn w:val="Normal"/>
    <w:pPr>
      <w:spacing w:before="240" w:after="120" w:line="360" w:lineRule="auto"/>
      <w:ind w:firstLine="1134"/>
      <w:jc w:val="both"/>
    </w:pPr>
    <w:rPr>
      <w:rFonts w:ascii="Arial" w:hAnsi="Arial" w:cs="Arial"/>
      <w:sz w:val="22"/>
    </w:rPr>
  </w:style>
  <w:style w:type="paragraph" w:customStyle="1" w:styleId="ttulo20">
    <w:name w:val="título2"/>
    <w:basedOn w:val="Normal"/>
    <w:pPr>
      <w:spacing w:before="360" w:after="240" w:line="360" w:lineRule="auto"/>
      <w:ind w:left="709"/>
      <w:jc w:val="both"/>
    </w:pPr>
    <w:rPr>
      <w:rFonts w:ascii="Arial" w:hAnsi="Arial" w:cs="Arial"/>
      <w:sz w:val="36"/>
    </w:rPr>
  </w:style>
  <w:style w:type="paragraph" w:customStyle="1" w:styleId="ttulo30">
    <w:name w:val="título3"/>
    <w:basedOn w:val="Normal"/>
    <w:pPr>
      <w:spacing w:before="600" w:after="360" w:line="360" w:lineRule="auto"/>
      <w:ind w:left="709"/>
      <w:jc w:val="both"/>
    </w:pPr>
    <w:rPr>
      <w:rFonts w:ascii="Arial" w:hAnsi="Arial" w:cs="Arial"/>
      <w:sz w:val="32"/>
    </w:rPr>
  </w:style>
  <w:style w:type="paragraph" w:customStyle="1" w:styleId="ttulo11">
    <w:name w:val="título 1"/>
    <w:basedOn w:val="Normal"/>
    <w:pPr>
      <w:spacing w:before="120" w:after="600" w:line="960" w:lineRule="exact"/>
      <w:jc w:val="center"/>
    </w:pPr>
    <w:rPr>
      <w:rFonts w:ascii="Arial" w:hAnsi="Arial" w:cs="Arial"/>
      <w:b/>
      <w:spacing w:val="60"/>
      <w:sz w:val="36"/>
    </w:rPr>
  </w:style>
  <w:style w:type="paragraph" w:customStyle="1" w:styleId="ttulo0">
    <w:name w:val="título0"/>
    <w:basedOn w:val="ttulo11"/>
    <w:pPr>
      <w:spacing w:before="1920" w:after="120"/>
    </w:pPr>
  </w:style>
  <w:style w:type="paragraph" w:customStyle="1" w:styleId="tpicos">
    <w:name w:val="tópicos"/>
    <w:basedOn w:val="LO-normal"/>
    <w:pPr>
      <w:spacing w:before="120"/>
      <w:ind w:left="709" w:firstLine="0"/>
    </w:pPr>
  </w:style>
  <w:style w:type="paragraph" w:customStyle="1" w:styleId="figura">
    <w:name w:val="figura"/>
    <w:basedOn w:val="LO-normal"/>
    <w:pPr>
      <w:pBdr>
        <w:top w:val="single" w:sz="6" w:space="8" w:color="000000"/>
        <w:left w:val="single" w:sz="6" w:space="8" w:color="000000"/>
        <w:bottom w:val="single" w:sz="6" w:space="8" w:color="000000"/>
        <w:right w:val="single" w:sz="6" w:space="8" w:color="000000"/>
      </w:pBdr>
      <w:tabs>
        <w:tab w:val="center" w:pos="170"/>
        <w:tab w:val="center" w:pos="8618"/>
      </w:tabs>
      <w:spacing w:line="240" w:lineRule="auto"/>
      <w:ind w:left="204" w:right="193" w:firstLine="0"/>
      <w:jc w:val="center"/>
    </w:pPr>
    <w:rPr>
      <w:b/>
    </w:rPr>
  </w:style>
  <w:style w:type="paragraph" w:customStyle="1" w:styleId="figura2">
    <w:name w:val="figura2"/>
    <w:basedOn w:val="LO-normal"/>
    <w:pPr>
      <w:spacing w:before="0" w:after="0"/>
      <w:ind w:firstLine="0"/>
      <w:jc w:val="center"/>
    </w:pPr>
    <w:rPr>
      <w:b/>
      <w:sz w:val="24"/>
      <w:szCs w:val="24"/>
    </w:rPr>
  </w:style>
  <w:style w:type="paragraph" w:customStyle="1" w:styleId="equao">
    <w:name w:val="equação"/>
    <w:basedOn w:val="LO-normal"/>
    <w:next w:val="LO-normal"/>
    <w:pPr>
      <w:tabs>
        <w:tab w:val="right" w:pos="0"/>
        <w:tab w:val="right" w:pos="8789"/>
      </w:tabs>
      <w:ind w:left="709" w:firstLine="0"/>
    </w:pPr>
  </w:style>
  <w:style w:type="paragraph" w:customStyle="1" w:styleId="continuao">
    <w:name w:val="continuação"/>
    <w:basedOn w:val="LO-normal"/>
    <w:pPr>
      <w:spacing w:before="120"/>
      <w:ind w:firstLine="0"/>
    </w:pPr>
  </w:style>
  <w:style w:type="paragraph" w:styleId="Corpodetexto2">
    <w:name w:val="Body Text 2"/>
    <w:basedOn w:val="Normal"/>
    <w:rPr>
      <w:rFonts w:ascii="Arial Narrow" w:hAnsi="Arial Narrow" w:cs="Arial Narrow"/>
      <w:b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opico">
    <w:name w:val="topico"/>
    <w:basedOn w:val="Normal"/>
    <w:pPr>
      <w:ind w:left="1135" w:hanging="709"/>
      <w:jc w:val="both"/>
    </w:pPr>
    <w:rPr>
      <w:i/>
      <w:sz w:val="26"/>
      <w:lang w:val="pt-PT"/>
    </w:rPr>
  </w:style>
  <w:style w:type="paragraph" w:styleId="NormalWeb">
    <w:name w:val="Normal (Web)"/>
    <w:basedOn w:val="Normal"/>
    <w:uiPriority w:val="99"/>
    <w:pPr>
      <w:spacing w:before="100" w:after="100"/>
    </w:pPr>
    <w:rPr>
      <w:szCs w:val="24"/>
    </w:rPr>
  </w:style>
  <w:style w:type="paragraph" w:customStyle="1" w:styleId="texto9-preto">
    <w:name w:val="texto9-preto"/>
    <w:basedOn w:val="Normal"/>
    <w:pPr>
      <w:spacing w:before="100" w:after="100"/>
    </w:pPr>
    <w:rPr>
      <w:rFonts w:ascii="Verdana" w:hAnsi="Verdana" w:cs="Verdana"/>
      <w:color w:val="000000"/>
      <w:sz w:val="9"/>
      <w:szCs w:val="9"/>
    </w:rPr>
  </w:style>
  <w:style w:type="paragraph" w:customStyle="1" w:styleId="texto10-preto">
    <w:name w:val="texto10-preto"/>
    <w:basedOn w:val="Normal"/>
    <w:pPr>
      <w:spacing w:before="100" w:after="100"/>
    </w:pPr>
    <w:rPr>
      <w:rFonts w:ascii="Verdana" w:hAnsi="Verdana" w:cs="Verdana"/>
      <w:color w:val="000000"/>
      <w:sz w:val="10"/>
      <w:szCs w:val="10"/>
    </w:rPr>
  </w:style>
  <w:style w:type="paragraph" w:customStyle="1" w:styleId="texto11-bold-verde">
    <w:name w:val="texto11-bold-verde"/>
    <w:basedOn w:val="Normal"/>
    <w:pPr>
      <w:spacing w:before="100" w:after="100"/>
    </w:pPr>
    <w:rPr>
      <w:rFonts w:ascii="Verdana" w:hAnsi="Verdana" w:cs="Verdana"/>
      <w:b/>
      <w:bCs/>
      <w:color w:val="004B2C"/>
      <w:sz w:val="11"/>
      <w:szCs w:val="11"/>
    </w:rPr>
  </w:style>
  <w:style w:type="paragraph" w:customStyle="1" w:styleId="style47">
    <w:name w:val="style47"/>
    <w:basedOn w:val="Normal"/>
    <w:pPr>
      <w:spacing w:before="100" w:after="100"/>
    </w:pPr>
    <w:rPr>
      <w:rFonts w:ascii="Verdana" w:hAnsi="Verdana" w:cs="Verdana"/>
      <w:szCs w:val="24"/>
    </w:rPr>
  </w:style>
  <w:style w:type="paragraph" w:styleId="Partesuperior-zdoformulrio">
    <w:name w:val="HTML Top of Form"/>
    <w:basedOn w:val="Normal"/>
    <w:next w:val="Normal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Recuodecorpodetexto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ListParagraph1">
    <w:name w:val="List Paragraph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customStyle="1" w:styleId="ColorfulList-Accent11">
    <w:name w:val="Colorful List - Accent 11"/>
    <w:basedOn w:val="Normal"/>
    <w:pPr>
      <w:ind w:left="720"/>
    </w:pPr>
  </w:style>
  <w:style w:type="paragraph" w:customStyle="1" w:styleId="MediumGrid1-Accent21">
    <w:name w:val="Medium Grid 1 - Accent 21"/>
    <w:basedOn w:val="Normal"/>
    <w:qFormat/>
    <w:pPr>
      <w:ind w:left="708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lorfulList-Accent12">
    <w:name w:val="Colorful List - Accent 12"/>
    <w:basedOn w:val="Normal"/>
    <w:uiPriority w:val="34"/>
    <w:qFormat/>
    <w:rsid w:val="00781DB9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F23C8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customStyle="1" w:styleId="m8585749419970822137msolistparagraph">
    <w:name w:val="m_8585749419970822137msolistparagraph"/>
    <w:basedOn w:val="Normal"/>
    <w:rsid w:val="006200C1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F5718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17A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17A5"/>
    <w:rPr>
      <w:lang w:eastAsia="zh-CN"/>
    </w:rPr>
  </w:style>
  <w:style w:type="paragraph" w:styleId="Ttulo">
    <w:name w:val="Title"/>
    <w:basedOn w:val="Normal"/>
    <w:link w:val="TtuloChar"/>
    <w:uiPriority w:val="10"/>
    <w:qFormat/>
    <w:rsid w:val="009F17A5"/>
    <w:pPr>
      <w:widowControl w:val="0"/>
      <w:suppressAutoHyphens w:val="0"/>
      <w:autoSpaceDE w:val="0"/>
      <w:autoSpaceDN w:val="0"/>
      <w:spacing w:before="85"/>
      <w:ind w:left="9"/>
      <w:jc w:val="center"/>
    </w:pPr>
    <w:rPr>
      <w:b/>
      <w:bCs/>
      <w:sz w:val="36"/>
      <w:szCs w:val="3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9F17A5"/>
    <w:rPr>
      <w:b/>
      <w:bCs/>
      <w:sz w:val="36"/>
      <w:szCs w:val="36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405C6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671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3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3" Type="http://schemas.openxmlformats.org/officeDocument/2006/relationships/image" Target="media/image3.jpeg"/><Relationship Id="rId7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11.jpeg"/><Relationship Id="rId5" Type="http://schemas.openxmlformats.org/officeDocument/2006/relationships/image" Target="media/image5.png"/><Relationship Id="rId10" Type="http://schemas.openxmlformats.org/officeDocument/2006/relationships/image" Target="media/image60.png"/><Relationship Id="rId4" Type="http://schemas.openxmlformats.org/officeDocument/2006/relationships/image" Target="media/image4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eg"/><Relationship Id="rId3" Type="http://schemas.openxmlformats.org/officeDocument/2006/relationships/image" Target="media/image8.jpeg"/><Relationship Id="rId7" Type="http://schemas.openxmlformats.org/officeDocument/2006/relationships/image" Target="media/image13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0.jpeg"/><Relationship Id="rId5" Type="http://schemas.openxmlformats.org/officeDocument/2006/relationships/image" Target="media/image5.png"/><Relationship Id="rId10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ACB8BB-67DF-4D22-9017-9E061825241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1111E3E-8BDE-4F29-818E-0FDDE5315801}"/>
</file>

<file path=customXml/itemProps3.xml><?xml version="1.0" encoding="utf-8"?>
<ds:datastoreItem xmlns:ds="http://schemas.openxmlformats.org/officeDocument/2006/customXml" ds:itemID="{94A83BBD-2B0A-4250-8D2B-E7279CB50ED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161</Words>
  <Characters>872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 FEDERAL  FLUMINENSE</vt:lpstr>
      <vt:lpstr>UNIVERSIDADE  FEDERAL  FLUMINENSE</vt:lpstr>
    </vt:vector>
  </TitlesOfParts>
  <Company>SFranca</Company>
  <LinksUpToDate>false</LinksUpToDate>
  <CharactersWithSpaces>1031</CharactersWithSpaces>
  <SharedDoc>false</SharedDoc>
  <HLinks>
    <vt:vector size="12" baseType="variant">
      <vt:variant>
        <vt:i4>4456530</vt:i4>
      </vt:variant>
      <vt:variant>
        <vt:i4>0</vt:i4>
      </vt:variant>
      <vt:variant>
        <vt:i4>0</vt:i4>
      </vt:variant>
      <vt:variant>
        <vt:i4>5</vt:i4>
      </vt:variant>
      <vt:variant>
        <vt:lpwstr>http://www.repositorio.uff.br/jspui/</vt:lpwstr>
      </vt:variant>
      <vt:variant>
        <vt:lpwstr/>
      </vt:variant>
      <vt:variant>
        <vt:i4>7798867</vt:i4>
      </vt:variant>
      <vt:variant>
        <vt:i4>142559</vt:i4>
      </vt:variant>
      <vt:variant>
        <vt:i4>1026</vt:i4>
      </vt:variant>
      <vt:variant>
        <vt:i4>1</vt:i4>
      </vt:variant>
      <vt:variant>
        <vt:lpwstr>03-2018 FICA-ON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 FEDERAL  FLUMINENSE</dc:title>
  <dc:creator>Valeriano</dc:creator>
  <cp:lastModifiedBy>Fábio de Oliveira Braga</cp:lastModifiedBy>
  <cp:revision>88</cp:revision>
  <cp:lastPrinted>2021-01-31T22:56:00Z</cp:lastPrinted>
  <dcterms:created xsi:type="dcterms:W3CDTF">2021-10-19T14:02:00Z</dcterms:created>
  <dcterms:modified xsi:type="dcterms:W3CDTF">2024-03-04T11:31:00Z</dcterms:modified>
</cp:coreProperties>
</file>