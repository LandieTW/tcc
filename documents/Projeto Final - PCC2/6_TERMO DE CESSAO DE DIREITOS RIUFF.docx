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notes.xml" ContentType="application/vnd.openxmlformats-officedocument.wordprocessingml.footnotes+xml"/>
  <Override PartName="/word/footer3.xml" ContentType="application/vnd.openxmlformats-officedocument.wordprocessingml.foot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645ABCA7" w14:textId="39F8372C" w:rsidR="007B5084" w:rsidRDefault="007B5084" w:rsidP="009F17A5">
      <w:pPr>
        <w:jc w:val="center"/>
        <w:rPr>
          <w:b/>
          <w:color w:val="000000"/>
          <w:szCs w:val="24"/>
        </w:rPr>
      </w:pPr>
      <w:r>
        <w:rPr>
          <w:b/>
          <w:color w:val="000000"/>
          <w:szCs w:val="24"/>
        </w:rPr>
        <w:t>UNIVERSIDADE FEDERAL FLUMINENSE</w:t>
      </w:r>
    </w:p>
    <w:p w14:paraId="61D75F3C" w14:textId="66A50918" w:rsidR="007C41FC" w:rsidRPr="007B5084" w:rsidRDefault="007B5084" w:rsidP="009F17A5">
      <w:pPr>
        <w:jc w:val="center"/>
        <w:rPr>
          <w:b/>
          <w:color w:val="000000"/>
          <w:szCs w:val="24"/>
        </w:rPr>
      </w:pPr>
      <w:r w:rsidRPr="007B5084">
        <w:rPr>
          <w:b/>
          <w:color w:val="000000"/>
          <w:szCs w:val="24"/>
        </w:rPr>
        <w:t>ESCOLA DE ENGENHARIA</w:t>
      </w:r>
    </w:p>
    <w:p w14:paraId="4E1D94EF" w14:textId="4C62E84C" w:rsidR="007B5084" w:rsidRPr="007B5084" w:rsidRDefault="007B5084" w:rsidP="009F17A5">
      <w:pPr>
        <w:jc w:val="center"/>
        <w:rPr>
          <w:b/>
          <w:color w:val="000000"/>
          <w:szCs w:val="24"/>
        </w:rPr>
      </w:pPr>
      <w:r w:rsidRPr="007B5084">
        <w:rPr>
          <w:b/>
          <w:color w:val="000000"/>
          <w:szCs w:val="24"/>
        </w:rPr>
        <w:t>DEPARTAMENTO DE ENGENHARIA CIVIL</w:t>
      </w:r>
    </w:p>
    <w:p w14:paraId="2490EB71" w14:textId="77777777" w:rsidR="007B5084" w:rsidRDefault="007B5084" w:rsidP="009F17A5">
      <w:pPr>
        <w:jc w:val="center"/>
        <w:rPr>
          <w:b/>
          <w:color w:val="000000"/>
          <w:sz w:val="36"/>
          <w:szCs w:val="36"/>
        </w:rPr>
      </w:pPr>
    </w:p>
    <w:p w14:paraId="5C5C9A3A" w14:textId="1A53A27C" w:rsidR="005C5250" w:rsidRPr="000A72B9" w:rsidRDefault="005C5250" w:rsidP="005C5250">
      <w:pPr>
        <w:jc w:val="center"/>
        <w:rPr>
          <w:b/>
          <w:caps/>
          <w:color w:val="000000"/>
          <w:sz w:val="28"/>
          <w:szCs w:val="28"/>
        </w:rPr>
      </w:pPr>
      <w:r w:rsidRPr="000A72B9">
        <w:rPr>
          <w:b/>
          <w:caps/>
          <w:color w:val="000000"/>
          <w:sz w:val="28"/>
          <w:szCs w:val="28"/>
        </w:rPr>
        <w:t>graduação em Engenharia Civil</w:t>
      </w:r>
    </w:p>
    <w:p w14:paraId="67957EA1" w14:textId="1DEDC756" w:rsidR="005C5250" w:rsidRPr="000A72B9" w:rsidRDefault="00D81912" w:rsidP="005C5250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PROJETO FINAL</w:t>
      </w:r>
      <w:r w:rsidR="005C5250" w:rsidRPr="000A72B9">
        <w:rPr>
          <w:b/>
          <w:color w:val="000000"/>
          <w:sz w:val="28"/>
          <w:szCs w:val="28"/>
        </w:rPr>
        <w:t xml:space="preserve"> DE CURSO</w:t>
      </w:r>
    </w:p>
    <w:p w14:paraId="2C0BD0F9" w14:textId="77777777" w:rsidR="005C5250" w:rsidRDefault="005C5250" w:rsidP="009F17A5">
      <w:pPr>
        <w:jc w:val="center"/>
        <w:rPr>
          <w:b/>
          <w:color w:val="000000"/>
          <w:sz w:val="36"/>
          <w:szCs w:val="36"/>
        </w:rPr>
      </w:pPr>
    </w:p>
    <w:p w14:paraId="6DDEFE4D" w14:textId="163730DF" w:rsidR="00962B10" w:rsidRPr="00CA7ADA" w:rsidRDefault="00BA60B4" w:rsidP="00962B10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  <w:u w:val="single"/>
        </w:rPr>
        <w:t xml:space="preserve">TERMO DE CESSÃO DE DIREITOS </w:t>
      </w:r>
      <w:r w:rsidR="00F35D05">
        <w:rPr>
          <w:b/>
          <w:color w:val="000000"/>
          <w:sz w:val="32"/>
          <w:szCs w:val="32"/>
          <w:u w:val="single"/>
        </w:rPr>
        <w:t xml:space="preserve">– </w:t>
      </w:r>
      <w:r>
        <w:rPr>
          <w:b/>
          <w:color w:val="000000"/>
          <w:sz w:val="32"/>
          <w:szCs w:val="32"/>
          <w:u w:val="single"/>
        </w:rPr>
        <w:t>RIUFF</w:t>
      </w:r>
    </w:p>
    <w:p w14:paraId="0B1EC8B5" w14:textId="77777777" w:rsidR="00B219A8" w:rsidRDefault="00B219A8" w:rsidP="009F17A5">
      <w:pPr>
        <w:jc w:val="center"/>
        <w:rPr>
          <w:b/>
          <w:color w:val="000000"/>
          <w:sz w:val="28"/>
          <w:szCs w:val="28"/>
        </w:rPr>
      </w:pPr>
    </w:p>
    <w:p w14:paraId="57313D0D" w14:textId="77777777" w:rsidR="0058102D" w:rsidRDefault="0058102D" w:rsidP="008430B9">
      <w:pPr>
        <w:pStyle w:val="Corpodetexto3"/>
        <w:spacing w:line="360" w:lineRule="auto"/>
        <w:jc w:val="both"/>
        <w:rPr>
          <w:bCs/>
          <w:color w:val="000000"/>
          <w:sz w:val="24"/>
          <w:szCs w:val="24"/>
        </w:rPr>
      </w:pPr>
    </w:p>
    <w:p w14:paraId="53ABD091" w14:textId="74E66412" w:rsidR="007035AD" w:rsidRDefault="007035AD" w:rsidP="00E32529">
      <w:pPr>
        <w:pStyle w:val="Corpodetexto3"/>
        <w:spacing w:line="360" w:lineRule="auto"/>
        <w:jc w:val="both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ab/>
        <w:t>O presente Termo tem por objetivo</w:t>
      </w:r>
      <w:r w:rsidR="00086965">
        <w:rPr>
          <w:bCs/>
          <w:color w:val="000000"/>
          <w:sz w:val="24"/>
          <w:szCs w:val="24"/>
        </w:rPr>
        <w:t xml:space="preserve"> autorizar a </w:t>
      </w:r>
      <w:r w:rsidR="004B1F46">
        <w:rPr>
          <w:bCs/>
          <w:color w:val="000000"/>
          <w:sz w:val="24"/>
          <w:szCs w:val="24"/>
        </w:rPr>
        <w:t xml:space="preserve">submissão </w:t>
      </w:r>
      <w:r w:rsidR="00212D0C">
        <w:rPr>
          <w:bCs/>
          <w:color w:val="000000"/>
          <w:sz w:val="24"/>
          <w:szCs w:val="24"/>
        </w:rPr>
        <w:t xml:space="preserve">do </w:t>
      </w:r>
      <w:r w:rsidR="00EA3BE5">
        <w:rPr>
          <w:bCs/>
          <w:color w:val="000000"/>
          <w:sz w:val="24"/>
          <w:szCs w:val="24"/>
        </w:rPr>
        <w:t xml:space="preserve">presente </w:t>
      </w:r>
      <w:r w:rsidR="00212D0C">
        <w:rPr>
          <w:bCs/>
          <w:color w:val="000000"/>
          <w:sz w:val="24"/>
          <w:szCs w:val="24"/>
        </w:rPr>
        <w:t xml:space="preserve">Trabalho de Conclusão de Curso </w:t>
      </w:r>
      <w:r w:rsidR="00EA3BE5">
        <w:rPr>
          <w:bCs/>
          <w:color w:val="000000"/>
          <w:sz w:val="24"/>
          <w:szCs w:val="24"/>
        </w:rPr>
        <w:t>no Repositório Institucional da Universidade Federal Fluminense (</w:t>
      </w:r>
      <w:r w:rsidR="00E32529">
        <w:rPr>
          <w:bCs/>
          <w:color w:val="000000"/>
          <w:sz w:val="24"/>
          <w:szCs w:val="24"/>
        </w:rPr>
        <w:t>RI</w:t>
      </w:r>
      <w:r w:rsidR="00EA3BE5">
        <w:rPr>
          <w:bCs/>
          <w:color w:val="000000"/>
          <w:sz w:val="24"/>
          <w:szCs w:val="24"/>
        </w:rPr>
        <w:t>UFF)</w:t>
      </w:r>
      <w:r w:rsidR="003B7620">
        <w:rPr>
          <w:bCs/>
          <w:color w:val="000000"/>
          <w:sz w:val="24"/>
          <w:szCs w:val="24"/>
        </w:rPr>
        <w:t xml:space="preserve">, </w:t>
      </w:r>
      <w:r w:rsidR="00695BE5">
        <w:rPr>
          <w:bCs/>
          <w:color w:val="000000"/>
          <w:sz w:val="24"/>
          <w:szCs w:val="24"/>
        </w:rPr>
        <w:t xml:space="preserve">a ser feita </w:t>
      </w:r>
      <w:r w:rsidR="003B7620">
        <w:rPr>
          <w:bCs/>
          <w:color w:val="000000"/>
          <w:sz w:val="24"/>
          <w:szCs w:val="24"/>
        </w:rPr>
        <w:t xml:space="preserve">por </w:t>
      </w:r>
      <w:r w:rsidR="00A154FA">
        <w:rPr>
          <w:bCs/>
          <w:color w:val="000000"/>
          <w:sz w:val="24"/>
          <w:szCs w:val="24"/>
        </w:rPr>
        <w:t>Depositante/</w:t>
      </w:r>
      <w:proofErr w:type="spellStart"/>
      <w:r w:rsidR="00A154FA">
        <w:rPr>
          <w:bCs/>
          <w:color w:val="000000"/>
          <w:sz w:val="24"/>
          <w:szCs w:val="24"/>
        </w:rPr>
        <w:t>Submetedor</w:t>
      </w:r>
      <w:proofErr w:type="spellEnd"/>
      <w:r w:rsidR="00A33219">
        <w:rPr>
          <w:bCs/>
          <w:color w:val="000000"/>
          <w:sz w:val="24"/>
          <w:szCs w:val="24"/>
        </w:rPr>
        <w:t xml:space="preserve"> designado pelo Gestor </w:t>
      </w:r>
      <w:r w:rsidR="005D1E1A">
        <w:rPr>
          <w:bCs/>
          <w:color w:val="000000"/>
          <w:sz w:val="24"/>
          <w:szCs w:val="24"/>
        </w:rPr>
        <w:t>d</w:t>
      </w:r>
      <w:r w:rsidR="003C0AAE">
        <w:rPr>
          <w:bCs/>
          <w:color w:val="000000"/>
          <w:sz w:val="24"/>
          <w:szCs w:val="24"/>
        </w:rPr>
        <w:t>a</w:t>
      </w:r>
      <w:r w:rsidR="005D1E1A">
        <w:rPr>
          <w:bCs/>
          <w:color w:val="000000"/>
          <w:sz w:val="24"/>
          <w:szCs w:val="24"/>
        </w:rPr>
        <w:t xml:space="preserve"> Coleção </w:t>
      </w:r>
      <w:r w:rsidR="0053345F">
        <w:rPr>
          <w:bCs/>
          <w:color w:val="000000"/>
          <w:sz w:val="24"/>
          <w:szCs w:val="24"/>
        </w:rPr>
        <w:t>“T</w:t>
      </w:r>
      <w:r w:rsidR="00C91A91">
        <w:rPr>
          <w:bCs/>
          <w:color w:val="000000"/>
          <w:sz w:val="24"/>
          <w:szCs w:val="24"/>
        </w:rPr>
        <w:t xml:space="preserve">GC – Trabalhos de Conclusão de Curso </w:t>
      </w:r>
      <w:r w:rsidR="0053345F">
        <w:rPr>
          <w:bCs/>
          <w:color w:val="000000"/>
          <w:sz w:val="24"/>
          <w:szCs w:val="24"/>
        </w:rPr>
        <w:t>–</w:t>
      </w:r>
      <w:r w:rsidR="00C91A91">
        <w:rPr>
          <w:bCs/>
          <w:color w:val="000000"/>
          <w:sz w:val="24"/>
          <w:szCs w:val="24"/>
        </w:rPr>
        <w:t xml:space="preserve"> Niterói</w:t>
      </w:r>
      <w:r w:rsidR="0053345F">
        <w:rPr>
          <w:bCs/>
          <w:color w:val="000000"/>
          <w:sz w:val="24"/>
          <w:szCs w:val="24"/>
        </w:rPr>
        <w:t>”</w:t>
      </w:r>
      <w:r w:rsidR="00C91A91">
        <w:rPr>
          <w:bCs/>
          <w:color w:val="000000"/>
          <w:sz w:val="24"/>
          <w:szCs w:val="24"/>
        </w:rPr>
        <w:t xml:space="preserve"> </w:t>
      </w:r>
      <w:r w:rsidR="005D1E1A">
        <w:rPr>
          <w:bCs/>
          <w:color w:val="000000"/>
          <w:sz w:val="24"/>
          <w:szCs w:val="24"/>
        </w:rPr>
        <w:t>(no caso, a Coordenação de Graduação em Engenharia Civil</w:t>
      </w:r>
      <w:r w:rsidR="00F35D05">
        <w:rPr>
          <w:bCs/>
          <w:color w:val="000000"/>
          <w:sz w:val="24"/>
          <w:szCs w:val="24"/>
        </w:rPr>
        <w:t xml:space="preserve"> - TGC</w:t>
      </w:r>
      <w:r w:rsidR="005D1E1A">
        <w:rPr>
          <w:bCs/>
          <w:color w:val="000000"/>
          <w:sz w:val="24"/>
          <w:szCs w:val="24"/>
        </w:rPr>
        <w:t xml:space="preserve">), conforme </w:t>
      </w:r>
      <w:r w:rsidR="00D43952">
        <w:rPr>
          <w:bCs/>
          <w:color w:val="000000"/>
          <w:sz w:val="24"/>
          <w:szCs w:val="24"/>
        </w:rPr>
        <w:t>a Norma de Serviço nº 655, de 03 de janeiro de 2017</w:t>
      </w:r>
      <w:r w:rsidR="00E32529">
        <w:rPr>
          <w:bCs/>
          <w:color w:val="000000"/>
          <w:sz w:val="24"/>
          <w:szCs w:val="24"/>
        </w:rPr>
        <w:t xml:space="preserve"> (</w:t>
      </w:r>
      <w:r w:rsidR="00F56824">
        <w:rPr>
          <w:bCs/>
          <w:color w:val="000000"/>
          <w:sz w:val="24"/>
          <w:szCs w:val="24"/>
        </w:rPr>
        <w:t>que i</w:t>
      </w:r>
      <w:r w:rsidR="00E32529" w:rsidRPr="00E32529">
        <w:rPr>
          <w:bCs/>
          <w:color w:val="000000"/>
          <w:sz w:val="24"/>
          <w:szCs w:val="24"/>
        </w:rPr>
        <w:t>nstitui a política para depósito de produção</w:t>
      </w:r>
      <w:r w:rsidR="00E32529">
        <w:rPr>
          <w:bCs/>
          <w:color w:val="000000"/>
          <w:sz w:val="24"/>
          <w:szCs w:val="24"/>
        </w:rPr>
        <w:t xml:space="preserve"> </w:t>
      </w:r>
      <w:r w:rsidR="00E32529" w:rsidRPr="00E32529">
        <w:rPr>
          <w:bCs/>
          <w:color w:val="000000"/>
          <w:sz w:val="24"/>
          <w:szCs w:val="24"/>
        </w:rPr>
        <w:t>técnico-científica no RIUFF</w:t>
      </w:r>
      <w:r w:rsidR="00E32529">
        <w:rPr>
          <w:bCs/>
          <w:color w:val="000000"/>
          <w:sz w:val="24"/>
          <w:szCs w:val="24"/>
        </w:rPr>
        <w:t>).</w:t>
      </w:r>
      <w:r w:rsidR="00E73DA3">
        <w:rPr>
          <w:bCs/>
          <w:color w:val="000000"/>
          <w:sz w:val="24"/>
          <w:szCs w:val="24"/>
        </w:rPr>
        <w:t xml:space="preserve"> Leia atentamente a Licença de Distribuição, e indique ao final </w:t>
      </w:r>
      <w:r w:rsidR="007F28C1">
        <w:rPr>
          <w:bCs/>
          <w:color w:val="000000"/>
          <w:sz w:val="24"/>
          <w:szCs w:val="24"/>
        </w:rPr>
        <w:t>a sua concordância:</w:t>
      </w:r>
    </w:p>
    <w:p w14:paraId="62D2E5BC" w14:textId="29CE2EA5" w:rsidR="00E73DA3" w:rsidRDefault="00E73DA3" w:rsidP="00E32529">
      <w:pPr>
        <w:pStyle w:val="Corpodetexto3"/>
        <w:spacing w:line="360" w:lineRule="auto"/>
        <w:jc w:val="both"/>
        <w:rPr>
          <w:bCs/>
          <w:color w:val="000000"/>
          <w:sz w:val="24"/>
          <w:szCs w:val="24"/>
        </w:rPr>
      </w:pPr>
    </w:p>
    <w:p w14:paraId="69599577" w14:textId="77777777" w:rsidR="008430B9" w:rsidRPr="008430B9" w:rsidRDefault="008430B9" w:rsidP="008430B9">
      <w:pPr>
        <w:pStyle w:val="Corpodetexto3"/>
        <w:spacing w:line="360" w:lineRule="auto"/>
        <w:jc w:val="both"/>
        <w:rPr>
          <w:bCs/>
          <w:color w:val="000000"/>
          <w:sz w:val="24"/>
          <w:szCs w:val="24"/>
        </w:rPr>
      </w:pPr>
      <w:r w:rsidRPr="008430B9">
        <w:rPr>
          <w:bCs/>
          <w:color w:val="000000"/>
          <w:sz w:val="24"/>
          <w:szCs w:val="24"/>
        </w:rPr>
        <w:t>LICENÇA DE DISTRIBUIÇÃO NÃO-EXCLUSIVA</w:t>
      </w:r>
    </w:p>
    <w:p w14:paraId="2CC7E01B" w14:textId="77777777" w:rsidR="008430B9" w:rsidRPr="008430B9" w:rsidRDefault="008430B9" w:rsidP="008430B9">
      <w:pPr>
        <w:pStyle w:val="Corpodetexto3"/>
        <w:spacing w:line="360" w:lineRule="auto"/>
        <w:jc w:val="both"/>
        <w:rPr>
          <w:bCs/>
          <w:color w:val="000000"/>
          <w:sz w:val="24"/>
          <w:szCs w:val="24"/>
        </w:rPr>
      </w:pPr>
      <w:r w:rsidRPr="008430B9">
        <w:rPr>
          <w:bCs/>
          <w:color w:val="000000"/>
          <w:sz w:val="24"/>
          <w:szCs w:val="24"/>
        </w:rPr>
        <w:t>Com a apresentação desta licença, você (o autor (es) ou o titular dos direitos de autor) concede ao Repositório Institucional o direito não-exclusivo de reproduzir, traduzir (conforme definido abaixo), e/ou distribuir a sua publicação (incluindo o resumo) por todo o mundo no formato impresso e eletrônico e em qualquer meio, incluindo os formatos áudio ou vídeo.</w:t>
      </w:r>
    </w:p>
    <w:p w14:paraId="0AED388A" w14:textId="77777777" w:rsidR="008430B9" w:rsidRPr="008430B9" w:rsidRDefault="008430B9" w:rsidP="008430B9">
      <w:pPr>
        <w:pStyle w:val="Corpodetexto3"/>
        <w:spacing w:line="360" w:lineRule="auto"/>
        <w:jc w:val="both"/>
        <w:rPr>
          <w:bCs/>
          <w:color w:val="000000"/>
          <w:sz w:val="24"/>
          <w:szCs w:val="24"/>
        </w:rPr>
      </w:pPr>
      <w:r w:rsidRPr="008430B9">
        <w:rPr>
          <w:bCs/>
          <w:color w:val="000000"/>
          <w:sz w:val="24"/>
          <w:szCs w:val="24"/>
        </w:rPr>
        <w:t>Você concorda que o Deposita pode, sem alterar o conteúdo, transpor a sua publicação para qualquer meio ou formato para fins de preservação.</w:t>
      </w:r>
    </w:p>
    <w:p w14:paraId="499EB99C" w14:textId="77777777" w:rsidR="008430B9" w:rsidRPr="008430B9" w:rsidRDefault="008430B9" w:rsidP="008430B9">
      <w:pPr>
        <w:pStyle w:val="Corpodetexto3"/>
        <w:spacing w:line="360" w:lineRule="auto"/>
        <w:jc w:val="both"/>
        <w:rPr>
          <w:bCs/>
          <w:color w:val="000000"/>
          <w:sz w:val="24"/>
          <w:szCs w:val="24"/>
        </w:rPr>
      </w:pPr>
      <w:r w:rsidRPr="008430B9">
        <w:rPr>
          <w:bCs/>
          <w:color w:val="000000"/>
          <w:sz w:val="24"/>
          <w:szCs w:val="24"/>
        </w:rPr>
        <w:t>Você também concorda que o Deposita pode manter mais de uma cópia de sua publicação para fins de segurança, back-up e preservação.</w:t>
      </w:r>
    </w:p>
    <w:p w14:paraId="69436757" w14:textId="77777777" w:rsidR="008430B9" w:rsidRPr="008430B9" w:rsidRDefault="008430B9" w:rsidP="008430B9">
      <w:pPr>
        <w:pStyle w:val="Corpodetexto3"/>
        <w:spacing w:line="360" w:lineRule="auto"/>
        <w:jc w:val="both"/>
        <w:rPr>
          <w:bCs/>
          <w:color w:val="000000"/>
          <w:sz w:val="24"/>
          <w:szCs w:val="24"/>
        </w:rPr>
      </w:pPr>
      <w:r w:rsidRPr="008430B9">
        <w:rPr>
          <w:bCs/>
          <w:color w:val="000000"/>
          <w:sz w:val="24"/>
          <w:szCs w:val="24"/>
        </w:rPr>
        <w:t>Você declara que a sua publicação é original e que você tem o poder de conceder os direitos contidos nesta licença. Você também declara que o depósito da sua publicação não, que seja de seu conhecimento, infringe direitos autorais de ninguém.</w:t>
      </w:r>
    </w:p>
    <w:p w14:paraId="59E0745B" w14:textId="77777777" w:rsidR="008430B9" w:rsidRPr="008430B9" w:rsidRDefault="008430B9" w:rsidP="008430B9">
      <w:pPr>
        <w:pStyle w:val="Corpodetexto3"/>
        <w:spacing w:line="360" w:lineRule="auto"/>
        <w:jc w:val="both"/>
        <w:rPr>
          <w:bCs/>
          <w:color w:val="000000"/>
          <w:sz w:val="24"/>
          <w:szCs w:val="24"/>
        </w:rPr>
      </w:pPr>
      <w:r w:rsidRPr="008430B9">
        <w:rPr>
          <w:bCs/>
          <w:color w:val="000000"/>
          <w:sz w:val="24"/>
          <w:szCs w:val="24"/>
        </w:rPr>
        <w:t xml:space="preserve">Caso a sua publicação contenha material que você não possui a titularidade dos direitos autorais, você declara que obteve a permissão irrestrita do detentor dos direitos autorais para conceder ao </w:t>
      </w:r>
      <w:r w:rsidRPr="008430B9">
        <w:rPr>
          <w:bCs/>
          <w:color w:val="000000"/>
          <w:sz w:val="24"/>
          <w:szCs w:val="24"/>
        </w:rPr>
        <w:lastRenderedPageBreak/>
        <w:t>Deposita os direitos apresentados nesta licença, e que esse material de propriedade de terceiros está claramente identificado e reconhecido no texto ou no conteúdo da publicação ora depositada.</w:t>
      </w:r>
    </w:p>
    <w:p w14:paraId="12DCBBA6" w14:textId="77777777" w:rsidR="008430B9" w:rsidRPr="008430B9" w:rsidRDefault="008430B9" w:rsidP="008430B9">
      <w:pPr>
        <w:pStyle w:val="Corpodetexto3"/>
        <w:spacing w:line="360" w:lineRule="auto"/>
        <w:jc w:val="both"/>
        <w:rPr>
          <w:bCs/>
          <w:color w:val="000000"/>
          <w:sz w:val="24"/>
          <w:szCs w:val="24"/>
        </w:rPr>
      </w:pPr>
      <w:r w:rsidRPr="008430B9">
        <w:rPr>
          <w:bCs/>
          <w:color w:val="000000"/>
          <w:sz w:val="24"/>
          <w:szCs w:val="24"/>
        </w:rPr>
        <w:t>CASO A PUBLICAÇÃO ORA DEPOSITADA TENHA SIDO RESULTADO DE UM PATROCÍNIO OU APOIO DE UMA AGÊNCIA DE FOMENTO OU OUTRO ORGANISMO, VOCÊ DECLARA QUE RESPEITOU TODOS E QUAISQUER DIREITOS DE REVISÃO COMO TAMBÉM AS DEMAIS OBRIGAÇÕES EXIGIDAS POR CONTRATO OU ACORDO.</w:t>
      </w:r>
    </w:p>
    <w:p w14:paraId="39179B0F" w14:textId="77777777" w:rsidR="008430B9" w:rsidRPr="008430B9" w:rsidRDefault="008430B9" w:rsidP="008430B9">
      <w:pPr>
        <w:pStyle w:val="Corpodetexto3"/>
        <w:spacing w:line="360" w:lineRule="auto"/>
        <w:jc w:val="both"/>
        <w:rPr>
          <w:bCs/>
          <w:color w:val="000000"/>
          <w:sz w:val="24"/>
          <w:szCs w:val="24"/>
        </w:rPr>
      </w:pPr>
      <w:r w:rsidRPr="008430B9">
        <w:rPr>
          <w:bCs/>
          <w:color w:val="000000"/>
          <w:sz w:val="24"/>
          <w:szCs w:val="24"/>
        </w:rPr>
        <w:t>O Depositante se compromete a identificar claramente o seu nome (s) ou o(s) nome(s) do(s) detentor(es) dos direitos autorais da publicação, e não fará qualquer alteração, além daquelas concedidas por esta licença.</w:t>
      </w:r>
    </w:p>
    <w:p w14:paraId="59A45A6D" w14:textId="77777777" w:rsidR="008430B9" w:rsidRDefault="008430B9" w:rsidP="008430B9">
      <w:pPr>
        <w:pStyle w:val="Corpodetexto3"/>
        <w:spacing w:line="360" w:lineRule="auto"/>
        <w:jc w:val="both"/>
        <w:rPr>
          <w:bCs/>
          <w:color w:val="000000"/>
          <w:sz w:val="24"/>
          <w:szCs w:val="24"/>
        </w:rPr>
      </w:pPr>
      <w:r w:rsidRPr="008430B9">
        <w:rPr>
          <w:bCs/>
          <w:color w:val="000000"/>
          <w:sz w:val="24"/>
          <w:szCs w:val="24"/>
        </w:rPr>
        <w:t>Se você tiver dúvidas sobre esta licença, por favor entre em contato com os administradores do sistema.</w:t>
      </w:r>
    </w:p>
    <w:p w14:paraId="01E27EF7" w14:textId="5F3515F2" w:rsidR="008679D8" w:rsidRDefault="007C2D8B" w:rsidP="008430B9">
      <w:pPr>
        <w:pStyle w:val="Corpodetexto3"/>
        <w:spacing w:line="360" w:lineRule="auto"/>
        <w:jc w:val="both"/>
        <w:rPr>
          <w:bCs/>
          <w:color w:val="000000"/>
          <w:sz w:val="24"/>
          <w:szCs w:val="24"/>
        </w:rPr>
      </w:pPr>
      <w:sdt>
        <w:sdtPr>
          <w:rPr>
            <w:bCs/>
            <w:color w:val="000000"/>
            <w:sz w:val="24"/>
            <w:szCs w:val="24"/>
          </w:rPr>
          <w:id w:val="144127092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85411">
            <w:rPr>
              <w:rFonts w:ascii="MS Gothic" w:eastAsia="MS Gothic" w:hAnsi="MS Gothic" w:hint="eastAsia"/>
              <w:bCs/>
              <w:color w:val="000000"/>
              <w:sz w:val="24"/>
              <w:szCs w:val="24"/>
            </w:rPr>
            <w:t>☐</w:t>
          </w:r>
        </w:sdtContent>
      </w:sdt>
      <w:r w:rsidR="001F5613">
        <w:rPr>
          <w:bCs/>
          <w:color w:val="000000"/>
          <w:sz w:val="24"/>
          <w:szCs w:val="24"/>
        </w:rPr>
        <w:t xml:space="preserve"> </w:t>
      </w:r>
      <w:r w:rsidR="00A464A0">
        <w:rPr>
          <w:bCs/>
          <w:color w:val="000000"/>
          <w:sz w:val="24"/>
          <w:szCs w:val="24"/>
        </w:rPr>
        <w:t>Marque esta opção se você concorda com os termos da Li</w:t>
      </w:r>
      <w:r w:rsidR="008679D8">
        <w:rPr>
          <w:bCs/>
          <w:color w:val="000000"/>
          <w:sz w:val="24"/>
          <w:szCs w:val="24"/>
        </w:rPr>
        <w:t>cença de Distribuição acima.</w:t>
      </w:r>
    </w:p>
    <w:p w14:paraId="32106CC1" w14:textId="20E0AECF" w:rsidR="00823E8F" w:rsidRDefault="007C2D8B" w:rsidP="008430B9">
      <w:pPr>
        <w:pStyle w:val="Corpodetexto3"/>
        <w:spacing w:line="360" w:lineRule="auto"/>
        <w:jc w:val="both"/>
        <w:rPr>
          <w:bCs/>
          <w:color w:val="000000"/>
          <w:sz w:val="24"/>
          <w:szCs w:val="24"/>
        </w:rPr>
      </w:pPr>
      <w:sdt>
        <w:sdtPr>
          <w:rPr>
            <w:bCs/>
            <w:color w:val="000000"/>
            <w:sz w:val="24"/>
            <w:szCs w:val="24"/>
          </w:rPr>
          <w:id w:val="-150428040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85411">
            <w:rPr>
              <w:rFonts w:ascii="MS Gothic" w:eastAsia="MS Gothic" w:hAnsi="MS Gothic" w:hint="eastAsia"/>
              <w:bCs/>
              <w:color w:val="000000"/>
              <w:sz w:val="24"/>
              <w:szCs w:val="24"/>
            </w:rPr>
            <w:t>☐</w:t>
          </w:r>
        </w:sdtContent>
      </w:sdt>
      <w:r w:rsidR="008679D8">
        <w:rPr>
          <w:bCs/>
          <w:color w:val="000000"/>
          <w:sz w:val="24"/>
          <w:szCs w:val="24"/>
        </w:rPr>
        <w:t xml:space="preserve"> Marque esta opção se você autoriza a submissão do trabalho pelo Depositante </w:t>
      </w:r>
      <w:r w:rsidR="00154CBF">
        <w:rPr>
          <w:bCs/>
          <w:color w:val="000000"/>
          <w:sz w:val="24"/>
          <w:szCs w:val="24"/>
        </w:rPr>
        <w:t>designado pela Coordenação de Curso de Graduação</w:t>
      </w:r>
      <w:r w:rsidR="00823E8F">
        <w:rPr>
          <w:bCs/>
          <w:color w:val="000000"/>
          <w:sz w:val="24"/>
          <w:szCs w:val="24"/>
        </w:rPr>
        <w:t xml:space="preserve"> – TGC.</w:t>
      </w:r>
    </w:p>
    <w:p w14:paraId="2A0F1C8C" w14:textId="471E05BE" w:rsidR="00823E8F" w:rsidRDefault="00823E8F" w:rsidP="008430B9">
      <w:pPr>
        <w:pStyle w:val="Corpodetexto3"/>
        <w:spacing w:line="360" w:lineRule="auto"/>
        <w:jc w:val="both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>Título do Trabalho:___________________________________</w:t>
      </w:r>
    </w:p>
    <w:p w14:paraId="2262C78C" w14:textId="2DA97496" w:rsidR="00FB6FC8" w:rsidRDefault="00FB6FC8" w:rsidP="008430B9">
      <w:pPr>
        <w:pStyle w:val="Corpodetexto3"/>
        <w:spacing w:line="360" w:lineRule="auto"/>
        <w:jc w:val="both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>Nome completo do</w:t>
      </w:r>
      <w:r w:rsidR="00893DB3">
        <w:rPr>
          <w:bCs/>
          <w:color w:val="000000"/>
          <w:sz w:val="24"/>
          <w:szCs w:val="24"/>
        </w:rPr>
        <w:t>(a)</w:t>
      </w:r>
      <w:r>
        <w:rPr>
          <w:bCs/>
          <w:color w:val="000000"/>
          <w:sz w:val="24"/>
          <w:szCs w:val="24"/>
        </w:rPr>
        <w:t xml:space="preserve"> </w:t>
      </w:r>
      <w:r w:rsidR="00EB411B">
        <w:rPr>
          <w:bCs/>
          <w:color w:val="000000"/>
          <w:sz w:val="24"/>
          <w:szCs w:val="24"/>
        </w:rPr>
        <w:t>A</w:t>
      </w:r>
      <w:r w:rsidR="00D517B3">
        <w:rPr>
          <w:bCs/>
          <w:color w:val="000000"/>
          <w:sz w:val="24"/>
          <w:szCs w:val="24"/>
        </w:rPr>
        <w:t>luno</w:t>
      </w:r>
      <w:r w:rsidR="00893DB3">
        <w:rPr>
          <w:bCs/>
          <w:color w:val="000000"/>
          <w:sz w:val="24"/>
          <w:szCs w:val="24"/>
        </w:rPr>
        <w:t>(a)</w:t>
      </w:r>
      <w:r w:rsidR="00EB411B">
        <w:rPr>
          <w:bCs/>
          <w:color w:val="000000"/>
          <w:sz w:val="24"/>
          <w:szCs w:val="24"/>
        </w:rPr>
        <w:t xml:space="preserve"> (Autor</w:t>
      </w:r>
      <w:r w:rsidR="00D517B3">
        <w:rPr>
          <w:bCs/>
          <w:color w:val="000000"/>
          <w:sz w:val="24"/>
          <w:szCs w:val="24"/>
        </w:rPr>
        <w:t>)</w:t>
      </w:r>
      <w:r>
        <w:rPr>
          <w:bCs/>
          <w:color w:val="000000"/>
          <w:sz w:val="24"/>
          <w:szCs w:val="24"/>
        </w:rPr>
        <w:t>: _______________________________</w:t>
      </w:r>
    </w:p>
    <w:p w14:paraId="59EBFCE8" w14:textId="77777777" w:rsidR="00DA5BCB" w:rsidRDefault="00DA5BCB" w:rsidP="00DA5BCB">
      <w:pPr>
        <w:pStyle w:val="Corpodetexto3"/>
        <w:spacing w:line="360" w:lineRule="auto"/>
        <w:jc w:val="both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>Matrícula: _____________________</w:t>
      </w:r>
    </w:p>
    <w:p w14:paraId="1D219176" w14:textId="04119109" w:rsidR="00D517B3" w:rsidRDefault="00D517B3" w:rsidP="00D517B3">
      <w:pPr>
        <w:pStyle w:val="Corpodetexto3"/>
        <w:spacing w:line="360" w:lineRule="auto"/>
        <w:jc w:val="both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>Nome completo do</w:t>
      </w:r>
      <w:r w:rsidR="00893DB3">
        <w:rPr>
          <w:bCs/>
          <w:color w:val="000000"/>
          <w:sz w:val="24"/>
          <w:szCs w:val="24"/>
        </w:rPr>
        <w:t>(a)</w:t>
      </w:r>
      <w:r>
        <w:rPr>
          <w:bCs/>
          <w:color w:val="000000"/>
          <w:sz w:val="24"/>
          <w:szCs w:val="24"/>
        </w:rPr>
        <w:t xml:space="preserve"> Orientador</w:t>
      </w:r>
      <w:r w:rsidR="00893DB3">
        <w:rPr>
          <w:bCs/>
          <w:color w:val="000000"/>
          <w:sz w:val="24"/>
          <w:szCs w:val="24"/>
        </w:rPr>
        <w:t>(a)</w:t>
      </w:r>
      <w:r>
        <w:rPr>
          <w:bCs/>
          <w:color w:val="000000"/>
          <w:sz w:val="24"/>
          <w:szCs w:val="24"/>
        </w:rPr>
        <w:t>: ___________________________</w:t>
      </w:r>
      <w:r w:rsidR="00EB411B">
        <w:rPr>
          <w:bCs/>
          <w:color w:val="000000"/>
          <w:sz w:val="24"/>
          <w:szCs w:val="24"/>
        </w:rPr>
        <w:t>___</w:t>
      </w:r>
      <w:r>
        <w:rPr>
          <w:bCs/>
          <w:color w:val="000000"/>
          <w:sz w:val="24"/>
          <w:szCs w:val="24"/>
        </w:rPr>
        <w:t>____</w:t>
      </w:r>
    </w:p>
    <w:p w14:paraId="5AC40C2C" w14:textId="073549F4" w:rsidR="00B724E9" w:rsidRDefault="00B724E9" w:rsidP="008430B9">
      <w:pPr>
        <w:pStyle w:val="Corpodetexto3"/>
        <w:spacing w:line="360" w:lineRule="auto"/>
        <w:jc w:val="both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>Local e data: _______________________________________</w:t>
      </w:r>
    </w:p>
    <w:p w14:paraId="495BA2DC" w14:textId="77777777" w:rsidR="00B724E9" w:rsidRDefault="00B724E9" w:rsidP="008430B9">
      <w:pPr>
        <w:pStyle w:val="Corpodetexto3"/>
        <w:pBdr>
          <w:bottom w:val="single" w:sz="12" w:space="1" w:color="auto"/>
        </w:pBdr>
        <w:spacing w:line="360" w:lineRule="auto"/>
        <w:jc w:val="both"/>
        <w:rPr>
          <w:bCs/>
          <w:color w:val="000000"/>
          <w:sz w:val="24"/>
          <w:szCs w:val="24"/>
        </w:rPr>
      </w:pPr>
    </w:p>
    <w:p w14:paraId="1A29692E" w14:textId="77777777" w:rsidR="00FB6FC8" w:rsidRDefault="00FB6FC8" w:rsidP="008430B9">
      <w:pPr>
        <w:pStyle w:val="Corpodetexto3"/>
        <w:pBdr>
          <w:bottom w:val="single" w:sz="12" w:space="1" w:color="auto"/>
        </w:pBdr>
        <w:spacing w:line="360" w:lineRule="auto"/>
        <w:jc w:val="both"/>
        <w:rPr>
          <w:bCs/>
          <w:color w:val="000000"/>
          <w:sz w:val="24"/>
          <w:szCs w:val="24"/>
        </w:rPr>
      </w:pPr>
    </w:p>
    <w:p w14:paraId="144D5400" w14:textId="2A33B3CD" w:rsidR="00FB6FC8" w:rsidRPr="00FB6FC8" w:rsidRDefault="00FB6FC8" w:rsidP="00FB6FC8">
      <w:pPr>
        <w:pStyle w:val="Corpodetexto3"/>
        <w:spacing w:line="360" w:lineRule="auto"/>
        <w:jc w:val="center"/>
        <w:rPr>
          <w:bCs/>
          <w:color w:val="000000"/>
          <w:sz w:val="24"/>
          <w:szCs w:val="24"/>
        </w:rPr>
      </w:pPr>
      <w:r w:rsidRPr="00FB6FC8">
        <w:rPr>
          <w:bCs/>
          <w:color w:val="000000"/>
          <w:sz w:val="24"/>
          <w:szCs w:val="24"/>
        </w:rPr>
        <w:t xml:space="preserve">Assinatura do </w:t>
      </w:r>
      <w:r w:rsidR="00EB411B">
        <w:rPr>
          <w:bCs/>
          <w:color w:val="000000"/>
          <w:sz w:val="24"/>
          <w:szCs w:val="24"/>
        </w:rPr>
        <w:t>Aluno (Autor)</w:t>
      </w:r>
    </w:p>
    <w:p w14:paraId="633A76DC" w14:textId="62278EEA" w:rsidR="00EB411B" w:rsidRDefault="00AA50B1" w:rsidP="00EB411B">
      <w:pPr>
        <w:pStyle w:val="Corpodetexto3"/>
        <w:pBdr>
          <w:bottom w:val="single" w:sz="12" w:space="1" w:color="auto"/>
        </w:pBdr>
        <w:spacing w:line="360" w:lineRule="auto"/>
        <w:jc w:val="both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>Ciência do</w:t>
      </w:r>
      <w:r w:rsidR="00A551BB">
        <w:rPr>
          <w:bCs/>
          <w:color w:val="000000"/>
          <w:sz w:val="24"/>
          <w:szCs w:val="24"/>
        </w:rPr>
        <w:t>(a)</w:t>
      </w:r>
      <w:r>
        <w:rPr>
          <w:bCs/>
          <w:color w:val="000000"/>
          <w:sz w:val="24"/>
          <w:szCs w:val="24"/>
        </w:rPr>
        <w:t xml:space="preserve"> orientador</w:t>
      </w:r>
      <w:r w:rsidR="00A551BB">
        <w:rPr>
          <w:bCs/>
          <w:color w:val="000000"/>
          <w:sz w:val="24"/>
          <w:szCs w:val="24"/>
        </w:rPr>
        <w:t>(a)</w:t>
      </w:r>
      <w:bookmarkStart w:id="0" w:name="_GoBack"/>
      <w:bookmarkEnd w:id="0"/>
      <w:r>
        <w:rPr>
          <w:bCs/>
          <w:color w:val="000000"/>
          <w:sz w:val="24"/>
          <w:szCs w:val="24"/>
        </w:rPr>
        <w:t>:</w:t>
      </w:r>
    </w:p>
    <w:p w14:paraId="2735E404" w14:textId="77777777" w:rsidR="00DA5BCB" w:rsidRDefault="00DA5BCB" w:rsidP="00EB411B">
      <w:pPr>
        <w:pStyle w:val="Corpodetexto3"/>
        <w:pBdr>
          <w:bottom w:val="single" w:sz="12" w:space="1" w:color="auto"/>
        </w:pBdr>
        <w:spacing w:line="360" w:lineRule="auto"/>
        <w:jc w:val="both"/>
        <w:rPr>
          <w:bCs/>
          <w:color w:val="000000"/>
          <w:sz w:val="24"/>
          <w:szCs w:val="24"/>
        </w:rPr>
      </w:pPr>
    </w:p>
    <w:p w14:paraId="54EEB142" w14:textId="729E899A" w:rsidR="00EB411B" w:rsidRPr="00FB6FC8" w:rsidRDefault="00EB411B" w:rsidP="00EB411B">
      <w:pPr>
        <w:pStyle w:val="Corpodetexto3"/>
        <w:spacing w:line="360" w:lineRule="auto"/>
        <w:jc w:val="center"/>
        <w:rPr>
          <w:bCs/>
          <w:color w:val="000000"/>
          <w:sz w:val="24"/>
          <w:szCs w:val="24"/>
        </w:rPr>
      </w:pPr>
      <w:r w:rsidRPr="00FB6FC8">
        <w:rPr>
          <w:bCs/>
          <w:color w:val="000000"/>
          <w:sz w:val="24"/>
          <w:szCs w:val="24"/>
        </w:rPr>
        <w:t>Assinatura do</w:t>
      </w:r>
      <w:r w:rsidR="00893DB3">
        <w:rPr>
          <w:bCs/>
          <w:color w:val="000000"/>
          <w:sz w:val="24"/>
          <w:szCs w:val="24"/>
        </w:rPr>
        <w:t>(a)</w:t>
      </w:r>
      <w:r w:rsidRPr="00FB6FC8">
        <w:rPr>
          <w:bCs/>
          <w:color w:val="000000"/>
          <w:sz w:val="24"/>
          <w:szCs w:val="24"/>
        </w:rPr>
        <w:t xml:space="preserve"> </w:t>
      </w:r>
      <w:r w:rsidR="00DA5BCB">
        <w:rPr>
          <w:bCs/>
          <w:color w:val="000000"/>
          <w:sz w:val="24"/>
          <w:szCs w:val="24"/>
        </w:rPr>
        <w:t>Orientador</w:t>
      </w:r>
      <w:r w:rsidR="00893DB3">
        <w:rPr>
          <w:bCs/>
          <w:color w:val="000000"/>
          <w:sz w:val="24"/>
          <w:szCs w:val="24"/>
        </w:rPr>
        <w:t>(a)</w:t>
      </w:r>
    </w:p>
    <w:sectPr w:rsidR="00EB411B" w:rsidRPr="00FB6FC8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758" w:right="1021" w:bottom="1077" w:left="1588" w:header="720" w:footer="993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0778A1" w14:textId="77777777" w:rsidR="007C2D8B" w:rsidRDefault="007C2D8B">
      <w:r>
        <w:separator/>
      </w:r>
    </w:p>
  </w:endnote>
  <w:endnote w:type="continuationSeparator" w:id="0">
    <w:p w14:paraId="7BBDCD58" w14:textId="77777777" w:rsidR="007C2D8B" w:rsidRDefault="007C2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D7AAFE" w14:textId="77777777" w:rsidR="00645278" w:rsidRDefault="00645278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B0C422" w14:textId="77777777" w:rsidR="00F5351A" w:rsidRDefault="00F5351A">
    <w:pPr>
      <w:pStyle w:val="Cabealho"/>
      <w:ind w:right="360"/>
      <w:rPr>
        <w:rFonts w:ascii="Comic Sans MS" w:hAnsi="Comic Sans MS" w:cs="Comic Sans MS"/>
        <w:color w:val="DDD9C3"/>
        <w:sz w:val="18"/>
        <w:szCs w:val="18"/>
        <w:lang w:val="pt-BR" w:eastAsia="en-US"/>
      </w:rPr>
    </w:pPr>
    <w:r>
      <w:rPr>
        <w:noProof/>
        <w:lang w:val="pt-BR" w:eastAsia="pt-BR"/>
      </w:rPr>
      <mc:AlternateContent>
        <mc:Choice Requires="wps">
          <w:drawing>
            <wp:anchor distT="0" distB="0" distL="0" distR="0" simplePos="0" relativeHeight="251656192" behindDoc="0" locked="0" layoutInCell="1" allowOverlap="1" wp14:anchorId="19486DC4" wp14:editId="0AA7B3ED">
              <wp:simplePos x="0" y="0"/>
              <wp:positionH relativeFrom="page">
                <wp:posOffset>6758940</wp:posOffset>
              </wp:positionH>
              <wp:positionV relativeFrom="paragraph">
                <wp:posOffset>635</wp:posOffset>
              </wp:positionV>
              <wp:extent cx="152400" cy="349885"/>
              <wp:effectExtent l="0" t="0" r="0" b="0"/>
              <wp:wrapSquare wrapText="largest"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3498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00BD3B" w14:textId="77777777" w:rsidR="00F5351A" w:rsidRDefault="00F5351A">
                          <w:pPr>
                            <w:pStyle w:val="Rodap"/>
                          </w:pPr>
                        </w:p>
                        <w:p w14:paraId="6D684238" w14:textId="77777777" w:rsidR="00F5351A" w:rsidRDefault="00F5351A">
                          <w:pPr>
                            <w:pStyle w:val="Rodap"/>
                            <w:jc w:val="right"/>
                          </w:pPr>
                          <w:r>
                            <w:rPr>
                              <w:rStyle w:val="Nmerodepgina"/>
                            </w:rPr>
                            <w:fldChar w:fldCharType="begin"/>
                          </w:r>
                          <w:r>
                            <w:rPr>
                              <w:rStyle w:val="Nmerodepgina"/>
                            </w:rPr>
                            <w:instrText xml:space="preserve"> PAGE </w:instrText>
                          </w:r>
                          <w:r>
                            <w:rPr>
                              <w:rStyle w:val="Nmerodepgina"/>
                            </w:rPr>
                            <w:fldChar w:fldCharType="separate"/>
                          </w:r>
                          <w:r w:rsidR="00A551BB">
                            <w:rPr>
                              <w:rStyle w:val="Nmerodepgina"/>
                              <w:noProof/>
                            </w:rPr>
                            <w:t>2</w:t>
                          </w:r>
                          <w:r>
                            <w:rPr>
                              <w:rStyle w:val="Nmerodepgin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486DC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32.2pt;margin-top:.05pt;width:12pt;height:27.55pt;z-index: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" stroked="f">
              <v:fill opacity="0"/>
              <v:textbox inset="0,0,0,0">
                <w:txbxContent>
                  <w:p w14:paraId="2E00BD3B" w14:textId="77777777" w:rsidR="00F5351A" w:rsidRDefault="00F5351A">
                    <w:pPr>
                      <w:pStyle w:val="Rodap"/>
                    </w:pPr>
                  </w:p>
                  <w:p w14:paraId="6D684238" w14:textId="77777777" w:rsidR="00F5351A" w:rsidRDefault="00F5351A">
                    <w:pPr>
                      <w:pStyle w:val="Rodap"/>
                      <w:jc w:val="right"/>
                    </w:pPr>
                    <w:r>
                      <w:rPr>
                        <w:rStyle w:val="Nmerodepgina"/>
                      </w:rPr>
                      <w:fldChar w:fldCharType="begin"/>
                    </w:r>
                    <w:r>
                      <w:rPr>
                        <w:rStyle w:val="Nmerodepgina"/>
                      </w:rPr>
                      <w:instrText xml:space="preserve"> PAGE </w:instrText>
                    </w:r>
                    <w:r>
                      <w:rPr>
                        <w:rStyle w:val="Nmerodepgina"/>
                      </w:rPr>
                      <w:fldChar w:fldCharType="separate"/>
                    </w:r>
                    <w:r w:rsidR="00A551BB">
                      <w:rPr>
                        <w:rStyle w:val="Nmerodepgina"/>
                        <w:noProof/>
                      </w:rPr>
                      <w:t>2</w:t>
                    </w:r>
                    <w:r>
                      <w:rPr>
                        <w:rStyle w:val="Nmerodepgina"/>
                      </w:rPr>
                      <w:fldChar w:fldCharType="end"/>
                    </w:r>
                  </w:p>
                </w:txbxContent>
              </v:textbox>
              <w10:wrap type="square" side="largest" anchorx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5EAE35A8" wp14:editId="5C4D4E76">
              <wp:simplePos x="0" y="0"/>
              <wp:positionH relativeFrom="column">
                <wp:posOffset>-5080</wp:posOffset>
              </wp:positionH>
              <wp:positionV relativeFrom="paragraph">
                <wp:posOffset>133985</wp:posOffset>
              </wp:positionV>
              <wp:extent cx="5911215" cy="0"/>
              <wp:effectExtent l="0" t="0" r="0" b="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1215" cy="0"/>
                      </a:xfrm>
                      <a:prstGeom prst="line">
                        <a:avLst/>
                      </a:prstGeom>
                      <a:noFill/>
                      <a:ln w="12600" cap="sq">
                        <a:solidFill>
                          <a:srgbClr val="C4BC96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<a:noFill/>
                          </a14:hiddenFill>
                        </a:ext>
                        <a:ext uri="{AF507438-7753-43e0-B8FC-AC1667EBCBE1}">
                          <a14:hiddenEffects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<a:effectLst>
                              <a:outerShdw blurRad="63500" dist="38099" dir="2700000" algn="ctr" rotWithShape="0">
                                <a:srgbClr val="00000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C4CB4A8" id="Line 2" o:spid="_x0000_s1026" style="position:absolute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4pt,10.55pt" to="465.05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" strokecolor="#c4bc96" strokeweight=".35mm">
              <v:stroke joinstyle="miter" endcap="square"/>
            </v:line>
          </w:pict>
        </mc:Fallback>
      </mc:AlternateContent>
    </w:r>
  </w:p>
  <w:p w14:paraId="1661120A" w14:textId="1814155B" w:rsidR="00F5351A" w:rsidRDefault="00F5351A">
    <w:pPr>
      <w:pStyle w:val="Cabealho"/>
    </w:pPr>
    <w:r>
      <w:rPr>
        <w:rFonts w:ascii="Comic Sans MS" w:hAnsi="Comic Sans MS" w:cs="Comic Sans MS"/>
        <w:color w:val="DDD9C3"/>
        <w:sz w:val="18"/>
        <w:szCs w:val="18"/>
        <w:lang w:val="pt-BR" w:eastAsia="en-US"/>
      </w:rPr>
      <w:tab/>
    </w:r>
    <w:r>
      <w:rPr>
        <w:rFonts w:ascii="Comic Sans MS" w:hAnsi="Comic Sans MS" w:cs="Comic Sans MS"/>
        <w:color w:val="DDD9C3"/>
        <w:sz w:val="18"/>
        <w:szCs w:val="18"/>
        <w:lang w:val="pt-BR" w:eastAsia="en-US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E41719" w14:textId="77777777" w:rsidR="00645278" w:rsidRDefault="00645278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691DA0" w14:textId="77777777" w:rsidR="007C2D8B" w:rsidRDefault="007C2D8B">
      <w:r>
        <w:separator/>
      </w:r>
    </w:p>
  </w:footnote>
  <w:footnote w:type="continuationSeparator" w:id="0">
    <w:p w14:paraId="169DF5D3" w14:textId="77777777" w:rsidR="007C2D8B" w:rsidRDefault="007C2D8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90AA30" w14:textId="77777777" w:rsidR="00645278" w:rsidRDefault="00645278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D31CFD" w14:textId="77777777" w:rsidR="00F5351A" w:rsidRDefault="00F5351A">
    <w:pPr>
      <w:pStyle w:val="Cabealho"/>
      <w:rPr>
        <w:rFonts w:ascii="Comic Sans MS" w:hAnsi="Comic Sans MS" w:cs="Comic Sans MS"/>
        <w:color w:val="808080"/>
        <w:sz w:val="20"/>
        <w:lang w:val="en-US" w:eastAsia="en-US"/>
      </w:rPr>
    </w:pPr>
    <w:r>
      <w:rPr>
        <w:noProof/>
        <w:lang w:val="pt-BR" w:eastAsia="pt-BR"/>
      </w:rPr>
      <mc:AlternateContent>
        <mc:Choice Requires="wpg">
          <w:drawing>
            <wp:anchor distT="0" distB="0" distL="0" distR="0" simplePos="0" relativeHeight="251659264" behindDoc="0" locked="0" layoutInCell="1" allowOverlap="1" wp14:anchorId="7B1BFC02" wp14:editId="7B9FE570">
              <wp:simplePos x="0" y="0"/>
              <wp:positionH relativeFrom="column">
                <wp:posOffset>4440555</wp:posOffset>
              </wp:positionH>
              <wp:positionV relativeFrom="paragraph">
                <wp:posOffset>66040</wp:posOffset>
              </wp:positionV>
              <wp:extent cx="1468755" cy="317500"/>
              <wp:effectExtent l="0" t="0" r="0" b="0"/>
              <wp:wrapNone/>
              <wp:docPr id="4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68755" cy="317500"/>
                        <a:chOff x="6993" y="104"/>
                        <a:chExt cx="2313" cy="500"/>
                      </a:xfrm>
                    </wpg:grpSpPr>
                    <pic:pic xmlns:pic="http://schemas.openxmlformats.org/drawingml/2006/picture">
                      <pic:nvPicPr>
                        <pic:cNvPr id="5" name="imag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993" y="162"/>
                          <a:ext cx="454" cy="4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blipFill dpi="0" rotWithShape="0">
                                <a:blip/>
                                <a:srcRect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" name="logo_final - TE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1455" r="60208" b="63760"/>
                        <a:stretch>
                          <a:fillRect/>
                        </a:stretch>
                      </pic:blipFill>
                      <pic:spPr bwMode="auto">
                        <a:xfrm>
                          <a:off x="8856" y="184"/>
                          <a:ext cx="449" cy="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blipFill dpi="0" rotWithShape="0">
                                <a:blip/>
                                <a:srcRect l="11455" r="60208" b="63760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7" name="brasao.preview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054" t="8698" r="5072" b="10127"/>
                        <a:stretch>
                          <a:fillRect/>
                        </a:stretch>
                      </pic:blipFill>
                      <pic:spPr bwMode="auto">
                        <a:xfrm>
                          <a:off x="7454" y="104"/>
                          <a:ext cx="371" cy="4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blipFill dpi="0" rotWithShape="0">
                                <a:blip/>
                                <a:srcRect l="4054" t="8698" r="5072" b="10127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" name="UF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47804"/>
                        <a:stretch>
                          <a:fillRect/>
                        </a:stretch>
                      </pic:blipFill>
                      <pic:spPr bwMode="auto">
                        <a:xfrm>
                          <a:off x="7827" y="213"/>
                          <a:ext cx="569" cy="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blipFill dpi="0" rotWithShape="0">
                                <a:blip/>
                                <a:srcRect b="47804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9" name="logo_da_escola_de_engenhar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395" y="184"/>
                          <a:ext cx="520" cy="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blipFill dpi="0" rotWithShape="0">
                                <a:blip/>
                                <a:srcRect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effectLst/>
                            </a14:hiddenEffects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4EA8A924" id="Group 4" o:spid="_x0000_s1026" style="position:absolute;margin-left:349.65pt;margin-top:5.2pt;width:115.65pt;height:25pt;z-index:251659264;mso-wrap-distance-left:0;mso-wrap-distance-right:0" coordorigin="6993,104" coordsize="2313,5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4rJoKuauAgDmrgIAFQAAAGRycy9tZWRpYS9pbWFnZTIu&#10;anBlZ//Y/+AAEEpGSUYAAQEBASwBLAAA/9sAQwAHBQUGBQQHBgUGCAcHCAoRCwoJCQoVDxAMERgV&#10;GhkYFRgXGx4nIRsdJR0XGCIuIiUoKSssKxogLzMvKjInKisq/9sAQwEHCAgKCQoUCwsUKhwYHCoq&#10;KioqKioqKioqKioqKioqKioqKioqKioqKioqKioqKioqKioqKioqKioqKioqKioq/8AAEQgGSwhP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t3wX/AMjfZf8AbT/0W1YVbvgv/kb7L/tp/wCi2qZ/CyofEijrn/Iw&#10;6j/19S/+hmqFX9c/5GHUf+vqX/0M1Qpx2QpbsKKKKY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3fBf/I32X/bT/0W1YVbvgv/&#10;AJG+y/7af+i2qZ/CyofEijrn/Iw6j/19S/8AoZqhV/XP+Rh1H/r6l/8AQzVCnHZCluwooopi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rd8F/8jfZf9tP/AEW1YVbvgv8A5G+y/wC2n/otqmfwsqHxIo65/wAjDqP/AF9S/wDoZqhV&#10;/XP+Rh1H/r6l/wDQzVCnHZCluwooopi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d8F/8AI32X/bT/ANFtWFW74L/5G+y/7af+&#10;i2qZ/CyofEijrn/Iw6j/ANfUv/oZqhV/XP8AkYdR/wCvqX/0M1Qpx2QpbsKKKKY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3f&#10;Bf8AyN9l/wBtP/RbVhVu+C/+Rvsv+2n/AKLapn8LKh8SKOuf8jDqP/X1L/6GaoVf1z/kYdR/6+pf&#10;/QzVCnHZCluwooopi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rd8F/8jfZf9tP/RbVhVu+C/8Akb7L/tp/6Lapn8LKh8SKOuf8&#10;jDqP/X1L/wChmqFX9c/5GHUf+vqX/wBDNUKcdkKW7CiiimI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t3wX/wAjfZf9tP8A0W1Y&#10;Vbvgv/kb7L/tp/6Lapn8LKh8SKOuf8jDqP8A19S/+hmqFX9c/wCRh1H/AK+pf/QzVCnHZCluwooo&#10;pi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d8F/wDI32X/AG0/9FtWFW74L/5G+y/7af8AotqmfwsqHxIo65/yMOo/9fUv/oZq&#10;hV/XP+Rh1H/r6l/9DNUKcdkKW7CiiimI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t3wX/yN9l/20/9FtWFW74L/wCRvsv+2n/o&#10;tqmfwsqHxIo65/yMOo/9fUv/AKGaoVf1z/kYdR/6+pf/AEM1Qpx2QpbsKKKKYg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3fBf&#10;/I32X/bT/wBFtWFW74L/AORvsv8Atp/6Lapn8LKh8SKOuf8AIw6j/wBfUv8A6GaoVf1z/kYdR/6+&#10;pf8A0M1Qpx2QpbsKKKKYg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3fBf/ACN9l/20/wDRbVhVu+C/+Rvsv+2n/otqmfwsqHxI&#10;o65/yMOo/wDX1L/6GaoVf1z/AJGHUf8Ar6l/9DNUKcdkKW7CiiimI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t3wX/AMjfZf8A&#10;bT/0W1YVbvgv/kb7L/tp/wCi2qZ/CyofEijrn/Iw6j/19S/+hmqFX9c/5GHUf+vqX/0M1Qpx2Qpb&#10;sKKKKYg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3fBf/I32X/bT/0W1YVbvgv/AJG+y/7af+i2qZ/CyofEijrn/Iw6j/19S/8A&#10;oZqhV/XP+Rh1H/r6l/8AQzVCnHZCluwooopi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d8F/8jfZf9tP/AEW1YVbvgv8A5G+y&#10;/wC2n/otqmfwsqHxIo65/wAjDqP/AF9S/wDoZqhV/XP+Rh1H/r6l/wDQzVCnHZCluwooopi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d8F/8AI32X/bT/ANFtWFW74L/5G+y/7af+i2qZ/CyofEijrn/Iw6j/ANfUv/oZqhXsGo+D&#10;tCl1W7kexyzTOSfOfklj/tVW/wCEL0D/AJ8P/I0n/wAVWCxEbG7w8rnlFFer/wDCF6B/z4f+RpP/&#10;AIqj/hC9A/58P/I0n/xVP6xEX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rlvib8TPDvwg8Faj4r8Vagum6LYKGlmILMxJAVF&#10;UcsxJAAFXPBPjnQPiP4asvEHhnVbbWtHvE3w3dq+5W9Qe4I6FTgg8EA0AbtFFFABRRRQAUUUUAFF&#10;FFABRRRQAUUUUAFFFFABRRRQAUUUUAFFFFABRRRQAUUUUAFFFFABRRXnXxM/aE+H/wAINZ0PSfFf&#10;iWz0rU9auEt7O1dsuSzbQ7gfcjzwXbC+9AHotFIDkZHSl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" o:spid="_x0000_s1027" type="#_x0000_t75" style="position:absolute;left:6993;top:162;width:4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">
                <v:imagedata r:id="rId6" o:title=""/>
              </v:shape>
              <v:shape id="logo_final - TEC" o:spid="_x0000_s1028" type="#_x0000_t75" style="position:absolute;left:8856;top:184;width:449;height: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">
                <v:imagedata r:id="rId7" o:title="" cropbottom="41786f" cropleft="7507f" cropright="39458f"/>
              </v:shape>
              <v:shape id="brasao.preview" o:spid="_x0000_s1029" type="#_x0000_t75" style="position:absolute;left:7454;top:104;width:371;height: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">
                <v:imagedata r:id="rId8" o:title="" croptop="5700f" cropbottom="6637f" cropleft="2657f" cropright="3324f"/>
              </v:shape>
              <v:shape id="UFF" o:spid="_x0000_s1030" type="#_x0000_t75" style="position:absolute;left:7827;top:213;width:569;height: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">
                <v:imagedata r:id="rId9" o:title="" cropbottom="31329f"/>
              </v:shape>
              <v:shape id="logo_da_escola_de_engenharia" o:spid="_x0000_s1031" type="#_x0000_t75" style="position:absolute;left:8395;top:184;width:520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">
                <v:imagedata r:id="rId10" o:title=""/>
              </v:shape>
            </v:group>
          </w:pict>
        </mc:Fallback>
      </mc:AlternateContent>
    </w:r>
  </w:p>
  <w:p w14:paraId="100C0D46" w14:textId="77777777" w:rsidR="00F5351A" w:rsidRDefault="00F5351A">
    <w:pPr>
      <w:pStyle w:val="Cabealho"/>
      <w:rPr>
        <w:rFonts w:ascii="Comic Sans MS" w:hAnsi="Comic Sans MS" w:cs="Comic Sans MS"/>
        <w:color w:val="DDD9C3"/>
        <w:sz w:val="18"/>
        <w:szCs w:val="18"/>
      </w:rPr>
    </w:pPr>
    <w:r>
      <w:rPr>
        <w:rFonts w:ascii="Comic Sans MS" w:hAnsi="Comic Sans MS" w:cs="Comic Sans MS"/>
        <w:noProof/>
        <w:color w:val="DDD9C3"/>
        <w:sz w:val="18"/>
        <w:szCs w:val="18"/>
        <w:lang w:val="pt-BR" w:eastAsia="pt-BR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4031FEAF" wp14:editId="5904694C">
              <wp:simplePos x="0" y="0"/>
              <wp:positionH relativeFrom="column">
                <wp:posOffset>-10795</wp:posOffset>
              </wp:positionH>
              <wp:positionV relativeFrom="paragraph">
                <wp:posOffset>252730</wp:posOffset>
              </wp:positionV>
              <wp:extent cx="5911215" cy="0"/>
              <wp:effectExtent l="0" t="0" r="0" b="0"/>
              <wp:wrapNone/>
              <wp:docPr id="3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1215" cy="0"/>
                      </a:xfrm>
                      <a:prstGeom prst="line">
                        <a:avLst/>
                      </a:prstGeom>
                      <a:noFill/>
                      <a:ln w="12600" cap="sq">
                        <a:solidFill>
                          <a:srgbClr val="C4BC96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<a:noFill/>
                          </a14:hiddenFill>
                        </a:ext>
                        <a:ext uri="{AF507438-7753-43e0-B8FC-AC1667EBCBE1}">
                          <a14:hiddenEffects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<a:effectLst>
                              <a:outerShdw blurRad="63500" dist="38099" dir="2700000" algn="ctr" rotWithShape="0">
                                <a:srgbClr val="00000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BC0B34C" id="Line 3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85pt,19.9pt" to="464.6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" strokecolor="#c4bc96" strokeweight=".35mm">
              <v:stroke joinstyle="miter" endcap="square"/>
            </v:line>
          </w:pict>
        </mc:Fallback>
      </mc:AlternateContent>
    </w:r>
    <w:r>
      <w:rPr>
        <w:rFonts w:ascii="Comic Sans MS" w:hAnsi="Comic Sans MS" w:cs="Comic Sans MS"/>
        <w:color w:val="DDD9C3"/>
        <w:sz w:val="18"/>
        <w:szCs w:val="18"/>
        <w:lang w:val="pt-BR" w:eastAsia="en-US"/>
      </w:rPr>
      <w:t>PROJETOS DE CONCLUSÃO DE CURSO I e II</w:t>
    </w:r>
  </w:p>
  <w:p w14:paraId="3965F78B" w14:textId="77777777" w:rsidR="00F5351A" w:rsidRDefault="00F5351A">
    <w:pPr>
      <w:pStyle w:val="Cabealho"/>
      <w:rPr>
        <w:rFonts w:ascii="Comic Sans MS" w:hAnsi="Comic Sans MS" w:cs="Comic Sans MS"/>
        <w:color w:val="DDD9C3"/>
        <w:sz w:val="18"/>
        <w:szCs w:val="18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23D936" w14:textId="77777777" w:rsidR="005229C6" w:rsidRDefault="005229C6" w:rsidP="005229C6">
    <w:pPr>
      <w:pStyle w:val="Cabealho"/>
      <w:rPr>
        <w:rFonts w:ascii="Comic Sans MS" w:hAnsi="Comic Sans MS" w:cs="Comic Sans MS"/>
        <w:color w:val="808080"/>
        <w:sz w:val="20"/>
        <w:lang w:val="en-US" w:eastAsia="en-US"/>
      </w:rPr>
    </w:pPr>
    <w:r>
      <w:rPr>
        <w:noProof/>
        <w:lang w:val="pt-BR" w:eastAsia="pt-BR"/>
      </w:rPr>
      <mc:AlternateContent>
        <mc:Choice Requires="wpg">
          <w:drawing>
            <wp:anchor distT="0" distB="0" distL="0" distR="0" simplePos="0" relativeHeight="251662336" behindDoc="0" locked="0" layoutInCell="1" allowOverlap="1" wp14:anchorId="641B59A1" wp14:editId="1F397BE5">
              <wp:simplePos x="0" y="0"/>
              <wp:positionH relativeFrom="column">
                <wp:posOffset>4440555</wp:posOffset>
              </wp:positionH>
              <wp:positionV relativeFrom="paragraph">
                <wp:posOffset>66040</wp:posOffset>
              </wp:positionV>
              <wp:extent cx="1468755" cy="317500"/>
              <wp:effectExtent l="0" t="0" r="0" b="0"/>
              <wp:wrapNone/>
              <wp:docPr id="27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68755" cy="317500"/>
                        <a:chOff x="6993" y="104"/>
                        <a:chExt cx="2313" cy="500"/>
                      </a:xfrm>
                    </wpg:grpSpPr>
                    <pic:pic xmlns:pic="http://schemas.openxmlformats.org/drawingml/2006/picture">
                      <pic:nvPicPr>
                        <pic:cNvPr id="28" name="imag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993" y="162"/>
                          <a:ext cx="454" cy="4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blipFill dpi="0" rotWithShape="0">
                                <a:blip/>
                                <a:srcRect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0" name="logo_final - TE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856" y="184"/>
                          <a:ext cx="449" cy="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blipFill dpi="0" rotWithShape="0">
                                <a:blip/>
                                <a:srcRect l="11455" r="60208" b="63760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1" name="brasao.preview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454" y="104"/>
                          <a:ext cx="371" cy="4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blipFill dpi="0" rotWithShape="0">
                                <a:blip/>
                                <a:srcRect l="4054" t="8698" r="5072" b="10127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2" name="UF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827" y="213"/>
                          <a:ext cx="569" cy="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blipFill dpi="0" rotWithShape="0">
                                <a:blip/>
                                <a:srcRect b="47804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3" name="logo_da_escola_de_engenhar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395" y="184"/>
                          <a:ext cx="520" cy="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blipFill dpi="0" rotWithShape="0">
                                <a:blip/>
                                <a:srcRect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effectLst/>
                            </a14:hiddenEffects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373F6081" id="Group 4" o:spid="_x0000_s1026" style="position:absolute;margin-left:349.65pt;margin-top:5.2pt;width:115.65pt;height:25pt;z-index:251662336;mso-wrap-distance-left:0;mso-wrap-distance-right:0" coordorigin="6993,104" coordsize="2313,5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" o:spid="_x0000_s1027" type="#_x0000_t75" style="position:absolute;left:6993;top:162;width:4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">
                <v:imagedata r:id="rId6" o:title=""/>
              </v:shape>
              <v:shape id="logo_final - TEC" o:spid="_x0000_s1028" type="#_x0000_t75" style="position:absolute;left:8856;top:184;width:449;height: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">
                <v:imagedata r:id="rId7" o:title=""/>
              </v:shape>
              <v:shape id="brasao.preview" o:spid="_x0000_s1029" type="#_x0000_t75" style="position:absolute;left:7454;top:104;width:371;height: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">
                <v:imagedata r:id="rId8" o:title=""/>
              </v:shape>
              <v:shape id="UFF" o:spid="_x0000_s1030" type="#_x0000_t75" style="position:absolute;left:7827;top:213;width:569;height: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">
                <v:imagedata r:id="rId9" o:title=""/>
              </v:shape>
              <v:shape id="logo_da_escola_de_engenharia" o:spid="_x0000_s1031" type="#_x0000_t75" style="position:absolute;left:8395;top:184;width:520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">
                <v:imagedata r:id="rId10" o:title=""/>
              </v:shape>
            </v:group>
          </w:pict>
        </mc:Fallback>
      </mc:AlternateContent>
    </w:r>
  </w:p>
  <w:p w14:paraId="1250F66A" w14:textId="7CE7E545" w:rsidR="005229C6" w:rsidRDefault="005229C6" w:rsidP="005229C6">
    <w:pPr>
      <w:pStyle w:val="Cabealho"/>
      <w:rPr>
        <w:rFonts w:ascii="Comic Sans MS" w:hAnsi="Comic Sans MS" w:cs="Comic Sans MS"/>
        <w:color w:val="DDD9C3"/>
        <w:sz w:val="18"/>
        <w:szCs w:val="18"/>
      </w:rPr>
    </w:pPr>
    <w:r>
      <w:rPr>
        <w:rFonts w:ascii="Comic Sans MS" w:hAnsi="Comic Sans MS" w:cs="Comic Sans MS"/>
        <w:noProof/>
        <w:color w:val="DDD9C3"/>
        <w:sz w:val="18"/>
        <w:szCs w:val="18"/>
        <w:lang w:val="pt-BR" w:eastAsia="pt-BR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2AA62394" wp14:editId="42AFB6D0">
              <wp:simplePos x="0" y="0"/>
              <wp:positionH relativeFrom="column">
                <wp:posOffset>-10795</wp:posOffset>
              </wp:positionH>
              <wp:positionV relativeFrom="paragraph">
                <wp:posOffset>252730</wp:posOffset>
              </wp:positionV>
              <wp:extent cx="5911215" cy="0"/>
              <wp:effectExtent l="0" t="0" r="0" b="0"/>
              <wp:wrapNone/>
              <wp:docPr id="34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1215" cy="0"/>
                      </a:xfrm>
                      <a:prstGeom prst="line">
                        <a:avLst/>
                      </a:prstGeom>
                      <a:noFill/>
                      <a:ln w="12600" cap="sq">
                        <a:solidFill>
                          <a:srgbClr val="C4BC96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<a:noFill/>
                          </a14:hiddenFill>
                        </a:ext>
                        <a:ext uri="{AF507438-7753-43e0-B8FC-AC1667EBCBE1}">
                          <a14:hiddenEffects xmlns:oel="http://schemas.microsoft.com/office/2019/extlst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<a:effectLst>
                              <a:outerShdw blurRad="63500" dist="38099" dir="2700000" algn="ctr" rotWithShape="0">
                                <a:srgbClr val="00000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0F311C0" id="Line 3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85pt,19.9pt" to="464.6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" strokecolor="#c4bc96" strokeweight=".35mm">
              <v:stroke joinstyle="miter" endcap="square"/>
            </v:line>
          </w:pict>
        </mc:Fallback>
      </mc:AlternateContent>
    </w:r>
    <w:r w:rsidR="00462F41">
      <w:rPr>
        <w:rFonts w:ascii="Comic Sans MS" w:hAnsi="Comic Sans MS" w:cs="Comic Sans MS"/>
        <w:noProof/>
        <w:color w:val="DDD9C3"/>
        <w:sz w:val="18"/>
        <w:szCs w:val="18"/>
        <w:lang w:val="pt-BR" w:eastAsia="pt-BR"/>
      </w:rPr>
      <w:t>TRABALHO</w:t>
    </w:r>
    <w:r w:rsidR="00DB5056">
      <w:rPr>
        <w:rFonts w:ascii="Comic Sans MS" w:hAnsi="Comic Sans MS" w:cs="Comic Sans MS"/>
        <w:color w:val="DDD9C3"/>
        <w:sz w:val="18"/>
        <w:szCs w:val="18"/>
        <w:lang w:val="pt-BR" w:eastAsia="en-US"/>
      </w:rPr>
      <w:t xml:space="preserve"> </w:t>
    </w:r>
    <w:r w:rsidR="00EA448F">
      <w:rPr>
        <w:rFonts w:ascii="Comic Sans MS" w:hAnsi="Comic Sans MS" w:cs="Comic Sans MS"/>
        <w:color w:val="DDD9C3"/>
        <w:sz w:val="18"/>
        <w:szCs w:val="18"/>
        <w:lang w:val="pt-BR" w:eastAsia="en-US"/>
      </w:rPr>
      <w:t>DE CON</w:t>
    </w:r>
    <w:r w:rsidR="00462F41">
      <w:rPr>
        <w:rFonts w:ascii="Comic Sans MS" w:hAnsi="Comic Sans MS" w:cs="Comic Sans MS"/>
        <w:color w:val="DDD9C3"/>
        <w:sz w:val="18"/>
        <w:szCs w:val="18"/>
        <w:lang w:val="pt-BR" w:eastAsia="en-US"/>
      </w:rPr>
      <w:t>C</w:t>
    </w:r>
    <w:r w:rsidR="00EA448F">
      <w:rPr>
        <w:rFonts w:ascii="Comic Sans MS" w:hAnsi="Comic Sans MS" w:cs="Comic Sans MS"/>
        <w:color w:val="DDD9C3"/>
        <w:sz w:val="18"/>
        <w:szCs w:val="18"/>
        <w:lang w:val="pt-BR" w:eastAsia="en-US"/>
      </w:rPr>
      <w:t>LUSÃO</w:t>
    </w:r>
    <w:r w:rsidR="00DB5056">
      <w:rPr>
        <w:rFonts w:ascii="Comic Sans MS" w:hAnsi="Comic Sans MS" w:cs="Comic Sans MS"/>
        <w:color w:val="DDD9C3"/>
        <w:sz w:val="18"/>
        <w:szCs w:val="18"/>
        <w:lang w:val="pt-BR" w:eastAsia="en-US"/>
      </w:rPr>
      <w:t xml:space="preserve"> DE CURSO</w:t>
    </w:r>
  </w:p>
  <w:p w14:paraId="4709F57B" w14:textId="77777777" w:rsidR="005229C6" w:rsidRDefault="005229C6" w:rsidP="005229C6">
    <w:pPr>
      <w:pStyle w:val="Cabealho"/>
      <w:rPr>
        <w:rFonts w:ascii="Comic Sans MS" w:hAnsi="Comic Sans MS" w:cs="Comic Sans MS"/>
        <w:color w:val="DDD9C3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828E22F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pStyle w:val="Ttulo7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pStyle w:val="Ttulo8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pStyle w:val="Ttulo9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2"/>
    <w:multiLevelType w:val="singleLevel"/>
    <w:tmpl w:val="00000002"/>
    <w:name w:val="WW8Num2"/>
    <w:lvl w:ilvl="0">
      <w:start w:val="1"/>
      <w:numFmt w:val="bullet"/>
      <w:pStyle w:val="Commarcador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</w:abstractNum>
  <w:abstractNum w:abstractNumId="3" w15:restartNumberingAfterBreak="0">
    <w:nsid w:val="00000003"/>
    <w:multiLevelType w:val="singleLevel"/>
    <w:tmpl w:val="00000003"/>
    <w:name w:val="WW8Num3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</w:abstractNum>
  <w:abstractNum w:abstractNumId="4" w15:restartNumberingAfterBreak="0">
    <w:nsid w:val="00000004"/>
    <w:multiLevelType w:val="multilevel"/>
    <w:tmpl w:val="00000004"/>
    <w:name w:val="WW8Num4"/>
    <w:lvl w:ilvl="0">
      <w:start w:val="1"/>
      <w:numFmt w:val="decimal"/>
      <w:lvlText w:val="%1."/>
      <w:lvlJc w:val="center"/>
      <w:pPr>
        <w:tabs>
          <w:tab w:val="num" w:pos="648"/>
        </w:tabs>
        <w:ind w:left="360" w:hanging="72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5" w15:restartNumberingAfterBreak="0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0"/>
        </w:tabs>
        <w:ind w:left="2138" w:hanging="720"/>
      </w:pPr>
      <w:rPr>
        <w:rFonts w:ascii="Arial" w:hAnsi="Arial" w:cs="Arial" w:hint="default"/>
        <w:szCs w:val="24"/>
      </w:rPr>
    </w:lvl>
  </w:abstractNum>
  <w:abstractNum w:abstractNumId="6" w15:restartNumberingAfterBreak="0">
    <w:nsid w:val="00000006"/>
    <w:multiLevelType w:val="singleLevel"/>
    <w:tmpl w:val="00000006"/>
    <w:name w:val="WW8Num9"/>
    <w:lvl w:ilvl="0">
      <w:start w:val="1"/>
      <w:numFmt w:val="lowerRoman"/>
      <w:lvlText w:val="(%1)"/>
      <w:lvlJc w:val="left"/>
      <w:pPr>
        <w:tabs>
          <w:tab w:val="num" w:pos="0"/>
        </w:tabs>
        <w:ind w:left="1980" w:hanging="720"/>
      </w:pPr>
      <w:rPr>
        <w:rFonts w:ascii="Arial" w:hAnsi="Arial" w:cs="Arial" w:hint="default"/>
        <w:b w:val="0"/>
      </w:rPr>
    </w:lvl>
  </w:abstractNum>
  <w:abstractNum w:abstractNumId="7" w15:restartNumberingAfterBreak="0">
    <w:nsid w:val="00000007"/>
    <w:multiLevelType w:val="singleLevel"/>
    <w:tmpl w:val="00000007"/>
    <w:name w:val="WW8Num11"/>
    <w:lvl w:ilvl="0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</w:abstractNum>
  <w:abstractNum w:abstractNumId="8" w15:restartNumberingAfterBreak="0">
    <w:nsid w:val="00000008"/>
    <w:multiLevelType w:val="singleLevel"/>
    <w:tmpl w:val="00000008"/>
    <w:name w:val="WW8Num14"/>
    <w:lvl w:ilvl="0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</w:abstractNum>
  <w:abstractNum w:abstractNumId="9" w15:restartNumberingAfterBreak="0">
    <w:nsid w:val="00000009"/>
    <w:multiLevelType w:val="singleLevel"/>
    <w:tmpl w:val="00000009"/>
    <w:name w:val="WW8Num16"/>
    <w:lvl w:ilvl="0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</w:abstractNum>
  <w:abstractNum w:abstractNumId="10" w15:restartNumberingAfterBreak="0">
    <w:nsid w:val="0000000A"/>
    <w:multiLevelType w:val="singleLevel"/>
    <w:tmpl w:val="0000000A"/>
    <w:name w:val="WW8Num17"/>
    <w:lvl w:ilvl="0">
      <w:start w:val="1"/>
      <w:numFmt w:val="lowerRoman"/>
      <w:lvlText w:val="(%1)"/>
      <w:lvlJc w:val="left"/>
      <w:pPr>
        <w:tabs>
          <w:tab w:val="num" w:pos="0"/>
        </w:tabs>
        <w:ind w:left="1980" w:hanging="720"/>
      </w:pPr>
      <w:rPr>
        <w:rFonts w:ascii="Arial" w:hAnsi="Arial" w:cs="Arial" w:hint="default"/>
        <w:b w:val="0"/>
      </w:rPr>
    </w:lvl>
  </w:abstractNum>
  <w:abstractNum w:abstractNumId="11" w15:restartNumberingAfterBreak="0">
    <w:nsid w:val="0000000B"/>
    <w:multiLevelType w:val="multilevel"/>
    <w:tmpl w:val="CA7A57AC"/>
    <w:name w:val="WW8Num18"/>
    <w:lvl w:ilvl="0">
      <w:start w:val="1"/>
      <w:numFmt w:val="decimal"/>
      <w:lvlText w:val="%1."/>
      <w:lvlJc w:val="center"/>
      <w:pPr>
        <w:tabs>
          <w:tab w:val="num" w:pos="648"/>
        </w:tabs>
        <w:ind w:left="360" w:hanging="72"/>
      </w:pPr>
      <w:rPr>
        <w:rFonts w:ascii="Times New Roman" w:hAnsi="Times New Roman" w:cs="Times New Roman"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2" w15:restartNumberingAfterBreak="0">
    <w:nsid w:val="0000000C"/>
    <w:multiLevelType w:val="singleLevel"/>
    <w:tmpl w:val="0000000C"/>
    <w:name w:val="WW8Num20"/>
    <w:lvl w:ilvl="0">
      <w:start w:val="1"/>
      <w:numFmt w:val="bullet"/>
      <w:lvlText w:val=""/>
      <w:lvlJc w:val="left"/>
      <w:pPr>
        <w:tabs>
          <w:tab w:val="num" w:pos="0"/>
        </w:tabs>
        <w:ind w:left="1800" w:hanging="360"/>
      </w:pPr>
      <w:rPr>
        <w:rFonts w:ascii="Symbol" w:hAnsi="Symbol" w:cs="Symbol" w:hint="default"/>
      </w:rPr>
    </w:lvl>
  </w:abstractNum>
  <w:abstractNum w:abstractNumId="13" w15:restartNumberingAfterBreak="0">
    <w:nsid w:val="0000000D"/>
    <w:multiLevelType w:val="singleLevel"/>
    <w:tmpl w:val="0000000D"/>
    <w:name w:val="WW8Num24"/>
    <w:lvl w:ilvl="0">
      <w:start w:val="1"/>
      <w:numFmt w:val="lowerRoman"/>
      <w:lvlText w:val="(%1)"/>
      <w:lvlJc w:val="left"/>
      <w:pPr>
        <w:tabs>
          <w:tab w:val="num" w:pos="0"/>
        </w:tabs>
        <w:ind w:left="1980" w:hanging="720"/>
      </w:pPr>
      <w:rPr>
        <w:rFonts w:ascii="Arial" w:hAnsi="Arial" w:cs="Arial" w:hint="default"/>
        <w:b w:val="0"/>
      </w:rPr>
    </w:lvl>
  </w:abstractNum>
  <w:abstractNum w:abstractNumId="14" w15:restartNumberingAfterBreak="0">
    <w:nsid w:val="00167AA1"/>
    <w:multiLevelType w:val="hybridMultilevel"/>
    <w:tmpl w:val="F0F0BCA4"/>
    <w:lvl w:ilvl="0" w:tplc="5972E7CA">
      <w:start w:val="1"/>
      <w:numFmt w:val="lowerLetter"/>
      <w:lvlText w:val="%1."/>
      <w:lvlJc w:val="left"/>
      <w:pPr>
        <w:ind w:left="177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04FB46A2"/>
    <w:multiLevelType w:val="hybridMultilevel"/>
    <w:tmpl w:val="127C8B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A1837F1"/>
    <w:multiLevelType w:val="multilevel"/>
    <w:tmpl w:val="96048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D2540D3"/>
    <w:multiLevelType w:val="hybridMultilevel"/>
    <w:tmpl w:val="3A5C69C8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8" w15:restartNumberingAfterBreak="0">
    <w:nsid w:val="238B3F53"/>
    <w:multiLevelType w:val="hybridMultilevel"/>
    <w:tmpl w:val="D1682220"/>
    <w:lvl w:ilvl="0" w:tplc="95CC25BA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47D5D0A"/>
    <w:multiLevelType w:val="multilevel"/>
    <w:tmpl w:val="4BB00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565CFA"/>
    <w:multiLevelType w:val="hybridMultilevel"/>
    <w:tmpl w:val="3F3E8B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E945367"/>
    <w:multiLevelType w:val="multilevel"/>
    <w:tmpl w:val="DCCC1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F6087F"/>
    <w:multiLevelType w:val="hybridMultilevel"/>
    <w:tmpl w:val="67FED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EF6385"/>
    <w:multiLevelType w:val="hybridMultilevel"/>
    <w:tmpl w:val="3DD22684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7B065EE3"/>
    <w:multiLevelType w:val="hybridMultilevel"/>
    <w:tmpl w:val="3FD08B22"/>
    <w:lvl w:ilvl="0" w:tplc="ED86E2BE">
      <w:start w:val="9"/>
      <w:numFmt w:val="bullet"/>
      <w:lvlText w:val=""/>
      <w:lvlJc w:val="left"/>
      <w:pPr>
        <w:ind w:left="1069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7E125E3B"/>
    <w:multiLevelType w:val="multilevel"/>
    <w:tmpl w:val="CA7A57AC"/>
    <w:lvl w:ilvl="0">
      <w:start w:val="1"/>
      <w:numFmt w:val="decimal"/>
      <w:lvlText w:val="%1."/>
      <w:lvlJc w:val="center"/>
      <w:pPr>
        <w:tabs>
          <w:tab w:val="num" w:pos="648"/>
        </w:tabs>
        <w:ind w:left="360" w:hanging="72"/>
      </w:pPr>
      <w:rPr>
        <w:rFonts w:ascii="Times New Roman" w:hAnsi="Times New Roman" w:cs="Times New Roman"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0"/>
  </w:num>
  <w:num w:numId="15">
    <w:abstractNumId w:val="22"/>
  </w:num>
  <w:num w:numId="16">
    <w:abstractNumId w:val="23"/>
  </w:num>
  <w:num w:numId="17">
    <w:abstractNumId w:val="18"/>
  </w:num>
  <w:num w:numId="18">
    <w:abstractNumId w:val="25"/>
  </w:num>
  <w:num w:numId="19">
    <w:abstractNumId w:val="15"/>
  </w:num>
  <w:num w:numId="20">
    <w:abstractNumId w:val="20"/>
  </w:num>
  <w:num w:numId="21">
    <w:abstractNumId w:val="17"/>
  </w:num>
  <w:num w:numId="22">
    <w:abstractNumId w:val="24"/>
  </w:num>
  <w:num w:numId="23">
    <w:abstractNumId w:val="19"/>
  </w:num>
  <w:num w:numId="24">
    <w:abstractNumId w:val="16"/>
  </w:num>
  <w:num w:numId="25">
    <w:abstractNumId w:val="21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329"/>
    <w:rsid w:val="00027EAA"/>
    <w:rsid w:val="00035189"/>
    <w:rsid w:val="00040153"/>
    <w:rsid w:val="00042F80"/>
    <w:rsid w:val="00055D61"/>
    <w:rsid w:val="00056E7E"/>
    <w:rsid w:val="00061829"/>
    <w:rsid w:val="000717C7"/>
    <w:rsid w:val="00071D30"/>
    <w:rsid w:val="000752F3"/>
    <w:rsid w:val="0008180E"/>
    <w:rsid w:val="00082EA9"/>
    <w:rsid w:val="00086965"/>
    <w:rsid w:val="000910F2"/>
    <w:rsid w:val="000971D5"/>
    <w:rsid w:val="000A0B5A"/>
    <w:rsid w:val="000A427E"/>
    <w:rsid w:val="000A4B30"/>
    <w:rsid w:val="000A4C4B"/>
    <w:rsid w:val="000A598C"/>
    <w:rsid w:val="000A72B9"/>
    <w:rsid w:val="000B481B"/>
    <w:rsid w:val="000B507D"/>
    <w:rsid w:val="000C1F8F"/>
    <w:rsid w:val="000D364D"/>
    <w:rsid w:val="000D59AE"/>
    <w:rsid w:val="000E1DFA"/>
    <w:rsid w:val="000E37AE"/>
    <w:rsid w:val="000E4B4C"/>
    <w:rsid w:val="000F0AA6"/>
    <w:rsid w:val="000F4388"/>
    <w:rsid w:val="000F535E"/>
    <w:rsid w:val="00100A32"/>
    <w:rsid w:val="0011599B"/>
    <w:rsid w:val="001210B8"/>
    <w:rsid w:val="001307B6"/>
    <w:rsid w:val="001317BD"/>
    <w:rsid w:val="00134D81"/>
    <w:rsid w:val="001539CB"/>
    <w:rsid w:val="00154CBF"/>
    <w:rsid w:val="00157C79"/>
    <w:rsid w:val="00161882"/>
    <w:rsid w:val="00162962"/>
    <w:rsid w:val="00172559"/>
    <w:rsid w:val="001765B1"/>
    <w:rsid w:val="0017701D"/>
    <w:rsid w:val="001772B6"/>
    <w:rsid w:val="00180F84"/>
    <w:rsid w:val="001A0D1C"/>
    <w:rsid w:val="001A138F"/>
    <w:rsid w:val="001A774E"/>
    <w:rsid w:val="001B5869"/>
    <w:rsid w:val="001C5827"/>
    <w:rsid w:val="001D0C3C"/>
    <w:rsid w:val="001D5562"/>
    <w:rsid w:val="001D5782"/>
    <w:rsid w:val="001D6E25"/>
    <w:rsid w:val="001E145C"/>
    <w:rsid w:val="001E2071"/>
    <w:rsid w:val="001E5627"/>
    <w:rsid w:val="001F0CB5"/>
    <w:rsid w:val="001F5613"/>
    <w:rsid w:val="00203F60"/>
    <w:rsid w:val="00212D0C"/>
    <w:rsid w:val="00217768"/>
    <w:rsid w:val="002234E2"/>
    <w:rsid w:val="00224300"/>
    <w:rsid w:val="002323EB"/>
    <w:rsid w:val="00240E5B"/>
    <w:rsid w:val="00244600"/>
    <w:rsid w:val="00247599"/>
    <w:rsid w:val="00251A3E"/>
    <w:rsid w:val="00252B62"/>
    <w:rsid w:val="00255D5C"/>
    <w:rsid w:val="00262A14"/>
    <w:rsid w:val="0026518E"/>
    <w:rsid w:val="002664D0"/>
    <w:rsid w:val="00275406"/>
    <w:rsid w:val="00276611"/>
    <w:rsid w:val="00281A2A"/>
    <w:rsid w:val="00283107"/>
    <w:rsid w:val="0029276D"/>
    <w:rsid w:val="00297B6E"/>
    <w:rsid w:val="002A04BB"/>
    <w:rsid w:val="002B0991"/>
    <w:rsid w:val="002B46B8"/>
    <w:rsid w:val="002B5623"/>
    <w:rsid w:val="002B7E29"/>
    <w:rsid w:val="002C206C"/>
    <w:rsid w:val="002D173D"/>
    <w:rsid w:val="002D71EC"/>
    <w:rsid w:val="002E3338"/>
    <w:rsid w:val="002E7DD3"/>
    <w:rsid w:val="002F0AD1"/>
    <w:rsid w:val="002F4437"/>
    <w:rsid w:val="003053FE"/>
    <w:rsid w:val="003107F9"/>
    <w:rsid w:val="00314C86"/>
    <w:rsid w:val="00321B34"/>
    <w:rsid w:val="0033134C"/>
    <w:rsid w:val="00335A6B"/>
    <w:rsid w:val="003369A8"/>
    <w:rsid w:val="003405C6"/>
    <w:rsid w:val="003464BB"/>
    <w:rsid w:val="0035003F"/>
    <w:rsid w:val="00355F99"/>
    <w:rsid w:val="00365376"/>
    <w:rsid w:val="00374564"/>
    <w:rsid w:val="00377E24"/>
    <w:rsid w:val="00384CDC"/>
    <w:rsid w:val="00386D46"/>
    <w:rsid w:val="00392FD8"/>
    <w:rsid w:val="00394EC5"/>
    <w:rsid w:val="003A73D0"/>
    <w:rsid w:val="003B2FF9"/>
    <w:rsid w:val="003B691B"/>
    <w:rsid w:val="003B7620"/>
    <w:rsid w:val="003C0AAE"/>
    <w:rsid w:val="003D6FA2"/>
    <w:rsid w:val="003D748E"/>
    <w:rsid w:val="003F099A"/>
    <w:rsid w:val="003F2A67"/>
    <w:rsid w:val="0040162F"/>
    <w:rsid w:val="00407B58"/>
    <w:rsid w:val="0041148A"/>
    <w:rsid w:val="00412706"/>
    <w:rsid w:val="0041643C"/>
    <w:rsid w:val="00423B6C"/>
    <w:rsid w:val="00424450"/>
    <w:rsid w:val="00427D5B"/>
    <w:rsid w:val="00427E0E"/>
    <w:rsid w:val="004328F4"/>
    <w:rsid w:val="00441273"/>
    <w:rsid w:val="004539CE"/>
    <w:rsid w:val="00462F41"/>
    <w:rsid w:val="00471861"/>
    <w:rsid w:val="00472FE0"/>
    <w:rsid w:val="004739E5"/>
    <w:rsid w:val="0049643D"/>
    <w:rsid w:val="004A3F78"/>
    <w:rsid w:val="004B1F46"/>
    <w:rsid w:val="004B5123"/>
    <w:rsid w:val="004B642E"/>
    <w:rsid w:val="004C04A4"/>
    <w:rsid w:val="004C432F"/>
    <w:rsid w:val="004E025A"/>
    <w:rsid w:val="004E5BA1"/>
    <w:rsid w:val="004F4C69"/>
    <w:rsid w:val="004F5234"/>
    <w:rsid w:val="00516CFA"/>
    <w:rsid w:val="00520770"/>
    <w:rsid w:val="005229C6"/>
    <w:rsid w:val="00524195"/>
    <w:rsid w:val="00526385"/>
    <w:rsid w:val="005277C9"/>
    <w:rsid w:val="00527879"/>
    <w:rsid w:val="00533016"/>
    <w:rsid w:val="0053345F"/>
    <w:rsid w:val="0054636C"/>
    <w:rsid w:val="00576836"/>
    <w:rsid w:val="0058102D"/>
    <w:rsid w:val="0058676B"/>
    <w:rsid w:val="00591E65"/>
    <w:rsid w:val="005B330D"/>
    <w:rsid w:val="005C4781"/>
    <w:rsid w:val="005C5250"/>
    <w:rsid w:val="005D1E1A"/>
    <w:rsid w:val="005D6644"/>
    <w:rsid w:val="005F5033"/>
    <w:rsid w:val="00601CE0"/>
    <w:rsid w:val="00602E1C"/>
    <w:rsid w:val="0060455A"/>
    <w:rsid w:val="00607B55"/>
    <w:rsid w:val="00612924"/>
    <w:rsid w:val="00613BA3"/>
    <w:rsid w:val="0061575E"/>
    <w:rsid w:val="006200C1"/>
    <w:rsid w:val="00620E77"/>
    <w:rsid w:val="00633A20"/>
    <w:rsid w:val="006342BB"/>
    <w:rsid w:val="00636078"/>
    <w:rsid w:val="00637534"/>
    <w:rsid w:val="00645278"/>
    <w:rsid w:val="00646124"/>
    <w:rsid w:val="00651AE1"/>
    <w:rsid w:val="00662FC7"/>
    <w:rsid w:val="006716CC"/>
    <w:rsid w:val="0067256E"/>
    <w:rsid w:val="00672988"/>
    <w:rsid w:val="00683BFE"/>
    <w:rsid w:val="00695BE5"/>
    <w:rsid w:val="006A09FF"/>
    <w:rsid w:val="006A0DCA"/>
    <w:rsid w:val="006A41C9"/>
    <w:rsid w:val="006B308A"/>
    <w:rsid w:val="006B427E"/>
    <w:rsid w:val="006D170F"/>
    <w:rsid w:val="006D1FC3"/>
    <w:rsid w:val="006D2D1E"/>
    <w:rsid w:val="006E7A97"/>
    <w:rsid w:val="006F6734"/>
    <w:rsid w:val="007035AD"/>
    <w:rsid w:val="0070588D"/>
    <w:rsid w:val="007076EF"/>
    <w:rsid w:val="007100F5"/>
    <w:rsid w:val="0071192C"/>
    <w:rsid w:val="007178EE"/>
    <w:rsid w:val="00721F85"/>
    <w:rsid w:val="00722F2F"/>
    <w:rsid w:val="007235C2"/>
    <w:rsid w:val="00724403"/>
    <w:rsid w:val="00724743"/>
    <w:rsid w:val="0073168F"/>
    <w:rsid w:val="0073241F"/>
    <w:rsid w:val="0073353E"/>
    <w:rsid w:val="00754671"/>
    <w:rsid w:val="0077211F"/>
    <w:rsid w:val="00772DF9"/>
    <w:rsid w:val="00777544"/>
    <w:rsid w:val="00781DB9"/>
    <w:rsid w:val="00794359"/>
    <w:rsid w:val="007A2903"/>
    <w:rsid w:val="007A2E72"/>
    <w:rsid w:val="007A433C"/>
    <w:rsid w:val="007A4AE5"/>
    <w:rsid w:val="007B5084"/>
    <w:rsid w:val="007C19F5"/>
    <w:rsid w:val="007C2D8B"/>
    <w:rsid w:val="007C41FC"/>
    <w:rsid w:val="007D0EC5"/>
    <w:rsid w:val="007D4124"/>
    <w:rsid w:val="007D79EA"/>
    <w:rsid w:val="007E6329"/>
    <w:rsid w:val="007F1F53"/>
    <w:rsid w:val="007F28C1"/>
    <w:rsid w:val="007F5F6A"/>
    <w:rsid w:val="008053B4"/>
    <w:rsid w:val="00823E8F"/>
    <w:rsid w:val="00831B6A"/>
    <w:rsid w:val="00837D7A"/>
    <w:rsid w:val="008430B9"/>
    <w:rsid w:val="00843B79"/>
    <w:rsid w:val="00854F54"/>
    <w:rsid w:val="00861D42"/>
    <w:rsid w:val="00863192"/>
    <w:rsid w:val="00867786"/>
    <w:rsid w:val="008679D8"/>
    <w:rsid w:val="00873B58"/>
    <w:rsid w:val="00876182"/>
    <w:rsid w:val="00877519"/>
    <w:rsid w:val="00877E97"/>
    <w:rsid w:val="00881C97"/>
    <w:rsid w:val="008829EC"/>
    <w:rsid w:val="008851CC"/>
    <w:rsid w:val="00885411"/>
    <w:rsid w:val="00893DB3"/>
    <w:rsid w:val="008A6DF0"/>
    <w:rsid w:val="008B7CF1"/>
    <w:rsid w:val="008C10A5"/>
    <w:rsid w:val="008C2D81"/>
    <w:rsid w:val="008C3DD7"/>
    <w:rsid w:val="008D1805"/>
    <w:rsid w:val="008D4FAC"/>
    <w:rsid w:val="008D51E9"/>
    <w:rsid w:val="008D6FAC"/>
    <w:rsid w:val="008E28F0"/>
    <w:rsid w:val="008F5718"/>
    <w:rsid w:val="008F6E7E"/>
    <w:rsid w:val="008F6F32"/>
    <w:rsid w:val="00910509"/>
    <w:rsid w:val="00910B99"/>
    <w:rsid w:val="00914B2F"/>
    <w:rsid w:val="00925F25"/>
    <w:rsid w:val="00941944"/>
    <w:rsid w:val="00943834"/>
    <w:rsid w:val="00943F49"/>
    <w:rsid w:val="00962B10"/>
    <w:rsid w:val="009716C0"/>
    <w:rsid w:val="00975432"/>
    <w:rsid w:val="00975E97"/>
    <w:rsid w:val="0099701E"/>
    <w:rsid w:val="009B4A22"/>
    <w:rsid w:val="009C4847"/>
    <w:rsid w:val="009C6BAB"/>
    <w:rsid w:val="009D4B2B"/>
    <w:rsid w:val="009F0E38"/>
    <w:rsid w:val="009F17A5"/>
    <w:rsid w:val="009F23C8"/>
    <w:rsid w:val="009F2CCC"/>
    <w:rsid w:val="00A028BA"/>
    <w:rsid w:val="00A03B28"/>
    <w:rsid w:val="00A1306E"/>
    <w:rsid w:val="00A154FA"/>
    <w:rsid w:val="00A26D4B"/>
    <w:rsid w:val="00A310E1"/>
    <w:rsid w:val="00A33219"/>
    <w:rsid w:val="00A42DBE"/>
    <w:rsid w:val="00A43DD8"/>
    <w:rsid w:val="00A4417A"/>
    <w:rsid w:val="00A464A0"/>
    <w:rsid w:val="00A534B0"/>
    <w:rsid w:val="00A5517E"/>
    <w:rsid w:val="00A551BB"/>
    <w:rsid w:val="00A57CF2"/>
    <w:rsid w:val="00A67A88"/>
    <w:rsid w:val="00A80BB4"/>
    <w:rsid w:val="00A920BC"/>
    <w:rsid w:val="00A94ED4"/>
    <w:rsid w:val="00A95897"/>
    <w:rsid w:val="00AA0A4F"/>
    <w:rsid w:val="00AA1046"/>
    <w:rsid w:val="00AA15FA"/>
    <w:rsid w:val="00AA38A5"/>
    <w:rsid w:val="00AA4A61"/>
    <w:rsid w:val="00AA50B1"/>
    <w:rsid w:val="00AB12B3"/>
    <w:rsid w:val="00AC2083"/>
    <w:rsid w:val="00AC2A6B"/>
    <w:rsid w:val="00AC2EA5"/>
    <w:rsid w:val="00AE1E5E"/>
    <w:rsid w:val="00AE25CC"/>
    <w:rsid w:val="00B0334B"/>
    <w:rsid w:val="00B13DE4"/>
    <w:rsid w:val="00B159CB"/>
    <w:rsid w:val="00B17C31"/>
    <w:rsid w:val="00B219A8"/>
    <w:rsid w:val="00B27CDD"/>
    <w:rsid w:val="00B4235F"/>
    <w:rsid w:val="00B44A2D"/>
    <w:rsid w:val="00B65E45"/>
    <w:rsid w:val="00B70DDC"/>
    <w:rsid w:val="00B7247F"/>
    <w:rsid w:val="00B724E9"/>
    <w:rsid w:val="00B748E3"/>
    <w:rsid w:val="00B77155"/>
    <w:rsid w:val="00B85916"/>
    <w:rsid w:val="00B875C7"/>
    <w:rsid w:val="00BA4EB8"/>
    <w:rsid w:val="00BA5FBE"/>
    <w:rsid w:val="00BA60B4"/>
    <w:rsid w:val="00BA6B6F"/>
    <w:rsid w:val="00BB23FE"/>
    <w:rsid w:val="00BB5936"/>
    <w:rsid w:val="00BB6999"/>
    <w:rsid w:val="00BB7B66"/>
    <w:rsid w:val="00BC479F"/>
    <w:rsid w:val="00BC4900"/>
    <w:rsid w:val="00BD028F"/>
    <w:rsid w:val="00BD1772"/>
    <w:rsid w:val="00BD7DD5"/>
    <w:rsid w:val="00BE51DD"/>
    <w:rsid w:val="00BE5C5D"/>
    <w:rsid w:val="00BE6F9B"/>
    <w:rsid w:val="00BF13EC"/>
    <w:rsid w:val="00BF1B40"/>
    <w:rsid w:val="00BF45DD"/>
    <w:rsid w:val="00C11626"/>
    <w:rsid w:val="00C1438B"/>
    <w:rsid w:val="00C26446"/>
    <w:rsid w:val="00C27913"/>
    <w:rsid w:val="00C31519"/>
    <w:rsid w:val="00C3353B"/>
    <w:rsid w:val="00C3581F"/>
    <w:rsid w:val="00C35B00"/>
    <w:rsid w:val="00C373A3"/>
    <w:rsid w:val="00C43685"/>
    <w:rsid w:val="00C437A4"/>
    <w:rsid w:val="00C4615F"/>
    <w:rsid w:val="00C4629A"/>
    <w:rsid w:val="00C53B94"/>
    <w:rsid w:val="00C54955"/>
    <w:rsid w:val="00C57A7B"/>
    <w:rsid w:val="00C6184C"/>
    <w:rsid w:val="00C66724"/>
    <w:rsid w:val="00C67A3F"/>
    <w:rsid w:val="00C70DE9"/>
    <w:rsid w:val="00C72BB5"/>
    <w:rsid w:val="00C73DFA"/>
    <w:rsid w:val="00C769D2"/>
    <w:rsid w:val="00C820F4"/>
    <w:rsid w:val="00C866E1"/>
    <w:rsid w:val="00C87EBF"/>
    <w:rsid w:val="00C91A91"/>
    <w:rsid w:val="00CA2861"/>
    <w:rsid w:val="00CA44FA"/>
    <w:rsid w:val="00CA7ADA"/>
    <w:rsid w:val="00CA7C4C"/>
    <w:rsid w:val="00CB083E"/>
    <w:rsid w:val="00CB41D1"/>
    <w:rsid w:val="00CB4986"/>
    <w:rsid w:val="00CB7BA7"/>
    <w:rsid w:val="00CC0651"/>
    <w:rsid w:val="00CC6389"/>
    <w:rsid w:val="00CC6847"/>
    <w:rsid w:val="00CD6720"/>
    <w:rsid w:val="00CE5FB2"/>
    <w:rsid w:val="00CF451C"/>
    <w:rsid w:val="00CF5011"/>
    <w:rsid w:val="00CF7CDF"/>
    <w:rsid w:val="00D040CE"/>
    <w:rsid w:val="00D110C6"/>
    <w:rsid w:val="00D20054"/>
    <w:rsid w:val="00D3112C"/>
    <w:rsid w:val="00D31152"/>
    <w:rsid w:val="00D37C48"/>
    <w:rsid w:val="00D43952"/>
    <w:rsid w:val="00D517B3"/>
    <w:rsid w:val="00D577BC"/>
    <w:rsid w:val="00D62EA7"/>
    <w:rsid w:val="00D62F56"/>
    <w:rsid w:val="00D63B68"/>
    <w:rsid w:val="00D63F28"/>
    <w:rsid w:val="00D663E3"/>
    <w:rsid w:val="00D67D43"/>
    <w:rsid w:val="00D74C95"/>
    <w:rsid w:val="00D81912"/>
    <w:rsid w:val="00D83B70"/>
    <w:rsid w:val="00D877E6"/>
    <w:rsid w:val="00D900CF"/>
    <w:rsid w:val="00D91C96"/>
    <w:rsid w:val="00D957CA"/>
    <w:rsid w:val="00DA0F5B"/>
    <w:rsid w:val="00DA5BCB"/>
    <w:rsid w:val="00DB5056"/>
    <w:rsid w:val="00DB53F8"/>
    <w:rsid w:val="00DB6307"/>
    <w:rsid w:val="00DB6A32"/>
    <w:rsid w:val="00DC26FA"/>
    <w:rsid w:val="00DC3E70"/>
    <w:rsid w:val="00DC4AE4"/>
    <w:rsid w:val="00DD0415"/>
    <w:rsid w:val="00DE1E5F"/>
    <w:rsid w:val="00DE7475"/>
    <w:rsid w:val="00E00717"/>
    <w:rsid w:val="00E03DA2"/>
    <w:rsid w:val="00E05758"/>
    <w:rsid w:val="00E12526"/>
    <w:rsid w:val="00E13AD5"/>
    <w:rsid w:val="00E21C86"/>
    <w:rsid w:val="00E22654"/>
    <w:rsid w:val="00E274EA"/>
    <w:rsid w:val="00E32529"/>
    <w:rsid w:val="00E40651"/>
    <w:rsid w:val="00E415F9"/>
    <w:rsid w:val="00E44761"/>
    <w:rsid w:val="00E50FFD"/>
    <w:rsid w:val="00E514FC"/>
    <w:rsid w:val="00E658CC"/>
    <w:rsid w:val="00E736C2"/>
    <w:rsid w:val="00E73DA3"/>
    <w:rsid w:val="00E75AC7"/>
    <w:rsid w:val="00E82DFF"/>
    <w:rsid w:val="00E929BA"/>
    <w:rsid w:val="00E9486E"/>
    <w:rsid w:val="00E950EA"/>
    <w:rsid w:val="00E97A21"/>
    <w:rsid w:val="00EA3BE5"/>
    <w:rsid w:val="00EA448F"/>
    <w:rsid w:val="00EA5397"/>
    <w:rsid w:val="00EA79DC"/>
    <w:rsid w:val="00EA7F0D"/>
    <w:rsid w:val="00EB411B"/>
    <w:rsid w:val="00EB4695"/>
    <w:rsid w:val="00EC2048"/>
    <w:rsid w:val="00EC6167"/>
    <w:rsid w:val="00EC7458"/>
    <w:rsid w:val="00EE40B1"/>
    <w:rsid w:val="00EE5580"/>
    <w:rsid w:val="00EF7A2F"/>
    <w:rsid w:val="00F03F8D"/>
    <w:rsid w:val="00F04308"/>
    <w:rsid w:val="00F06D2A"/>
    <w:rsid w:val="00F25192"/>
    <w:rsid w:val="00F260E5"/>
    <w:rsid w:val="00F35D05"/>
    <w:rsid w:val="00F37230"/>
    <w:rsid w:val="00F44C60"/>
    <w:rsid w:val="00F5351A"/>
    <w:rsid w:val="00F54773"/>
    <w:rsid w:val="00F56824"/>
    <w:rsid w:val="00F57DCB"/>
    <w:rsid w:val="00F6228F"/>
    <w:rsid w:val="00F71900"/>
    <w:rsid w:val="00F77D52"/>
    <w:rsid w:val="00F94122"/>
    <w:rsid w:val="00FA0FE6"/>
    <w:rsid w:val="00FB38CB"/>
    <w:rsid w:val="00FB5AE7"/>
    <w:rsid w:val="00FB6FC8"/>
    <w:rsid w:val="00FB7C01"/>
    <w:rsid w:val="00FD1EA8"/>
    <w:rsid w:val="00FE5AC4"/>
    <w:rsid w:val="00FF7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0930884B"/>
  <w15:docId w15:val="{08B9DB55-78E1-394F-971C-3D0975A8F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jc w:val="center"/>
      <w:outlineLvl w:val="0"/>
    </w:pPr>
    <w:rPr>
      <w:rFonts w:ascii="Arial" w:hAnsi="Arial" w:cs="Arial"/>
      <w:sz w:val="36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jc w:val="center"/>
      <w:outlineLvl w:val="1"/>
    </w:pPr>
    <w:rPr>
      <w:rFonts w:ascii="Arial Narrow" w:hAnsi="Arial Narrow" w:cs="Arial Narrow"/>
      <w:b/>
      <w:sz w:val="52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sz w:val="48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jc w:val="center"/>
      <w:outlineLvl w:val="3"/>
    </w:pPr>
    <w:rPr>
      <w:rFonts w:ascii="Arial" w:hAnsi="Arial" w:cs="Arial"/>
      <w:sz w:val="44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rFonts w:ascii="Arial Narrow" w:hAnsi="Arial Narrow" w:cs="Arial Narrow"/>
      <w:b/>
      <w:sz w:val="20"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1"/>
      </w:numPr>
      <w:jc w:val="center"/>
      <w:outlineLvl w:val="5"/>
    </w:pPr>
    <w:rPr>
      <w:rFonts w:ascii="Arial" w:hAnsi="Arial" w:cs="Arial"/>
      <w:b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1"/>
      </w:numPr>
      <w:spacing w:line="360" w:lineRule="auto"/>
      <w:ind w:left="0" w:firstLine="567"/>
      <w:jc w:val="center"/>
      <w:outlineLvl w:val="6"/>
    </w:pPr>
    <w:rPr>
      <w:rFonts w:ascii="Arial" w:hAnsi="Arial" w:cs="Arial"/>
      <w:b/>
    </w:rPr>
  </w:style>
  <w:style w:type="paragraph" w:styleId="Ttulo8">
    <w:name w:val="heading 8"/>
    <w:basedOn w:val="Normal"/>
    <w:next w:val="Normal"/>
    <w:qFormat/>
    <w:pPr>
      <w:keepNext/>
      <w:numPr>
        <w:ilvl w:val="7"/>
        <w:numId w:val="1"/>
      </w:numPr>
      <w:outlineLvl w:val="7"/>
    </w:pPr>
    <w:rPr>
      <w:rFonts w:ascii="Arial Narrow" w:hAnsi="Arial Narrow" w:cs="Arial Narrow"/>
      <w:b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"/>
      </w:numPr>
      <w:jc w:val="center"/>
      <w:outlineLvl w:val="8"/>
    </w:pPr>
    <w:rPr>
      <w:rFonts w:ascii="Tahoma" w:hAnsi="Tahoma" w:cs="Tahoma"/>
      <w:color w:val="808000"/>
      <w:sz w:val="7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Symbol" w:hint="default"/>
    </w:rPr>
  </w:style>
  <w:style w:type="character" w:customStyle="1" w:styleId="WW8Num1z2">
    <w:name w:val="WW8Num1z2"/>
    <w:rPr>
      <w:rFonts w:ascii="Courier New" w:hAnsi="Courier New" w:cs="Courier New" w:hint="default"/>
    </w:rPr>
  </w:style>
  <w:style w:type="character" w:customStyle="1" w:styleId="WW8Num1z3">
    <w:name w:val="WW8Num1z3"/>
    <w:rPr>
      <w:rFonts w:ascii="Wingdings" w:hAnsi="Wingdings" w:cs="Wingdings" w:hint="default"/>
    </w:rPr>
  </w:style>
  <w:style w:type="character" w:customStyle="1" w:styleId="WW8Num2z0">
    <w:name w:val="WW8Num2z0"/>
    <w:rPr>
      <w:rFonts w:ascii="Symbol" w:hAnsi="Symbol" w:cs="Symbol" w:hint="default"/>
    </w:rPr>
  </w:style>
  <w:style w:type="character" w:customStyle="1" w:styleId="WW8Num3z0">
    <w:name w:val="WW8Num3z0"/>
    <w:rPr>
      <w:rFonts w:ascii="Symbol" w:hAnsi="Symbol" w:cs="Symbol" w:hint="default"/>
    </w:rPr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hint="default"/>
    </w:rPr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ascii="Symbol" w:hAnsi="Symbol" w:cs="Symbol" w:hint="default"/>
    </w:rPr>
  </w:style>
  <w:style w:type="character" w:customStyle="1" w:styleId="WW8Num6z1">
    <w:name w:val="WW8Num6z1"/>
    <w:rPr>
      <w:rFonts w:ascii="Courier New" w:hAnsi="Courier New" w:cs="Courier New" w:hint="default"/>
    </w:rPr>
  </w:style>
  <w:style w:type="character" w:customStyle="1" w:styleId="WW8Num6z2">
    <w:name w:val="WW8Num6z2"/>
    <w:rPr>
      <w:rFonts w:ascii="Wingdings" w:hAnsi="Wingdings" w:cs="Wingdings" w:hint="default"/>
    </w:rPr>
  </w:style>
  <w:style w:type="character" w:customStyle="1" w:styleId="WW8Num7z0">
    <w:name w:val="WW8Num7z0"/>
    <w:rPr>
      <w:rFonts w:ascii="Arial" w:hAnsi="Arial" w:cs="Arial" w:hint="default"/>
      <w:szCs w:val="24"/>
    </w:rPr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hint="default"/>
    </w:rPr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ascii="Arial" w:hAnsi="Arial" w:cs="Arial" w:hint="default"/>
      <w:b w:val="0"/>
    </w:rPr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ascii="Symbol" w:hAnsi="Symbol" w:cs="Symbol" w:hint="default"/>
    </w:rPr>
  </w:style>
  <w:style w:type="character" w:customStyle="1" w:styleId="WW8Num10z1">
    <w:name w:val="WW8Num10z1"/>
    <w:rPr>
      <w:rFonts w:ascii="Courier New" w:hAnsi="Courier New" w:cs="Courier New" w:hint="default"/>
    </w:rPr>
  </w:style>
  <w:style w:type="character" w:customStyle="1" w:styleId="WW8Num10z2">
    <w:name w:val="WW8Num10z2"/>
    <w:rPr>
      <w:rFonts w:ascii="Wingdings" w:hAnsi="Wingdings" w:cs="Wingdings" w:hint="default"/>
    </w:rPr>
  </w:style>
  <w:style w:type="character" w:customStyle="1" w:styleId="WW8Num11z0">
    <w:name w:val="WW8Num11z0"/>
    <w:rPr>
      <w:rFonts w:ascii="Courier New" w:hAnsi="Courier New" w:cs="Courier New" w:hint="default"/>
    </w:rPr>
  </w:style>
  <w:style w:type="character" w:customStyle="1" w:styleId="WW8Num11z2">
    <w:name w:val="WW8Num11z2"/>
    <w:rPr>
      <w:rFonts w:ascii="Wingdings" w:hAnsi="Wingdings" w:cs="Wingdings" w:hint="default"/>
    </w:rPr>
  </w:style>
  <w:style w:type="character" w:customStyle="1" w:styleId="WW8Num11z3">
    <w:name w:val="WW8Num11z3"/>
    <w:rPr>
      <w:rFonts w:ascii="Symbol" w:hAnsi="Symbol" w:cs="Symbol" w:hint="default"/>
    </w:rPr>
  </w:style>
  <w:style w:type="character" w:customStyle="1" w:styleId="WW8Num12z0">
    <w:name w:val="WW8Num12z0"/>
    <w:rPr>
      <w:rFonts w:ascii="Symbol" w:hAnsi="Symbol" w:cs="Symbol" w:hint="default"/>
    </w:rPr>
  </w:style>
  <w:style w:type="character" w:customStyle="1" w:styleId="WW8Num12z1">
    <w:name w:val="WW8Num12z1"/>
    <w:rPr>
      <w:rFonts w:ascii="Courier New" w:hAnsi="Courier New" w:cs="Courier New" w:hint="default"/>
    </w:rPr>
  </w:style>
  <w:style w:type="character" w:customStyle="1" w:styleId="WW8Num12z2">
    <w:name w:val="WW8Num12z2"/>
    <w:rPr>
      <w:rFonts w:ascii="Wingdings" w:hAnsi="Wingdings" w:cs="Wingdings" w:hint="default"/>
    </w:rPr>
  </w:style>
  <w:style w:type="character" w:customStyle="1" w:styleId="WW8Num13z0">
    <w:name w:val="WW8Num13z0"/>
    <w:rPr>
      <w:rFonts w:ascii="Courier New" w:hAnsi="Courier New" w:cs="Courier New" w:hint="default"/>
    </w:rPr>
  </w:style>
  <w:style w:type="character" w:customStyle="1" w:styleId="WW8Num13z2">
    <w:name w:val="WW8Num13z2"/>
    <w:rPr>
      <w:rFonts w:ascii="Wingdings" w:hAnsi="Wingdings" w:cs="Wingdings" w:hint="default"/>
    </w:rPr>
  </w:style>
  <w:style w:type="character" w:customStyle="1" w:styleId="WW8Num13z3">
    <w:name w:val="WW8Num13z3"/>
    <w:rPr>
      <w:rFonts w:ascii="Symbol" w:hAnsi="Symbol" w:cs="Symbol" w:hint="default"/>
    </w:rPr>
  </w:style>
  <w:style w:type="character" w:customStyle="1" w:styleId="WW8Num14z0">
    <w:name w:val="WW8Num14z0"/>
    <w:rPr>
      <w:rFonts w:ascii="Courier New" w:hAnsi="Courier New" w:cs="Courier New" w:hint="default"/>
    </w:rPr>
  </w:style>
  <w:style w:type="character" w:customStyle="1" w:styleId="WW8Num14z2">
    <w:name w:val="WW8Num14z2"/>
    <w:rPr>
      <w:rFonts w:ascii="Wingdings" w:hAnsi="Wingdings" w:cs="Wingdings" w:hint="default"/>
    </w:rPr>
  </w:style>
  <w:style w:type="character" w:customStyle="1" w:styleId="WW8Num14z3">
    <w:name w:val="WW8Num14z3"/>
    <w:rPr>
      <w:rFonts w:ascii="Symbol" w:hAnsi="Symbol" w:cs="Symbol" w:hint="default"/>
    </w:rPr>
  </w:style>
  <w:style w:type="character" w:customStyle="1" w:styleId="WW8Num15z0">
    <w:name w:val="WW8Num15z0"/>
    <w:rPr>
      <w:rFonts w:hint="default"/>
    </w:rPr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  <w:rPr>
      <w:rFonts w:ascii="Courier New" w:hAnsi="Courier New" w:cs="Courier New" w:hint="default"/>
    </w:rPr>
  </w:style>
  <w:style w:type="character" w:customStyle="1" w:styleId="WW8Num16z2">
    <w:name w:val="WW8Num16z2"/>
    <w:rPr>
      <w:rFonts w:ascii="Wingdings" w:hAnsi="Wingdings" w:cs="Wingdings" w:hint="default"/>
    </w:rPr>
  </w:style>
  <w:style w:type="character" w:customStyle="1" w:styleId="WW8Num16z3">
    <w:name w:val="WW8Num16z3"/>
    <w:rPr>
      <w:rFonts w:ascii="Symbol" w:hAnsi="Symbol" w:cs="Symbol" w:hint="default"/>
    </w:rPr>
  </w:style>
  <w:style w:type="character" w:customStyle="1" w:styleId="WW8Num17z0">
    <w:name w:val="WW8Num17z0"/>
    <w:rPr>
      <w:rFonts w:ascii="Arial" w:hAnsi="Arial" w:cs="Arial" w:hint="default"/>
      <w:b w:val="0"/>
    </w:rPr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  <w:rPr>
      <w:b/>
    </w:rPr>
  </w:style>
  <w:style w:type="character" w:customStyle="1" w:styleId="WW8Num18z1">
    <w:name w:val="WW8Num18z1"/>
    <w:rPr>
      <w:b/>
    </w:rPr>
  </w:style>
  <w:style w:type="character" w:customStyle="1" w:styleId="WW8Num18z2">
    <w:name w:val="WW8Num18z2"/>
  </w:style>
  <w:style w:type="character" w:customStyle="1" w:styleId="WW8Num18z3">
    <w:name w:val="WW8Num18z3"/>
  </w:style>
  <w:style w:type="character" w:customStyle="1" w:styleId="WW8Num18z4">
    <w:name w:val="WW8Num18z4"/>
  </w:style>
  <w:style w:type="character" w:customStyle="1" w:styleId="WW8Num18z5">
    <w:name w:val="WW8Num18z5"/>
  </w:style>
  <w:style w:type="character" w:customStyle="1" w:styleId="WW8Num18z6">
    <w:name w:val="WW8Num18z6"/>
  </w:style>
  <w:style w:type="character" w:customStyle="1" w:styleId="WW8Num18z7">
    <w:name w:val="WW8Num18z7"/>
  </w:style>
  <w:style w:type="character" w:customStyle="1" w:styleId="WW8Num18z8">
    <w:name w:val="WW8Num18z8"/>
  </w:style>
  <w:style w:type="character" w:customStyle="1" w:styleId="WW8Num19z0">
    <w:name w:val="WW8Num19z0"/>
    <w:rPr>
      <w:rFonts w:hint="default"/>
    </w:rPr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0z0">
    <w:name w:val="WW8Num20z0"/>
    <w:rPr>
      <w:rFonts w:ascii="Symbol" w:hAnsi="Symbol" w:cs="Symbol" w:hint="default"/>
    </w:rPr>
  </w:style>
  <w:style w:type="character" w:customStyle="1" w:styleId="WW8Num20z1">
    <w:name w:val="WW8Num20z1"/>
    <w:rPr>
      <w:rFonts w:ascii="Courier New" w:hAnsi="Courier New" w:cs="Courier New" w:hint="default"/>
    </w:rPr>
  </w:style>
  <w:style w:type="character" w:customStyle="1" w:styleId="WW8Num20z2">
    <w:name w:val="WW8Num20z2"/>
    <w:rPr>
      <w:rFonts w:ascii="Wingdings" w:hAnsi="Wingdings" w:cs="Wingdings" w:hint="default"/>
    </w:rPr>
  </w:style>
  <w:style w:type="character" w:customStyle="1" w:styleId="WW8Num21z0">
    <w:name w:val="WW8Num21z0"/>
    <w:rPr>
      <w:rFonts w:ascii="Symbol" w:hAnsi="Symbol" w:cs="Symbol" w:hint="default"/>
    </w:rPr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WW8Num23z0">
    <w:name w:val="WW8Num23z0"/>
    <w:rPr>
      <w:rFonts w:hint="default"/>
    </w:rPr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ascii="Arial" w:hAnsi="Arial" w:cs="Arial" w:hint="default"/>
      <w:b w:val="0"/>
    </w:rPr>
  </w:style>
  <w:style w:type="character" w:customStyle="1" w:styleId="WW8Num24z1">
    <w:name w:val="WW8Num24z1"/>
  </w:style>
  <w:style w:type="character" w:customStyle="1" w:styleId="WW8Num24z2">
    <w:name w:val="WW8Num24z2"/>
  </w:style>
  <w:style w:type="character" w:customStyle="1" w:styleId="WW8Num24z3">
    <w:name w:val="WW8Num24z3"/>
  </w:style>
  <w:style w:type="character" w:customStyle="1" w:styleId="WW8Num24z4">
    <w:name w:val="WW8Num24z4"/>
  </w:style>
  <w:style w:type="character" w:customStyle="1" w:styleId="WW8Num24z5">
    <w:name w:val="WW8Num24z5"/>
  </w:style>
  <w:style w:type="character" w:customStyle="1" w:styleId="WW8Num24z6">
    <w:name w:val="WW8Num24z6"/>
  </w:style>
  <w:style w:type="character" w:customStyle="1" w:styleId="WW8Num24z7">
    <w:name w:val="WW8Num24z7"/>
  </w:style>
  <w:style w:type="character" w:customStyle="1" w:styleId="WW8Num24z8">
    <w:name w:val="WW8Num24z8"/>
  </w:style>
  <w:style w:type="character" w:styleId="Nmerodepgina">
    <w:name w:val="page number"/>
    <w:basedOn w:val="Fontepargpadro"/>
  </w:style>
  <w:style w:type="character" w:styleId="Forte">
    <w:name w:val="Strong"/>
    <w:uiPriority w:val="22"/>
    <w:qFormat/>
    <w:rPr>
      <w:b/>
      <w:bCs/>
    </w:rPr>
  </w:style>
  <w:style w:type="character" w:styleId="Hyperlink">
    <w:name w:val="Hyperlink"/>
    <w:rPr>
      <w:b/>
      <w:bCs/>
      <w:strike w:val="0"/>
      <w:dstrike w:val="0"/>
      <w:color w:val="800020"/>
      <w:u w:val="none"/>
    </w:rPr>
  </w:style>
  <w:style w:type="character" w:customStyle="1" w:styleId="foreign1">
    <w:name w:val="foreign1"/>
    <w:rPr>
      <w:i/>
      <w:iCs/>
    </w:rPr>
  </w:style>
  <w:style w:type="character" w:styleId="MquinadeescreverHTML">
    <w:name w:val="HTML Typewriter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qFormat/>
    <w:rPr>
      <w:i/>
      <w:iCs/>
    </w:rPr>
  </w:style>
  <w:style w:type="character" w:customStyle="1" w:styleId="century-abbreviation">
    <w:name w:val="century-abbreviation"/>
    <w:basedOn w:val="Fontepargpadro"/>
  </w:style>
  <w:style w:type="character" w:customStyle="1" w:styleId="ilad1">
    <w:name w:val="il_ad1"/>
    <w:basedOn w:val="Fontepargpadro"/>
  </w:style>
  <w:style w:type="character" w:customStyle="1" w:styleId="editsection">
    <w:name w:val="editsection"/>
    <w:basedOn w:val="Fontepargpadro"/>
  </w:style>
  <w:style w:type="character" w:customStyle="1" w:styleId="mw-headline">
    <w:name w:val="mw-headline"/>
    <w:basedOn w:val="Fontepargpadro"/>
  </w:style>
  <w:style w:type="character" w:customStyle="1" w:styleId="texto11-bold-verde1">
    <w:name w:val="texto11-bold-verde1"/>
    <w:rPr>
      <w:rFonts w:ascii="Verdana" w:hAnsi="Verdana" w:cs="Verdana" w:hint="default"/>
      <w:b/>
      <w:bCs/>
      <w:strike w:val="0"/>
      <w:dstrike w:val="0"/>
      <w:color w:val="004B2C"/>
      <w:sz w:val="11"/>
      <w:szCs w:val="11"/>
      <w:u w:val="none"/>
    </w:rPr>
  </w:style>
  <w:style w:type="character" w:customStyle="1" w:styleId="texto10-bold-preto1">
    <w:name w:val="texto10-bold-preto1"/>
    <w:rPr>
      <w:rFonts w:ascii="Verdana" w:hAnsi="Verdana" w:cs="Verdana" w:hint="default"/>
      <w:b/>
      <w:bCs/>
      <w:strike w:val="0"/>
      <w:dstrike w:val="0"/>
      <w:color w:val="000000"/>
      <w:sz w:val="10"/>
      <w:szCs w:val="10"/>
      <w:u w:val="none"/>
    </w:rPr>
  </w:style>
  <w:style w:type="character" w:customStyle="1" w:styleId="texto9-bold-preto1">
    <w:name w:val="texto9-bold-preto1"/>
    <w:rPr>
      <w:rFonts w:ascii="Verdana" w:hAnsi="Verdana" w:cs="Verdana" w:hint="default"/>
      <w:b/>
      <w:bCs/>
      <w:strike w:val="0"/>
      <w:dstrike w:val="0"/>
      <w:color w:val="000000"/>
      <w:sz w:val="9"/>
      <w:szCs w:val="9"/>
      <w:u w:val="none"/>
    </w:rPr>
  </w:style>
  <w:style w:type="character" w:customStyle="1" w:styleId="texto9-link1">
    <w:name w:val="texto9-link1"/>
    <w:rPr>
      <w:rFonts w:ascii="Verdana" w:hAnsi="Verdana" w:cs="Verdana" w:hint="default"/>
      <w:strike w:val="0"/>
      <w:dstrike w:val="0"/>
      <w:color w:val="006699"/>
      <w:sz w:val="9"/>
      <w:szCs w:val="9"/>
      <w:u w:val="none"/>
    </w:rPr>
  </w:style>
  <w:style w:type="character" w:customStyle="1" w:styleId="texto9-preto1">
    <w:name w:val="texto9-preto1"/>
    <w:rPr>
      <w:rFonts w:ascii="Verdana" w:hAnsi="Verdana" w:cs="Verdana" w:hint="default"/>
      <w:strike w:val="0"/>
      <w:dstrike w:val="0"/>
      <w:color w:val="000000"/>
      <w:sz w:val="9"/>
      <w:szCs w:val="9"/>
      <w:u w:val="none"/>
    </w:rPr>
  </w:style>
  <w:style w:type="character" w:customStyle="1" w:styleId="toctoggle">
    <w:name w:val="toctoggle"/>
    <w:basedOn w:val="Fontepargpadro"/>
  </w:style>
  <w:style w:type="character" w:customStyle="1" w:styleId="tocnumber">
    <w:name w:val="tocnumber"/>
    <w:basedOn w:val="Fontepargpadro"/>
  </w:style>
  <w:style w:type="character" w:customStyle="1" w:styleId="toctext">
    <w:name w:val="toctext"/>
    <w:basedOn w:val="Fontepargpadro"/>
  </w:style>
  <w:style w:type="character" w:customStyle="1" w:styleId="style1831">
    <w:name w:val="style1831"/>
    <w:rPr>
      <w:sz w:val="12"/>
      <w:szCs w:val="12"/>
    </w:rPr>
  </w:style>
  <w:style w:type="character" w:customStyle="1" w:styleId="printonly1">
    <w:name w:val="printonly1"/>
    <w:rPr>
      <w:vanish/>
    </w:rPr>
  </w:style>
  <w:style w:type="character" w:customStyle="1" w:styleId="menuitemwrapperfirst1">
    <w:name w:val="menuitemwrapperfirst1"/>
    <w:rPr>
      <w:vanish w:val="0"/>
    </w:rPr>
  </w:style>
  <w:style w:type="character" w:customStyle="1" w:styleId="menuitemwrapper1">
    <w:name w:val="menuitemwrapper1"/>
    <w:rPr>
      <w:vanish w:val="0"/>
      <w:bdr w:val="single" w:sz="4" w:space="0" w:color="FFFFFF"/>
    </w:rPr>
  </w:style>
  <w:style w:type="character" w:customStyle="1" w:styleId="expanded5">
    <w:name w:val="expanded5"/>
    <w:rPr>
      <w:vanish w:val="0"/>
    </w:rPr>
  </w:style>
  <w:style w:type="character" w:customStyle="1" w:styleId="menuitemwrapperfirstispdf">
    <w:name w:val="menuitemwrapperfirst ispdf"/>
    <w:basedOn w:val="Fontepargpadro"/>
  </w:style>
  <w:style w:type="character" w:customStyle="1" w:styleId="menuitemwrapperispdf">
    <w:name w:val="menuitemwrapper ispdf"/>
    <w:basedOn w:val="Fontepargpadro"/>
  </w:style>
  <w:style w:type="character" w:customStyle="1" w:styleId="expanded6">
    <w:name w:val="expanded6"/>
    <w:rPr>
      <w:vanish w:val="0"/>
    </w:rPr>
  </w:style>
  <w:style w:type="character" w:customStyle="1" w:styleId="pathway">
    <w:name w:val="pathway"/>
    <w:basedOn w:val="Fontepargpadro"/>
  </w:style>
  <w:style w:type="character" w:customStyle="1" w:styleId="shw">
    <w:name w:val="shw"/>
    <w:basedOn w:val="Fontepargpadro"/>
  </w:style>
  <w:style w:type="character" w:customStyle="1" w:styleId="HeaderChar">
    <w:name w:val="Header Char"/>
    <w:rPr>
      <w:sz w:val="24"/>
      <w:lang w:val="pt-PT"/>
    </w:rPr>
  </w:style>
  <w:style w:type="character" w:customStyle="1" w:styleId="BodyTextIndent2Char">
    <w:name w:val="Body Text Indent 2 Char"/>
    <w:rPr>
      <w:sz w:val="24"/>
      <w:lang w:val="pt-BR"/>
    </w:rPr>
  </w:style>
  <w:style w:type="character" w:customStyle="1" w:styleId="BodyTextIndent3Char">
    <w:name w:val="Body Text Indent 3 Char"/>
    <w:rPr>
      <w:sz w:val="16"/>
      <w:szCs w:val="16"/>
      <w:lang w:val="pt-BR"/>
    </w:rPr>
  </w:style>
  <w:style w:type="character" w:customStyle="1" w:styleId="BodyText3Char">
    <w:name w:val="Body Text 3 Char"/>
    <w:rPr>
      <w:sz w:val="16"/>
      <w:szCs w:val="16"/>
      <w:lang w:val="pt-BR"/>
    </w:rPr>
  </w:style>
  <w:style w:type="character" w:customStyle="1" w:styleId="apple-converted-space">
    <w:name w:val="apple-converted-space"/>
    <w:basedOn w:val="Fontepargpadro"/>
  </w:style>
  <w:style w:type="character" w:customStyle="1" w:styleId="FooterChar">
    <w:name w:val="Footer Char"/>
    <w:rPr>
      <w:sz w:val="24"/>
      <w:lang w:val="pt-BR"/>
    </w:rPr>
  </w:style>
  <w:style w:type="paragraph" w:customStyle="1" w:styleId="Ttulo10">
    <w:name w:val="Título1"/>
    <w:basedOn w:val="Normal"/>
    <w:next w:val="Corpodetexto"/>
    <w:pPr>
      <w:jc w:val="center"/>
    </w:pPr>
    <w:rPr>
      <w:rFonts w:ascii="Tahoma" w:hAnsi="Tahoma" w:cs="Tahoma"/>
      <w:sz w:val="48"/>
    </w:rPr>
  </w:style>
  <w:style w:type="paragraph" w:styleId="Corpodetexto">
    <w:name w:val="Body Text"/>
    <w:basedOn w:val="Normal"/>
    <w:pPr>
      <w:tabs>
        <w:tab w:val="left" w:pos="567"/>
      </w:tabs>
      <w:spacing w:line="360" w:lineRule="auto"/>
      <w:jc w:val="both"/>
    </w:pPr>
    <w:rPr>
      <w:rFonts w:ascii="Arial" w:hAnsi="Arial" w:cs="Arial"/>
    </w:r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ndice">
    <w:name w:val="Índice"/>
    <w:basedOn w:val="Normal"/>
    <w:pPr>
      <w:suppressLineNumbers/>
    </w:pPr>
    <w:rPr>
      <w:rFonts w:cs="Lucida Sans"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Recuodecorpodetexto">
    <w:name w:val="Body Text Indent"/>
    <w:basedOn w:val="Normal"/>
    <w:pPr>
      <w:tabs>
        <w:tab w:val="left" w:pos="284"/>
      </w:tabs>
      <w:spacing w:line="360" w:lineRule="auto"/>
      <w:ind w:left="567" w:hanging="567"/>
      <w:jc w:val="both"/>
    </w:pPr>
    <w:rPr>
      <w:rFonts w:ascii="Arial" w:hAnsi="Arial" w:cs="Arial"/>
      <w:b/>
    </w:rPr>
  </w:style>
  <w:style w:type="paragraph" w:styleId="Cabealho">
    <w:name w:val="header"/>
    <w:basedOn w:val="Normal"/>
    <w:pPr>
      <w:tabs>
        <w:tab w:val="center" w:pos="4252"/>
        <w:tab w:val="right" w:pos="8504"/>
      </w:tabs>
    </w:pPr>
    <w:rPr>
      <w:lang w:val="pt-PT"/>
    </w:rPr>
  </w:style>
  <w:style w:type="paragraph" w:styleId="Subttulo">
    <w:name w:val="Subtitle"/>
    <w:basedOn w:val="Normal"/>
    <w:next w:val="Corpodetexto"/>
    <w:qFormat/>
    <w:pPr>
      <w:jc w:val="center"/>
    </w:pPr>
    <w:rPr>
      <w:rFonts w:ascii="Arial Narrow" w:hAnsi="Arial Narrow" w:cs="Arial Narrow"/>
      <w:sz w:val="40"/>
    </w:rPr>
  </w:style>
  <w:style w:type="paragraph" w:styleId="Commarcadores2">
    <w:name w:val="List Bullet 2"/>
    <w:basedOn w:val="Normal"/>
    <w:pPr>
      <w:numPr>
        <w:numId w:val="3"/>
      </w:numPr>
      <w:spacing w:line="360" w:lineRule="auto"/>
      <w:jc w:val="both"/>
    </w:pPr>
    <w:rPr>
      <w:rFonts w:ascii="Arial" w:hAnsi="Arial" w:cs="Arial"/>
      <w:sz w:val="20"/>
    </w:rPr>
  </w:style>
  <w:style w:type="paragraph" w:styleId="Commarcadores3">
    <w:name w:val="List Bullet 3"/>
    <w:basedOn w:val="Normal"/>
    <w:pPr>
      <w:numPr>
        <w:numId w:val="2"/>
      </w:numPr>
      <w:spacing w:line="360" w:lineRule="auto"/>
      <w:jc w:val="both"/>
    </w:pPr>
    <w:rPr>
      <w:rFonts w:ascii="Arial" w:hAnsi="Arial" w:cs="Arial"/>
      <w:sz w:val="20"/>
    </w:rPr>
  </w:style>
  <w:style w:type="paragraph" w:customStyle="1" w:styleId="LO-normal">
    <w:name w:val="LO-normal"/>
    <w:basedOn w:val="Normal"/>
    <w:pPr>
      <w:spacing w:before="240" w:after="120" w:line="360" w:lineRule="auto"/>
      <w:ind w:firstLine="1134"/>
      <w:jc w:val="both"/>
    </w:pPr>
    <w:rPr>
      <w:rFonts w:ascii="Arial" w:hAnsi="Arial" w:cs="Arial"/>
      <w:sz w:val="22"/>
    </w:rPr>
  </w:style>
  <w:style w:type="paragraph" w:customStyle="1" w:styleId="ttulo20">
    <w:name w:val="título2"/>
    <w:basedOn w:val="Normal"/>
    <w:pPr>
      <w:spacing w:before="360" w:after="240" w:line="360" w:lineRule="auto"/>
      <w:ind w:left="709"/>
      <w:jc w:val="both"/>
    </w:pPr>
    <w:rPr>
      <w:rFonts w:ascii="Arial" w:hAnsi="Arial" w:cs="Arial"/>
      <w:sz w:val="36"/>
    </w:rPr>
  </w:style>
  <w:style w:type="paragraph" w:customStyle="1" w:styleId="ttulo30">
    <w:name w:val="título3"/>
    <w:basedOn w:val="Normal"/>
    <w:pPr>
      <w:spacing w:before="600" w:after="360" w:line="360" w:lineRule="auto"/>
      <w:ind w:left="709"/>
      <w:jc w:val="both"/>
    </w:pPr>
    <w:rPr>
      <w:rFonts w:ascii="Arial" w:hAnsi="Arial" w:cs="Arial"/>
      <w:sz w:val="32"/>
    </w:rPr>
  </w:style>
  <w:style w:type="paragraph" w:customStyle="1" w:styleId="ttulo11">
    <w:name w:val="título 1"/>
    <w:basedOn w:val="Normal"/>
    <w:pPr>
      <w:spacing w:before="120" w:after="600" w:line="960" w:lineRule="exact"/>
      <w:jc w:val="center"/>
    </w:pPr>
    <w:rPr>
      <w:rFonts w:ascii="Arial" w:hAnsi="Arial" w:cs="Arial"/>
      <w:b/>
      <w:spacing w:val="60"/>
      <w:sz w:val="36"/>
    </w:rPr>
  </w:style>
  <w:style w:type="paragraph" w:customStyle="1" w:styleId="ttulo0">
    <w:name w:val="título0"/>
    <w:basedOn w:val="ttulo11"/>
    <w:pPr>
      <w:spacing w:before="1920" w:after="120"/>
    </w:pPr>
  </w:style>
  <w:style w:type="paragraph" w:customStyle="1" w:styleId="tpicos">
    <w:name w:val="tópicos"/>
    <w:basedOn w:val="LO-normal"/>
    <w:pPr>
      <w:spacing w:before="120"/>
      <w:ind w:left="709" w:firstLine="0"/>
    </w:pPr>
  </w:style>
  <w:style w:type="paragraph" w:customStyle="1" w:styleId="figura">
    <w:name w:val="figura"/>
    <w:basedOn w:val="LO-normal"/>
    <w:pPr>
      <w:pBdr>
        <w:top w:val="single" w:sz="6" w:space="8" w:color="000000"/>
        <w:left w:val="single" w:sz="6" w:space="8" w:color="000000"/>
        <w:bottom w:val="single" w:sz="6" w:space="8" w:color="000000"/>
        <w:right w:val="single" w:sz="6" w:space="8" w:color="000000"/>
      </w:pBdr>
      <w:tabs>
        <w:tab w:val="center" w:pos="170"/>
        <w:tab w:val="center" w:pos="8618"/>
      </w:tabs>
      <w:spacing w:line="240" w:lineRule="auto"/>
      <w:ind w:left="204" w:right="193" w:firstLine="0"/>
      <w:jc w:val="center"/>
    </w:pPr>
    <w:rPr>
      <w:b/>
    </w:rPr>
  </w:style>
  <w:style w:type="paragraph" w:customStyle="1" w:styleId="figura2">
    <w:name w:val="figura2"/>
    <w:basedOn w:val="LO-normal"/>
    <w:pPr>
      <w:spacing w:before="0" w:after="0"/>
      <w:ind w:firstLine="0"/>
      <w:jc w:val="center"/>
    </w:pPr>
    <w:rPr>
      <w:b/>
      <w:sz w:val="24"/>
      <w:szCs w:val="24"/>
    </w:rPr>
  </w:style>
  <w:style w:type="paragraph" w:customStyle="1" w:styleId="equao">
    <w:name w:val="equação"/>
    <w:basedOn w:val="LO-normal"/>
    <w:next w:val="LO-normal"/>
    <w:pPr>
      <w:tabs>
        <w:tab w:val="right" w:pos="0"/>
        <w:tab w:val="right" w:pos="8789"/>
      </w:tabs>
      <w:ind w:left="709" w:firstLine="0"/>
    </w:pPr>
  </w:style>
  <w:style w:type="paragraph" w:customStyle="1" w:styleId="continuao">
    <w:name w:val="continuação"/>
    <w:basedOn w:val="LO-normal"/>
    <w:pPr>
      <w:spacing w:before="120"/>
      <w:ind w:firstLine="0"/>
    </w:pPr>
  </w:style>
  <w:style w:type="paragraph" w:styleId="Corpodetexto2">
    <w:name w:val="Body Text 2"/>
    <w:basedOn w:val="Normal"/>
    <w:rPr>
      <w:rFonts w:ascii="Arial Narrow" w:hAnsi="Arial Narrow" w:cs="Arial Narrow"/>
      <w:b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topico">
    <w:name w:val="topico"/>
    <w:basedOn w:val="Normal"/>
    <w:pPr>
      <w:ind w:left="1135" w:hanging="709"/>
      <w:jc w:val="both"/>
    </w:pPr>
    <w:rPr>
      <w:i/>
      <w:sz w:val="26"/>
      <w:lang w:val="pt-PT"/>
    </w:rPr>
  </w:style>
  <w:style w:type="paragraph" w:styleId="NormalWeb">
    <w:name w:val="Normal (Web)"/>
    <w:basedOn w:val="Normal"/>
    <w:uiPriority w:val="99"/>
    <w:pPr>
      <w:spacing w:before="100" w:after="100"/>
    </w:pPr>
    <w:rPr>
      <w:szCs w:val="24"/>
    </w:rPr>
  </w:style>
  <w:style w:type="paragraph" w:customStyle="1" w:styleId="texto9-preto">
    <w:name w:val="texto9-preto"/>
    <w:basedOn w:val="Normal"/>
    <w:pPr>
      <w:spacing w:before="100" w:after="100"/>
    </w:pPr>
    <w:rPr>
      <w:rFonts w:ascii="Verdana" w:hAnsi="Verdana" w:cs="Verdana"/>
      <w:color w:val="000000"/>
      <w:sz w:val="9"/>
      <w:szCs w:val="9"/>
    </w:rPr>
  </w:style>
  <w:style w:type="paragraph" w:customStyle="1" w:styleId="texto10-preto">
    <w:name w:val="texto10-preto"/>
    <w:basedOn w:val="Normal"/>
    <w:pPr>
      <w:spacing w:before="100" w:after="100"/>
    </w:pPr>
    <w:rPr>
      <w:rFonts w:ascii="Verdana" w:hAnsi="Verdana" w:cs="Verdana"/>
      <w:color w:val="000000"/>
      <w:sz w:val="10"/>
      <w:szCs w:val="10"/>
    </w:rPr>
  </w:style>
  <w:style w:type="paragraph" w:customStyle="1" w:styleId="texto11-bold-verde">
    <w:name w:val="texto11-bold-verde"/>
    <w:basedOn w:val="Normal"/>
    <w:pPr>
      <w:spacing w:before="100" w:after="100"/>
    </w:pPr>
    <w:rPr>
      <w:rFonts w:ascii="Verdana" w:hAnsi="Verdana" w:cs="Verdana"/>
      <w:b/>
      <w:bCs/>
      <w:color w:val="004B2C"/>
      <w:sz w:val="11"/>
      <w:szCs w:val="11"/>
    </w:rPr>
  </w:style>
  <w:style w:type="paragraph" w:customStyle="1" w:styleId="style47">
    <w:name w:val="style47"/>
    <w:basedOn w:val="Normal"/>
    <w:pPr>
      <w:spacing w:before="100" w:after="100"/>
    </w:pPr>
    <w:rPr>
      <w:rFonts w:ascii="Verdana" w:hAnsi="Verdana" w:cs="Verdana"/>
      <w:szCs w:val="24"/>
    </w:rPr>
  </w:style>
  <w:style w:type="paragraph" w:styleId="Partesuperior-zdoformulrio">
    <w:name w:val="HTML Top of Form"/>
    <w:basedOn w:val="Normal"/>
    <w:next w:val="Normal"/>
    <w:pPr>
      <w:pBdr>
        <w:top w:val="none" w:sz="0" w:space="0" w:color="000000"/>
        <w:left w:val="none" w:sz="0" w:space="0" w:color="000000"/>
        <w:bottom w:val="single" w:sz="6" w:space="1" w:color="000000"/>
        <w:right w:val="none" w:sz="0" w:space="0" w:color="000000"/>
      </w:pBdr>
      <w:jc w:val="center"/>
    </w:pPr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pPr>
      <w:pBdr>
        <w:top w:val="single" w:sz="6" w:space="1" w:color="000000"/>
        <w:left w:val="none" w:sz="0" w:space="0" w:color="000000"/>
        <w:bottom w:val="none" w:sz="0" w:space="0" w:color="000000"/>
        <w:right w:val="none" w:sz="0" w:space="0" w:color="000000"/>
      </w:pBdr>
      <w:jc w:val="center"/>
    </w:pPr>
    <w:rPr>
      <w:rFonts w:ascii="Arial" w:hAnsi="Arial" w:cs="Arial"/>
      <w:vanish/>
      <w:sz w:val="16"/>
      <w:szCs w:val="16"/>
    </w:rPr>
  </w:style>
  <w:style w:type="paragraph" w:styleId="MapadoDocumento">
    <w:name w:val="Document Map"/>
    <w:basedOn w:val="Normal"/>
    <w:pPr>
      <w:shd w:val="clear" w:color="auto" w:fill="000080"/>
    </w:pPr>
    <w:rPr>
      <w:rFonts w:ascii="Tahoma" w:hAnsi="Tahoma" w:cs="Tahoma"/>
      <w:sz w:val="20"/>
    </w:rPr>
  </w:style>
  <w:style w:type="paragraph" w:styleId="Recuodecorpodetexto2">
    <w:name w:val="Body Text Indent 2"/>
    <w:basedOn w:val="Normal"/>
    <w:pPr>
      <w:spacing w:after="120" w:line="480" w:lineRule="auto"/>
      <w:ind w:left="283"/>
    </w:pPr>
  </w:style>
  <w:style w:type="paragraph" w:styleId="Recuodecorpodetexto3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Corpodetexto3">
    <w:name w:val="Body Text 3"/>
    <w:basedOn w:val="Normal"/>
    <w:pPr>
      <w:spacing w:after="120"/>
    </w:pPr>
    <w:rPr>
      <w:sz w:val="16"/>
      <w:szCs w:val="16"/>
    </w:rPr>
  </w:style>
  <w:style w:type="paragraph" w:customStyle="1" w:styleId="ListParagraph1">
    <w:name w:val="List Paragraph1"/>
    <w:basedOn w:val="Normal"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Default">
    <w:name w:val="Default"/>
    <w:pPr>
      <w:widowControl w:val="0"/>
      <w:suppressAutoHyphens/>
      <w:autoSpaceDE w:val="0"/>
    </w:pPr>
    <w:rPr>
      <w:rFonts w:ascii="Arial" w:hAnsi="Arial" w:cs="Arial"/>
      <w:color w:val="000000"/>
      <w:sz w:val="24"/>
      <w:szCs w:val="24"/>
      <w:lang w:val="en-US" w:eastAsia="zh-CN"/>
    </w:rPr>
  </w:style>
  <w:style w:type="paragraph" w:customStyle="1" w:styleId="ColorfulList-Accent11">
    <w:name w:val="Colorful List - Accent 11"/>
    <w:basedOn w:val="Normal"/>
    <w:pPr>
      <w:ind w:left="720"/>
    </w:pPr>
  </w:style>
  <w:style w:type="paragraph" w:customStyle="1" w:styleId="MediumGrid1-Accent21">
    <w:name w:val="Medium Grid 1 - Accent 21"/>
    <w:basedOn w:val="Normal"/>
    <w:qFormat/>
    <w:pPr>
      <w:ind w:left="708"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paragraph" w:customStyle="1" w:styleId="Contedodoquadro">
    <w:name w:val="Conteúdo do quadro"/>
    <w:basedOn w:val="Normal"/>
  </w:style>
  <w:style w:type="paragraph" w:customStyle="1" w:styleId="ColorfulList-Accent12">
    <w:name w:val="Colorful List - Accent 12"/>
    <w:basedOn w:val="Normal"/>
    <w:uiPriority w:val="34"/>
    <w:qFormat/>
    <w:rsid w:val="00781DB9"/>
    <w:pPr>
      <w:suppressAutoHyphens w:val="0"/>
      <w:ind w:left="720"/>
      <w:contextualSpacing/>
    </w:pPr>
    <w:rPr>
      <w:rFonts w:ascii="Cambria" w:eastAsia="MS Mincho" w:hAnsi="Cambria"/>
      <w:szCs w:val="24"/>
      <w:lang w:eastAsia="en-US"/>
    </w:rPr>
  </w:style>
  <w:style w:type="paragraph" w:styleId="PargrafodaLista">
    <w:name w:val="List Paragraph"/>
    <w:basedOn w:val="Normal"/>
    <w:uiPriority w:val="34"/>
    <w:qFormat/>
    <w:rsid w:val="009F23C8"/>
    <w:pPr>
      <w:suppressAutoHyphens w:val="0"/>
      <w:ind w:left="720"/>
      <w:contextualSpacing/>
    </w:pPr>
    <w:rPr>
      <w:rFonts w:ascii="Cambria" w:eastAsia="MS Mincho" w:hAnsi="Cambria"/>
      <w:szCs w:val="24"/>
      <w:lang w:eastAsia="en-US"/>
    </w:rPr>
  </w:style>
  <w:style w:type="paragraph" w:customStyle="1" w:styleId="m8585749419970822137msolistparagraph">
    <w:name w:val="m_8585749419970822137msolistparagraph"/>
    <w:basedOn w:val="Normal"/>
    <w:rsid w:val="006200C1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8F5718"/>
    <w:rPr>
      <w:color w:val="605E5C"/>
      <w:shd w:val="clear" w:color="auto" w:fill="E1DFDD"/>
    </w:rPr>
  </w:style>
  <w:style w:type="paragraph" w:styleId="Textodecomentrio">
    <w:name w:val="annotation text"/>
    <w:basedOn w:val="Normal"/>
    <w:link w:val="TextodecomentrioChar"/>
    <w:uiPriority w:val="99"/>
    <w:unhideWhenUsed/>
    <w:rsid w:val="009F17A5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9F17A5"/>
    <w:rPr>
      <w:lang w:eastAsia="zh-CN"/>
    </w:rPr>
  </w:style>
  <w:style w:type="paragraph" w:styleId="Ttulo">
    <w:name w:val="Title"/>
    <w:basedOn w:val="Normal"/>
    <w:link w:val="TtuloChar"/>
    <w:uiPriority w:val="10"/>
    <w:qFormat/>
    <w:rsid w:val="009F17A5"/>
    <w:pPr>
      <w:widowControl w:val="0"/>
      <w:suppressAutoHyphens w:val="0"/>
      <w:autoSpaceDE w:val="0"/>
      <w:autoSpaceDN w:val="0"/>
      <w:spacing w:before="85"/>
      <w:ind w:left="9"/>
      <w:jc w:val="center"/>
    </w:pPr>
    <w:rPr>
      <w:b/>
      <w:bCs/>
      <w:sz w:val="36"/>
      <w:szCs w:val="36"/>
      <w:lang w:val="pt-PT" w:eastAsia="en-US"/>
    </w:rPr>
  </w:style>
  <w:style w:type="character" w:customStyle="1" w:styleId="TtuloChar">
    <w:name w:val="Título Char"/>
    <w:basedOn w:val="Fontepargpadro"/>
    <w:link w:val="Ttulo"/>
    <w:uiPriority w:val="10"/>
    <w:rsid w:val="009F17A5"/>
    <w:rPr>
      <w:b/>
      <w:bCs/>
      <w:sz w:val="36"/>
      <w:szCs w:val="36"/>
      <w:lang w:val="pt-PT"/>
    </w:rPr>
  </w:style>
  <w:style w:type="character" w:styleId="HiperlinkVisitado">
    <w:name w:val="FollowedHyperlink"/>
    <w:basedOn w:val="Fontepargpadro"/>
    <w:uiPriority w:val="99"/>
    <w:semiHidden/>
    <w:unhideWhenUsed/>
    <w:rsid w:val="003405C6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59"/>
    <w:rsid w:val="006716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70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4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69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639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5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40.jpeg"/><Relationship Id="rId3" Type="http://schemas.openxmlformats.org/officeDocument/2006/relationships/image" Target="media/image3.jpeg"/><Relationship Id="rId7" Type="http://schemas.openxmlformats.org/officeDocument/2006/relationships/image" Target="media/image12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11.jpeg"/><Relationship Id="rId5" Type="http://schemas.openxmlformats.org/officeDocument/2006/relationships/image" Target="media/image5.png"/><Relationship Id="rId10" Type="http://schemas.openxmlformats.org/officeDocument/2006/relationships/image" Target="media/image60.png"/><Relationship Id="rId4" Type="http://schemas.openxmlformats.org/officeDocument/2006/relationships/image" Target="media/image4.png"/><Relationship Id="rId9" Type="http://schemas.openxmlformats.org/officeDocument/2006/relationships/image" Target="media/image50.pn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14.jpeg"/><Relationship Id="rId3" Type="http://schemas.openxmlformats.org/officeDocument/2006/relationships/image" Target="media/image8.jpeg"/><Relationship Id="rId7" Type="http://schemas.openxmlformats.org/officeDocument/2006/relationships/image" Target="media/image13.jpeg"/><Relationship Id="rId2" Type="http://schemas.openxmlformats.org/officeDocument/2006/relationships/image" Target="media/image7.jpeg"/><Relationship Id="rId1" Type="http://schemas.openxmlformats.org/officeDocument/2006/relationships/image" Target="media/image6.jpeg"/><Relationship Id="rId6" Type="http://schemas.openxmlformats.org/officeDocument/2006/relationships/image" Target="media/image10.jpeg"/><Relationship Id="rId5" Type="http://schemas.openxmlformats.org/officeDocument/2006/relationships/image" Target="media/image5.png"/><Relationship Id="rId10" Type="http://schemas.openxmlformats.org/officeDocument/2006/relationships/image" Target="media/image16.png"/><Relationship Id="rId4" Type="http://schemas.openxmlformats.org/officeDocument/2006/relationships/image" Target="media/image9.png"/><Relationship Id="rId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E487C1B5A6A7469ECF295E300FC521" ma:contentTypeVersion="14" ma:contentTypeDescription="Crie um novo documento." ma:contentTypeScope="" ma:versionID="0960ac6fc61b40489ab078022ce7de8d">
  <xsd:schema xmlns:xsd="http://www.w3.org/2001/XMLSchema" xmlns:xs="http://www.w3.org/2001/XMLSchema" xmlns:p="http://schemas.microsoft.com/office/2006/metadata/properties" xmlns:ns2="509bbd28-9a6d-445a-83dd-f5d328eece76" xmlns:ns3="903036b2-f8dc-4ca8-82df-457cf2fff651" xmlns:ns4="461c5b05-e7ae-45a9-96d4-4a689e060405" targetNamespace="http://schemas.microsoft.com/office/2006/metadata/properties" ma:root="true" ma:fieldsID="d2f069df8fef6df821bd87bc04dd1b2c" ns2:_="" ns3:_="" ns4:_="">
    <xsd:import namespace="509bbd28-9a6d-445a-83dd-f5d328eece76"/>
    <xsd:import namespace="903036b2-f8dc-4ca8-82df-457cf2fff651"/>
    <xsd:import namespace="461c5b05-e7ae-45a9-96d4-4a689e06040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4:lcf76f155ced4ddcb4097134ff3c332f" minOccurs="0"/>
                <xsd:element ref="ns3:TaxCatchAll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ObjectDetectorVersions" minOccurs="0"/>
                <xsd:element ref="ns4:MediaLengthInSeconds" minOccurs="0"/>
                <xsd:element ref="ns4:MediaServiceDateTaken" minOccurs="0"/>
                <xsd:element ref="ns4:MediaServiceLocation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9bbd28-9a6d-445a-83dd-f5d328eece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3036b2-f8dc-4ca8-82df-457cf2fff65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671d7225-7c32-4489-b6da-c381a375bb6a}" ma:internalName="TaxCatchAll" ma:showField="CatchAllData" ma:web="903036b2-f8dc-4ca8-82df-457cf2fff65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c5b05-e7ae-45a9-96d4-4a689e060405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5103c4ab-04ed-4a1f-bb47-9362306674c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3DF56BD-3323-4380-B0C0-C41E59FA558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98EB33A-0769-4773-ACDD-BA1F04C80761}"/>
</file>

<file path=customXml/itemProps3.xml><?xml version="1.0" encoding="utf-8"?>
<ds:datastoreItem xmlns:ds="http://schemas.openxmlformats.org/officeDocument/2006/customXml" ds:itemID="{CF8CB4FC-0F2B-4809-B346-A7E68236051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2</Pages>
  <Words>506</Words>
  <Characters>2737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UNIVERSIDADE  FEDERAL  FLUMINENSE</vt:lpstr>
      <vt:lpstr>UNIVERSIDADE  FEDERAL  FLUMINENSE</vt:lpstr>
    </vt:vector>
  </TitlesOfParts>
  <Company>SFranca</Company>
  <LinksUpToDate>false</LinksUpToDate>
  <CharactersWithSpaces>3237</CharactersWithSpaces>
  <SharedDoc>false</SharedDoc>
  <HLinks>
    <vt:vector size="12" baseType="variant">
      <vt:variant>
        <vt:i4>4456530</vt:i4>
      </vt:variant>
      <vt:variant>
        <vt:i4>0</vt:i4>
      </vt:variant>
      <vt:variant>
        <vt:i4>0</vt:i4>
      </vt:variant>
      <vt:variant>
        <vt:i4>5</vt:i4>
      </vt:variant>
      <vt:variant>
        <vt:lpwstr>http://www.repositorio.uff.br/jspui/</vt:lpwstr>
      </vt:variant>
      <vt:variant>
        <vt:lpwstr/>
      </vt:variant>
      <vt:variant>
        <vt:i4>7798867</vt:i4>
      </vt:variant>
      <vt:variant>
        <vt:i4>142559</vt:i4>
      </vt:variant>
      <vt:variant>
        <vt:i4>1026</vt:i4>
      </vt:variant>
      <vt:variant>
        <vt:i4>1</vt:i4>
      </vt:variant>
      <vt:variant>
        <vt:lpwstr>03-2018 FICA-ON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 FEDERAL  FLUMINENSE</dc:title>
  <dc:creator>Valeriano</dc:creator>
  <cp:lastModifiedBy>Sala 467</cp:lastModifiedBy>
  <cp:revision>112</cp:revision>
  <cp:lastPrinted>2021-01-31T22:56:00Z</cp:lastPrinted>
  <dcterms:created xsi:type="dcterms:W3CDTF">2021-10-19T14:02:00Z</dcterms:created>
  <dcterms:modified xsi:type="dcterms:W3CDTF">2024-01-18T17:33:00Z</dcterms:modified>
</cp:coreProperties>
</file>