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45ABCA7" w14:textId="39F8372C" w:rsidR="007B5084" w:rsidRDefault="007B5084" w:rsidP="009F17A5">
      <w:pPr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UNIVERSIDADE FEDERAL FLUMINENSE</w:t>
      </w:r>
    </w:p>
    <w:p w14:paraId="61D75F3C" w14:textId="66A50918" w:rsidR="007C41FC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ESCOLA DE ENGENHARIA</w:t>
      </w:r>
    </w:p>
    <w:p w14:paraId="4E1D94EF" w14:textId="4C62E84C" w:rsidR="007B5084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DEPARTAMENTO DE ENGENHARIA CIVIL</w:t>
      </w:r>
    </w:p>
    <w:p w14:paraId="2490EB71" w14:textId="77777777" w:rsidR="007B5084" w:rsidRPr="0070578A" w:rsidRDefault="007B5084" w:rsidP="009F17A5">
      <w:pPr>
        <w:jc w:val="center"/>
        <w:rPr>
          <w:b/>
          <w:color w:val="000000"/>
          <w:sz w:val="28"/>
          <w:szCs w:val="28"/>
        </w:rPr>
      </w:pPr>
    </w:p>
    <w:p w14:paraId="5C5C9A3A" w14:textId="1A53A27C" w:rsidR="005C5250" w:rsidRPr="000A72B9" w:rsidRDefault="005C5250" w:rsidP="005C5250">
      <w:pPr>
        <w:jc w:val="center"/>
        <w:rPr>
          <w:b/>
          <w:caps/>
          <w:color w:val="000000"/>
          <w:sz w:val="28"/>
          <w:szCs w:val="28"/>
        </w:rPr>
      </w:pPr>
      <w:r w:rsidRPr="000A72B9">
        <w:rPr>
          <w:b/>
          <w:caps/>
          <w:color w:val="000000"/>
          <w:sz w:val="28"/>
          <w:szCs w:val="28"/>
        </w:rPr>
        <w:t>graduação em Engenharia Civil</w:t>
      </w:r>
    </w:p>
    <w:p w14:paraId="67957EA1" w14:textId="74EABCA3" w:rsidR="005C5250" w:rsidRPr="000A72B9" w:rsidRDefault="001046F4" w:rsidP="005C525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PROJETO FINAL</w:t>
      </w:r>
      <w:r w:rsidR="005C5250" w:rsidRPr="000A72B9">
        <w:rPr>
          <w:b/>
          <w:color w:val="000000"/>
          <w:sz w:val="28"/>
          <w:szCs w:val="28"/>
        </w:rPr>
        <w:t xml:space="preserve"> DE CURSO</w:t>
      </w:r>
    </w:p>
    <w:p w14:paraId="2C0BD0F9" w14:textId="77777777" w:rsidR="005C5250" w:rsidRPr="0070578A" w:rsidRDefault="005C5250" w:rsidP="009F17A5">
      <w:pPr>
        <w:jc w:val="center"/>
        <w:rPr>
          <w:b/>
          <w:color w:val="000000"/>
          <w:sz w:val="28"/>
          <w:szCs w:val="28"/>
        </w:rPr>
      </w:pPr>
    </w:p>
    <w:p w14:paraId="6DDEFE4D" w14:textId="1484BE69" w:rsidR="00962B10" w:rsidRDefault="00962B10" w:rsidP="00250E5A">
      <w:pPr>
        <w:spacing w:after="120"/>
        <w:jc w:val="center"/>
        <w:rPr>
          <w:b/>
          <w:color w:val="000000"/>
          <w:sz w:val="32"/>
          <w:szCs w:val="32"/>
          <w:u w:val="single"/>
        </w:rPr>
      </w:pPr>
      <w:r w:rsidRPr="00CA7ADA">
        <w:rPr>
          <w:b/>
          <w:color w:val="000000"/>
          <w:sz w:val="32"/>
          <w:szCs w:val="32"/>
          <w:u w:val="single"/>
        </w:rPr>
        <w:t>ATA</w:t>
      </w:r>
      <w:r w:rsidRPr="00CA7ADA">
        <w:rPr>
          <w:b/>
          <w:color w:val="000000"/>
          <w:sz w:val="32"/>
          <w:szCs w:val="32"/>
        </w:rPr>
        <w:t xml:space="preserve"> </w:t>
      </w:r>
      <w:r w:rsidRPr="00CA7ADA">
        <w:rPr>
          <w:b/>
          <w:color w:val="000000"/>
          <w:sz w:val="32"/>
          <w:szCs w:val="32"/>
          <w:u w:val="single"/>
        </w:rPr>
        <w:t>DE</w:t>
      </w:r>
      <w:r w:rsidRPr="00CA7ADA">
        <w:rPr>
          <w:b/>
          <w:color w:val="000000"/>
          <w:sz w:val="32"/>
          <w:szCs w:val="32"/>
        </w:rPr>
        <w:t xml:space="preserve"> </w:t>
      </w:r>
      <w:r w:rsidRPr="00CA7ADA">
        <w:rPr>
          <w:b/>
          <w:color w:val="000000"/>
          <w:sz w:val="32"/>
          <w:szCs w:val="32"/>
          <w:u w:val="single"/>
        </w:rPr>
        <w:t>DEFESA</w:t>
      </w:r>
    </w:p>
    <w:p w14:paraId="0B1EC8B5" w14:textId="58E6ACEC" w:rsidR="00B219A8" w:rsidRPr="00E206EB" w:rsidRDefault="009D2DA0" w:rsidP="009F17A5">
      <w:pPr>
        <w:jc w:val="center"/>
        <w:rPr>
          <w:b/>
          <w:color w:val="000000"/>
          <w:szCs w:val="24"/>
        </w:rPr>
      </w:pPr>
      <w:r w:rsidRPr="00E206EB">
        <w:rPr>
          <w:b/>
          <w:color w:val="000000"/>
          <w:szCs w:val="24"/>
        </w:rPr>
        <w:t>Período letivo</w:t>
      </w:r>
      <w:r w:rsidR="00E206EB" w:rsidRPr="00E206EB">
        <w:rPr>
          <w:b/>
          <w:color w:val="000000"/>
          <w:szCs w:val="24"/>
        </w:rPr>
        <w:t>:</w:t>
      </w:r>
      <w:r w:rsidRPr="00E206EB">
        <w:rPr>
          <w:b/>
          <w:color w:val="000000"/>
          <w:szCs w:val="24"/>
        </w:rPr>
        <w:t xml:space="preserve"> _______</w:t>
      </w:r>
    </w:p>
    <w:p w14:paraId="7B433FEA" w14:textId="77777777" w:rsidR="009D2DA0" w:rsidRDefault="009D2DA0" w:rsidP="009F17A5">
      <w:pPr>
        <w:jc w:val="center"/>
        <w:rPr>
          <w:b/>
          <w:color w:val="000000"/>
          <w:sz w:val="28"/>
          <w:szCs w:val="28"/>
        </w:rPr>
      </w:pPr>
    </w:p>
    <w:p w14:paraId="5B1C75C5" w14:textId="083839AF" w:rsidR="00962B10" w:rsidRPr="006D2D1E" w:rsidRDefault="00462F41" w:rsidP="009F17A5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Com base na </w:t>
      </w:r>
      <w:r w:rsidR="007D0EC5" w:rsidRPr="006D2D1E">
        <w:rPr>
          <w:b/>
          <w:color w:val="000000"/>
          <w:sz w:val="28"/>
          <w:szCs w:val="28"/>
        </w:rPr>
        <w:t xml:space="preserve">Resolução </w:t>
      </w:r>
      <w:r w:rsidR="006D2D1E" w:rsidRPr="006D2D1E">
        <w:rPr>
          <w:b/>
          <w:color w:val="000000"/>
          <w:sz w:val="28"/>
          <w:szCs w:val="28"/>
        </w:rPr>
        <w:t>T</w:t>
      </w:r>
      <w:r>
        <w:rPr>
          <w:b/>
          <w:color w:val="000000"/>
          <w:sz w:val="28"/>
          <w:szCs w:val="28"/>
        </w:rPr>
        <w:t>CE</w:t>
      </w:r>
      <w:r w:rsidR="006D2D1E" w:rsidRPr="006D2D1E">
        <w:rPr>
          <w:b/>
          <w:color w:val="000000"/>
          <w:sz w:val="28"/>
          <w:szCs w:val="28"/>
        </w:rPr>
        <w:t xml:space="preserve"> </w:t>
      </w:r>
      <w:r w:rsidR="006D2D1E">
        <w:rPr>
          <w:b/>
          <w:color w:val="000000"/>
          <w:sz w:val="28"/>
          <w:szCs w:val="28"/>
        </w:rPr>
        <w:t>nº 1</w:t>
      </w:r>
      <w:r>
        <w:rPr>
          <w:b/>
          <w:color w:val="000000"/>
          <w:sz w:val="28"/>
          <w:szCs w:val="28"/>
        </w:rPr>
        <w:t xml:space="preserve">5, de 29 de novembro de </w:t>
      </w:r>
      <w:r w:rsidR="006D2D1E">
        <w:rPr>
          <w:b/>
          <w:color w:val="000000"/>
          <w:sz w:val="28"/>
          <w:szCs w:val="28"/>
        </w:rPr>
        <w:t>2022 – Anexo C</w:t>
      </w:r>
    </w:p>
    <w:p w14:paraId="1E26B20B" w14:textId="77777777" w:rsidR="009F17A5" w:rsidRPr="00CA7ADA" w:rsidRDefault="009F17A5" w:rsidP="009F17A5">
      <w:pPr>
        <w:jc w:val="center"/>
        <w:rPr>
          <w:b/>
          <w:color w:val="000000"/>
          <w:sz w:val="12"/>
          <w:szCs w:val="12"/>
        </w:rPr>
      </w:pPr>
    </w:p>
    <w:p w14:paraId="5AA95350" w14:textId="7C36A787" w:rsidR="00444930" w:rsidRDefault="002A04BB" w:rsidP="0061575E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 w:rsidRPr="00E22654">
        <w:rPr>
          <w:bCs/>
          <w:color w:val="000000"/>
          <w:sz w:val="24"/>
          <w:szCs w:val="24"/>
        </w:rPr>
        <w:t xml:space="preserve">No dia </w:t>
      </w:r>
      <w:r w:rsidR="00962B10">
        <w:rPr>
          <w:bCs/>
          <w:color w:val="000000"/>
          <w:sz w:val="24"/>
          <w:szCs w:val="24"/>
        </w:rPr>
        <w:t>___</w:t>
      </w:r>
      <w:r w:rsidR="00335A6B">
        <w:rPr>
          <w:bCs/>
          <w:color w:val="000000"/>
          <w:sz w:val="24"/>
          <w:szCs w:val="24"/>
        </w:rPr>
        <w:t xml:space="preserve"> de </w:t>
      </w:r>
      <w:r w:rsidR="00962B10">
        <w:rPr>
          <w:bCs/>
          <w:color w:val="000000"/>
          <w:sz w:val="24"/>
          <w:szCs w:val="24"/>
        </w:rPr>
        <w:t>________</w:t>
      </w:r>
      <w:r w:rsidR="00335A6B">
        <w:rPr>
          <w:bCs/>
          <w:color w:val="000000"/>
          <w:sz w:val="24"/>
          <w:szCs w:val="24"/>
        </w:rPr>
        <w:t xml:space="preserve">de </w:t>
      </w:r>
      <w:r w:rsidR="00962B10">
        <w:rPr>
          <w:bCs/>
          <w:color w:val="000000"/>
          <w:sz w:val="24"/>
          <w:szCs w:val="24"/>
        </w:rPr>
        <w:t>__</w:t>
      </w:r>
      <w:r w:rsidR="00DC7786">
        <w:rPr>
          <w:bCs/>
          <w:color w:val="000000"/>
          <w:sz w:val="24"/>
          <w:szCs w:val="24"/>
        </w:rPr>
        <w:t>_</w:t>
      </w:r>
      <w:r w:rsidR="00962B10">
        <w:rPr>
          <w:bCs/>
          <w:color w:val="000000"/>
          <w:sz w:val="24"/>
          <w:szCs w:val="24"/>
        </w:rPr>
        <w:t>__</w:t>
      </w:r>
      <w:r w:rsidR="00335A6B">
        <w:rPr>
          <w:bCs/>
          <w:color w:val="000000"/>
          <w:sz w:val="24"/>
          <w:szCs w:val="24"/>
        </w:rPr>
        <w:t>,</w:t>
      </w:r>
      <w:r w:rsidRPr="00E22654">
        <w:rPr>
          <w:bCs/>
          <w:color w:val="000000"/>
          <w:sz w:val="24"/>
          <w:szCs w:val="24"/>
        </w:rPr>
        <w:t xml:space="preserve"> às </w:t>
      </w:r>
      <w:r w:rsidR="00962B10">
        <w:rPr>
          <w:bCs/>
          <w:color w:val="000000"/>
          <w:sz w:val="24"/>
          <w:szCs w:val="24"/>
        </w:rPr>
        <w:t>___</w:t>
      </w:r>
      <w:r w:rsidRPr="00E22654">
        <w:rPr>
          <w:bCs/>
          <w:color w:val="000000"/>
          <w:sz w:val="24"/>
          <w:szCs w:val="24"/>
        </w:rPr>
        <w:t xml:space="preserve"> h</w:t>
      </w:r>
      <w:r w:rsidR="00F94122">
        <w:rPr>
          <w:bCs/>
          <w:color w:val="000000"/>
          <w:sz w:val="24"/>
          <w:szCs w:val="24"/>
        </w:rPr>
        <w:t>oras</w:t>
      </w:r>
      <w:r w:rsidR="00877E97">
        <w:rPr>
          <w:bCs/>
          <w:color w:val="000000"/>
          <w:sz w:val="24"/>
          <w:szCs w:val="24"/>
        </w:rPr>
        <w:t xml:space="preserve"> e _______ minutos</w:t>
      </w:r>
      <w:r w:rsidRPr="00E22654">
        <w:rPr>
          <w:bCs/>
          <w:color w:val="000000"/>
          <w:sz w:val="24"/>
          <w:szCs w:val="24"/>
        </w:rPr>
        <w:t xml:space="preserve">, </w:t>
      </w:r>
      <w:r w:rsidR="00D957CA">
        <w:rPr>
          <w:bCs/>
          <w:color w:val="000000"/>
          <w:sz w:val="24"/>
          <w:szCs w:val="24"/>
        </w:rPr>
        <w:t>o(</w:t>
      </w:r>
      <w:r w:rsidRPr="00E22654">
        <w:rPr>
          <w:bCs/>
          <w:color w:val="000000"/>
          <w:sz w:val="24"/>
          <w:szCs w:val="24"/>
        </w:rPr>
        <w:t>a</w:t>
      </w:r>
      <w:r w:rsidR="00D957CA">
        <w:rPr>
          <w:bCs/>
          <w:color w:val="000000"/>
          <w:sz w:val="24"/>
          <w:szCs w:val="24"/>
        </w:rPr>
        <w:t>)</w:t>
      </w:r>
      <w:r w:rsidRPr="00E22654">
        <w:rPr>
          <w:bCs/>
          <w:color w:val="000000"/>
          <w:sz w:val="24"/>
          <w:szCs w:val="24"/>
        </w:rPr>
        <w:t xml:space="preserve"> alun</w:t>
      </w:r>
      <w:r w:rsidR="00D957CA">
        <w:rPr>
          <w:bCs/>
          <w:color w:val="000000"/>
          <w:sz w:val="24"/>
          <w:szCs w:val="24"/>
        </w:rPr>
        <w:t>o(</w:t>
      </w:r>
      <w:r w:rsidRPr="00E22654">
        <w:rPr>
          <w:bCs/>
          <w:color w:val="000000"/>
          <w:sz w:val="24"/>
          <w:szCs w:val="24"/>
        </w:rPr>
        <w:t>a</w:t>
      </w:r>
      <w:r w:rsidR="00D957CA">
        <w:rPr>
          <w:bCs/>
          <w:color w:val="000000"/>
          <w:sz w:val="24"/>
          <w:szCs w:val="24"/>
        </w:rPr>
        <w:t>) ___________________________</w:t>
      </w:r>
      <w:r w:rsidRPr="00E22654">
        <w:rPr>
          <w:bCs/>
          <w:color w:val="000000"/>
          <w:sz w:val="24"/>
          <w:szCs w:val="24"/>
        </w:rPr>
        <w:t xml:space="preserve">, matrícula UFF </w:t>
      </w:r>
      <w:r w:rsidR="00D957CA">
        <w:rPr>
          <w:bCs/>
          <w:color w:val="000000"/>
          <w:sz w:val="24"/>
          <w:szCs w:val="24"/>
        </w:rPr>
        <w:t>__________</w:t>
      </w:r>
      <w:r w:rsidRPr="00E22654">
        <w:rPr>
          <w:bCs/>
          <w:color w:val="000000"/>
          <w:sz w:val="24"/>
          <w:szCs w:val="24"/>
        </w:rPr>
        <w:t>, defendeu o Trabalho de Conclusão de Curso</w:t>
      </w:r>
      <w:r w:rsidR="00462F41">
        <w:rPr>
          <w:bCs/>
          <w:color w:val="000000"/>
          <w:sz w:val="24"/>
          <w:szCs w:val="24"/>
        </w:rPr>
        <w:t>, intitulado</w:t>
      </w:r>
      <w:r w:rsidRPr="00E22654">
        <w:rPr>
          <w:bCs/>
          <w:color w:val="000000"/>
          <w:sz w:val="24"/>
          <w:szCs w:val="24"/>
        </w:rPr>
        <w:t xml:space="preserve"> </w:t>
      </w:r>
      <w:r w:rsidR="00941944">
        <w:rPr>
          <w:bCs/>
          <w:color w:val="000000"/>
          <w:sz w:val="24"/>
          <w:szCs w:val="24"/>
        </w:rPr>
        <w:t>“</w:t>
      </w:r>
      <w:r w:rsidR="00637534">
        <w:rPr>
          <w:bCs/>
          <w:color w:val="000000"/>
          <w:sz w:val="24"/>
          <w:szCs w:val="24"/>
        </w:rPr>
        <w:t>___________________</w:t>
      </w:r>
      <w:r w:rsidR="00941944">
        <w:rPr>
          <w:bCs/>
          <w:color w:val="000000"/>
          <w:sz w:val="24"/>
          <w:szCs w:val="24"/>
        </w:rPr>
        <w:t>”,</w:t>
      </w:r>
      <w:r w:rsidR="00637534">
        <w:rPr>
          <w:bCs/>
          <w:color w:val="000000"/>
          <w:sz w:val="24"/>
          <w:szCs w:val="24"/>
        </w:rPr>
        <w:t xml:space="preserve"> </w:t>
      </w:r>
      <w:r w:rsidR="00A80BB4">
        <w:rPr>
          <w:bCs/>
          <w:color w:val="000000"/>
          <w:sz w:val="24"/>
          <w:szCs w:val="24"/>
        </w:rPr>
        <w:t>como parte dos requisitos necessários para obtenção do grau de Engenheiro(a) Civil,</w:t>
      </w:r>
      <w:r w:rsidR="00A80BB4" w:rsidRPr="00E22654">
        <w:rPr>
          <w:bCs/>
          <w:color w:val="000000"/>
          <w:sz w:val="24"/>
          <w:szCs w:val="24"/>
        </w:rPr>
        <w:t xml:space="preserve"> </w:t>
      </w:r>
      <w:r w:rsidR="000D15D1">
        <w:rPr>
          <w:bCs/>
          <w:color w:val="000000"/>
          <w:sz w:val="24"/>
          <w:szCs w:val="24"/>
        </w:rPr>
        <w:t xml:space="preserve">obtendo </w:t>
      </w:r>
      <w:r w:rsidR="00710C47">
        <w:rPr>
          <w:bCs/>
          <w:color w:val="000000"/>
          <w:sz w:val="24"/>
          <w:szCs w:val="24"/>
        </w:rPr>
        <w:t>NOTA FINAL</w:t>
      </w:r>
      <w:r w:rsidR="000D15D1">
        <w:rPr>
          <w:bCs/>
          <w:color w:val="000000"/>
          <w:sz w:val="24"/>
          <w:szCs w:val="24"/>
        </w:rPr>
        <w:t xml:space="preserve"> ______, </w:t>
      </w:r>
      <w:r w:rsidR="000D364D">
        <w:rPr>
          <w:bCs/>
          <w:color w:val="000000"/>
          <w:sz w:val="24"/>
          <w:szCs w:val="24"/>
        </w:rPr>
        <w:t>sendo o</w:t>
      </w:r>
      <w:r w:rsidR="00462F41">
        <w:rPr>
          <w:bCs/>
          <w:color w:val="000000"/>
          <w:sz w:val="24"/>
          <w:szCs w:val="24"/>
        </w:rPr>
        <w:t>(a)</w:t>
      </w:r>
      <w:r w:rsidR="000D364D">
        <w:rPr>
          <w:bCs/>
          <w:color w:val="000000"/>
          <w:sz w:val="24"/>
          <w:szCs w:val="24"/>
        </w:rPr>
        <w:t xml:space="preserve"> aluno</w:t>
      </w:r>
      <w:r w:rsidR="00462F41">
        <w:rPr>
          <w:bCs/>
          <w:color w:val="000000"/>
          <w:sz w:val="24"/>
          <w:szCs w:val="24"/>
        </w:rPr>
        <w:t>(a)</w:t>
      </w:r>
      <w:r w:rsidR="000D364D">
        <w:rPr>
          <w:bCs/>
          <w:color w:val="000000"/>
          <w:sz w:val="24"/>
          <w:szCs w:val="24"/>
        </w:rPr>
        <w:t xml:space="preserve"> considerado</w:t>
      </w:r>
      <w:r w:rsidR="00462F41">
        <w:rPr>
          <w:bCs/>
          <w:color w:val="000000"/>
          <w:sz w:val="24"/>
          <w:szCs w:val="24"/>
        </w:rPr>
        <w:t>(a)</w:t>
      </w:r>
      <w:r w:rsidR="00444930">
        <w:rPr>
          <w:bCs/>
          <w:color w:val="000000"/>
          <w:sz w:val="24"/>
          <w:szCs w:val="24"/>
        </w:rPr>
        <w:t>:</w:t>
      </w:r>
      <w:r w:rsidR="000D364D">
        <w:rPr>
          <w:bCs/>
          <w:color w:val="000000"/>
          <w:sz w:val="24"/>
          <w:szCs w:val="24"/>
        </w:rPr>
        <w:t xml:space="preserve"> </w:t>
      </w:r>
    </w:p>
    <w:p w14:paraId="7B4F061E" w14:textId="716DA5FF" w:rsidR="000D15D1" w:rsidRDefault="00000000" w:rsidP="000D15D1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sdt>
        <w:sdtPr>
          <w:rPr>
            <w:bCs/>
            <w:color w:val="000000"/>
            <w:sz w:val="24"/>
            <w:szCs w:val="24"/>
          </w:rPr>
          <w:id w:val="-103095656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D15D1">
            <w:rPr>
              <w:rFonts w:ascii="MS Gothic" w:eastAsia="MS Gothic" w:hAnsi="MS Gothic" w:hint="eastAsia"/>
              <w:bCs/>
              <w:color w:val="000000"/>
              <w:sz w:val="24"/>
              <w:szCs w:val="24"/>
            </w:rPr>
            <w:t>☐</w:t>
          </w:r>
        </w:sdtContent>
      </w:sdt>
      <w:r w:rsidR="000D15D1">
        <w:rPr>
          <w:bCs/>
          <w:color w:val="000000"/>
          <w:sz w:val="24"/>
          <w:szCs w:val="24"/>
        </w:rPr>
        <w:t xml:space="preserve"> APROVADO; </w:t>
      </w:r>
    </w:p>
    <w:p w14:paraId="3DE1A9FC" w14:textId="5358C5FA" w:rsidR="008D322F" w:rsidRDefault="00000000" w:rsidP="008D322F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sdt>
        <w:sdtPr>
          <w:rPr>
            <w:bCs/>
            <w:color w:val="000000"/>
            <w:sz w:val="24"/>
            <w:szCs w:val="24"/>
          </w:rPr>
          <w:id w:val="60716145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D15D1">
            <w:rPr>
              <w:rFonts w:ascii="MS Gothic" w:eastAsia="MS Gothic" w:hAnsi="MS Gothic" w:hint="eastAsia"/>
              <w:bCs/>
              <w:color w:val="000000"/>
              <w:sz w:val="24"/>
              <w:szCs w:val="24"/>
            </w:rPr>
            <w:t>☐</w:t>
          </w:r>
        </w:sdtContent>
      </w:sdt>
      <w:r w:rsidR="00444930">
        <w:rPr>
          <w:bCs/>
          <w:color w:val="000000"/>
          <w:sz w:val="24"/>
          <w:szCs w:val="24"/>
        </w:rPr>
        <w:t xml:space="preserve"> </w:t>
      </w:r>
      <w:r w:rsidR="000D15D1">
        <w:rPr>
          <w:bCs/>
          <w:color w:val="000000"/>
          <w:sz w:val="24"/>
          <w:szCs w:val="24"/>
        </w:rPr>
        <w:t>REPROVADO;</w:t>
      </w:r>
    </w:p>
    <w:p w14:paraId="04C9B1D0" w14:textId="29F105EA" w:rsidR="00854F54" w:rsidRDefault="00462F41" w:rsidP="00462F41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A defesa foi realizada </w:t>
      </w:r>
      <w:r w:rsidR="00854F54">
        <w:rPr>
          <w:bCs/>
          <w:color w:val="000000"/>
          <w:sz w:val="24"/>
          <w:szCs w:val="24"/>
        </w:rPr>
        <w:t>de forma:</w:t>
      </w:r>
    </w:p>
    <w:p w14:paraId="3577B4F0" w14:textId="3DFC9C7C" w:rsidR="00854F54" w:rsidRDefault="00000000" w:rsidP="00462F41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sdt>
        <w:sdtPr>
          <w:rPr>
            <w:bCs/>
            <w:color w:val="000000"/>
            <w:sz w:val="24"/>
            <w:szCs w:val="24"/>
          </w:rPr>
          <w:id w:val="-91647483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6A3127">
            <w:rPr>
              <w:rFonts w:ascii="MS Gothic" w:eastAsia="MS Gothic" w:hAnsi="MS Gothic" w:hint="eastAsia"/>
              <w:bCs/>
              <w:color w:val="000000"/>
              <w:sz w:val="24"/>
              <w:szCs w:val="24"/>
            </w:rPr>
            <w:t>☐</w:t>
          </w:r>
        </w:sdtContent>
      </w:sdt>
      <w:r w:rsidR="00854F54">
        <w:rPr>
          <w:bCs/>
          <w:color w:val="000000"/>
          <w:sz w:val="24"/>
          <w:szCs w:val="24"/>
        </w:rPr>
        <w:t xml:space="preserve"> Presencial, no endereço: _________________________</w:t>
      </w:r>
    </w:p>
    <w:p w14:paraId="50ECE9F0" w14:textId="6572FBC6" w:rsidR="008A6DF0" w:rsidRDefault="00000000" w:rsidP="00BF302A">
      <w:pPr>
        <w:pStyle w:val="Corpodetexto3"/>
        <w:jc w:val="both"/>
        <w:rPr>
          <w:bCs/>
          <w:color w:val="000000"/>
          <w:sz w:val="24"/>
          <w:szCs w:val="24"/>
        </w:rPr>
      </w:pPr>
      <w:sdt>
        <w:sdtPr>
          <w:rPr>
            <w:bCs/>
            <w:color w:val="000000"/>
            <w:sz w:val="24"/>
            <w:szCs w:val="24"/>
          </w:rPr>
          <w:id w:val="-36836777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016AAD">
            <w:rPr>
              <w:rFonts w:ascii="MS Gothic" w:eastAsia="MS Gothic" w:hAnsi="MS Gothic" w:hint="eastAsia"/>
              <w:bCs/>
              <w:color w:val="000000"/>
              <w:sz w:val="24"/>
              <w:szCs w:val="24"/>
            </w:rPr>
            <w:t>☐</w:t>
          </w:r>
        </w:sdtContent>
      </w:sdt>
      <w:r w:rsidR="00854F54">
        <w:rPr>
          <w:bCs/>
          <w:color w:val="000000"/>
          <w:sz w:val="24"/>
          <w:szCs w:val="24"/>
        </w:rPr>
        <w:t xml:space="preserve"> Por</w:t>
      </w:r>
      <w:r w:rsidR="00462F41">
        <w:rPr>
          <w:bCs/>
          <w:color w:val="000000"/>
          <w:sz w:val="24"/>
          <w:szCs w:val="24"/>
        </w:rPr>
        <w:t xml:space="preserve"> </w:t>
      </w:r>
      <w:r w:rsidR="00CF7CDF" w:rsidRPr="00CF7CDF">
        <w:rPr>
          <w:bCs/>
          <w:color w:val="000000"/>
          <w:sz w:val="24"/>
          <w:szCs w:val="24"/>
        </w:rPr>
        <w:t>videoconferência</w:t>
      </w:r>
      <w:r w:rsidR="00462F41">
        <w:rPr>
          <w:bCs/>
          <w:color w:val="000000"/>
          <w:sz w:val="24"/>
          <w:szCs w:val="24"/>
        </w:rPr>
        <w:t xml:space="preserve">, no endereço </w:t>
      </w:r>
      <w:r w:rsidR="00D62F56">
        <w:rPr>
          <w:bCs/>
          <w:color w:val="000000"/>
          <w:sz w:val="24"/>
          <w:szCs w:val="24"/>
        </w:rPr>
        <w:t>eletr</w:t>
      </w:r>
      <w:r w:rsidR="00854F54">
        <w:rPr>
          <w:bCs/>
          <w:color w:val="000000"/>
          <w:sz w:val="24"/>
          <w:szCs w:val="24"/>
        </w:rPr>
        <w:t>ônico _________________________, com a concordância da banca examinadora.</w:t>
      </w:r>
    </w:p>
    <w:p w14:paraId="4543CF22" w14:textId="77777777" w:rsidR="004328F4" w:rsidRPr="00BF302A" w:rsidRDefault="004328F4" w:rsidP="009F17A5">
      <w:pPr>
        <w:pStyle w:val="Corpodetexto3"/>
        <w:rPr>
          <w:b/>
          <w:color w:val="000000"/>
          <w:sz w:val="20"/>
          <w:szCs w:val="20"/>
        </w:rPr>
      </w:pPr>
    </w:p>
    <w:p w14:paraId="27D7AFB0" w14:textId="7609DA7C" w:rsidR="00533016" w:rsidRDefault="00CC6847" w:rsidP="009F17A5">
      <w:pPr>
        <w:pStyle w:val="Corpodetexto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BANCA EXAMINADORA</w:t>
      </w:r>
      <w:r w:rsidR="00533016">
        <w:rPr>
          <w:b/>
          <w:color w:val="000000"/>
          <w:sz w:val="24"/>
          <w:szCs w:val="24"/>
        </w:rPr>
        <w:t>:</w:t>
      </w:r>
    </w:p>
    <w:tbl>
      <w:tblPr>
        <w:tblStyle w:val="Tabelacomgrade"/>
        <w:tblW w:w="0" w:type="auto"/>
        <w:tblInd w:w="137" w:type="dxa"/>
        <w:tblLook w:val="04A0" w:firstRow="1" w:lastRow="0" w:firstColumn="1" w:lastColumn="0" w:noHBand="0" w:noVBand="1"/>
      </w:tblPr>
      <w:tblGrid>
        <w:gridCol w:w="5812"/>
        <w:gridCol w:w="3338"/>
      </w:tblGrid>
      <w:tr w:rsidR="004C432F" w14:paraId="783FF517" w14:textId="77777777" w:rsidTr="00EE40B1">
        <w:tc>
          <w:tcPr>
            <w:tcW w:w="5812" w:type="dxa"/>
            <w:vAlign w:val="center"/>
          </w:tcPr>
          <w:p w14:paraId="06791CEA" w14:textId="0EE65ED1" w:rsidR="004C432F" w:rsidRDefault="004C432F" w:rsidP="0073353E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3338" w:type="dxa"/>
            <w:vAlign w:val="center"/>
          </w:tcPr>
          <w:p w14:paraId="6F5703F6" w14:textId="36D03225" w:rsidR="004C432F" w:rsidRDefault="004C432F" w:rsidP="0073353E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Assinatura</w:t>
            </w:r>
          </w:p>
        </w:tc>
      </w:tr>
      <w:tr w:rsidR="006716CC" w14:paraId="7A86C90C" w14:textId="77777777" w:rsidTr="00EE40B1">
        <w:trPr>
          <w:trHeight w:val="590"/>
        </w:trPr>
        <w:tc>
          <w:tcPr>
            <w:tcW w:w="5812" w:type="dxa"/>
            <w:vAlign w:val="center"/>
          </w:tcPr>
          <w:p w14:paraId="1C9E8C1E" w14:textId="052FB6D6" w:rsidR="006716CC" w:rsidRPr="004C432F" w:rsidRDefault="00B65E45" w:rsidP="004C432F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  <w:r w:rsidRPr="004C432F">
              <w:rPr>
                <w:bCs/>
                <w:color w:val="000000"/>
                <w:sz w:val="24"/>
                <w:szCs w:val="24"/>
              </w:rPr>
              <w:t xml:space="preserve">Prof. ________________ </w:t>
            </w:r>
            <w:r w:rsidR="004C432F" w:rsidRPr="004C432F">
              <w:rPr>
                <w:bCs/>
                <w:color w:val="000000"/>
                <w:sz w:val="24"/>
                <w:szCs w:val="24"/>
              </w:rPr>
              <w:t>(</w:t>
            </w:r>
            <w:r w:rsidRPr="004C432F">
              <w:rPr>
                <w:bCs/>
                <w:color w:val="000000"/>
                <w:sz w:val="24"/>
                <w:szCs w:val="24"/>
              </w:rPr>
              <w:t>Orientador</w:t>
            </w:r>
            <w:r w:rsidR="004C432F" w:rsidRPr="004C432F">
              <w:rPr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8" w:type="dxa"/>
            <w:vAlign w:val="center"/>
          </w:tcPr>
          <w:p w14:paraId="3FCC862F" w14:textId="77777777" w:rsidR="006716CC" w:rsidRDefault="006716CC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  <w:p w14:paraId="097221C9" w14:textId="77777777" w:rsidR="0070578A" w:rsidRPr="004C432F" w:rsidRDefault="0070578A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  <w:tr w:rsidR="006716CC" w14:paraId="6AF48FA4" w14:textId="77777777" w:rsidTr="00EE40B1">
        <w:trPr>
          <w:trHeight w:val="556"/>
        </w:trPr>
        <w:tc>
          <w:tcPr>
            <w:tcW w:w="5812" w:type="dxa"/>
            <w:vAlign w:val="center"/>
          </w:tcPr>
          <w:p w14:paraId="1FDBD7EF" w14:textId="5284F325" w:rsidR="006716CC" w:rsidRPr="004C432F" w:rsidRDefault="004C432F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  <w:r w:rsidRPr="004C432F">
              <w:rPr>
                <w:bCs/>
                <w:color w:val="000000"/>
                <w:sz w:val="24"/>
                <w:szCs w:val="24"/>
              </w:rPr>
              <w:t>Pr</w:t>
            </w:r>
            <w:r>
              <w:rPr>
                <w:bCs/>
                <w:color w:val="000000"/>
                <w:sz w:val="24"/>
                <w:szCs w:val="24"/>
              </w:rPr>
              <w:t>of. _________________ (Coorien</w:t>
            </w:r>
            <w:r w:rsidR="00A1306E">
              <w:rPr>
                <w:bCs/>
                <w:color w:val="000000"/>
                <w:sz w:val="24"/>
                <w:szCs w:val="24"/>
              </w:rPr>
              <w:t>tador)</w:t>
            </w:r>
          </w:p>
        </w:tc>
        <w:tc>
          <w:tcPr>
            <w:tcW w:w="3338" w:type="dxa"/>
            <w:vAlign w:val="center"/>
          </w:tcPr>
          <w:p w14:paraId="75F8AA59" w14:textId="77777777" w:rsidR="006716CC" w:rsidRDefault="006716CC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  <w:p w14:paraId="4FF7A7FE" w14:textId="77777777" w:rsidR="0070578A" w:rsidRPr="004C432F" w:rsidRDefault="0070578A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  <w:tr w:rsidR="006716CC" w14:paraId="5399CE3C" w14:textId="77777777" w:rsidTr="00EE40B1">
        <w:trPr>
          <w:trHeight w:val="564"/>
        </w:trPr>
        <w:tc>
          <w:tcPr>
            <w:tcW w:w="5812" w:type="dxa"/>
            <w:vAlign w:val="center"/>
          </w:tcPr>
          <w:p w14:paraId="433774A6" w14:textId="3BB8382D" w:rsidR="006716CC" w:rsidRPr="004C432F" w:rsidRDefault="00EE5580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Prof. ________________________</w:t>
            </w:r>
          </w:p>
        </w:tc>
        <w:tc>
          <w:tcPr>
            <w:tcW w:w="3338" w:type="dxa"/>
            <w:vAlign w:val="center"/>
          </w:tcPr>
          <w:p w14:paraId="68868DE5" w14:textId="77777777" w:rsidR="006716CC" w:rsidRDefault="006716CC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  <w:p w14:paraId="4182D7B3" w14:textId="77777777" w:rsidR="0070578A" w:rsidRPr="004C432F" w:rsidRDefault="0070578A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  <w:tr w:rsidR="006716CC" w14:paraId="58A4342C" w14:textId="77777777" w:rsidTr="00EE40B1">
        <w:trPr>
          <w:trHeight w:val="558"/>
        </w:trPr>
        <w:tc>
          <w:tcPr>
            <w:tcW w:w="5812" w:type="dxa"/>
            <w:vAlign w:val="center"/>
          </w:tcPr>
          <w:p w14:paraId="4E89B654" w14:textId="0556E347" w:rsidR="006716CC" w:rsidRPr="004C432F" w:rsidRDefault="00EE5580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Prof. ________________________</w:t>
            </w:r>
          </w:p>
        </w:tc>
        <w:tc>
          <w:tcPr>
            <w:tcW w:w="3338" w:type="dxa"/>
            <w:vAlign w:val="center"/>
          </w:tcPr>
          <w:p w14:paraId="173EEDD9" w14:textId="77777777" w:rsidR="006716CC" w:rsidRDefault="006716CC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  <w:p w14:paraId="142488E3" w14:textId="77777777" w:rsidR="0070578A" w:rsidRPr="004C432F" w:rsidRDefault="0070578A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</w:tbl>
    <w:p w14:paraId="692328FD" w14:textId="77777777" w:rsidR="00BF302A" w:rsidRPr="00BF302A" w:rsidRDefault="00BF302A" w:rsidP="00462F41">
      <w:pPr>
        <w:jc w:val="center"/>
        <w:rPr>
          <w:b/>
          <w:color w:val="000000"/>
          <w:sz w:val="20"/>
          <w:lang w:eastAsia="en-US"/>
        </w:rPr>
      </w:pPr>
    </w:p>
    <w:p w14:paraId="38630F52" w14:textId="236B5EDE" w:rsidR="009F17A5" w:rsidRPr="00CA7ADA" w:rsidRDefault="004539CE" w:rsidP="00462F41">
      <w:pPr>
        <w:jc w:val="center"/>
        <w:rPr>
          <w:b/>
          <w:color w:val="000000"/>
          <w:sz w:val="28"/>
          <w:szCs w:val="28"/>
          <w:lang w:eastAsia="en-US"/>
        </w:rPr>
      </w:pPr>
      <w:r>
        <w:rPr>
          <w:b/>
          <w:color w:val="000000"/>
          <w:sz w:val="28"/>
          <w:szCs w:val="28"/>
          <w:lang w:eastAsia="en-US"/>
        </w:rPr>
        <w:t>Niterói, ___ de ______</w:t>
      </w:r>
      <w:r w:rsidR="00854F54">
        <w:rPr>
          <w:b/>
          <w:color w:val="000000"/>
          <w:sz w:val="28"/>
          <w:szCs w:val="28"/>
          <w:lang w:eastAsia="en-US"/>
        </w:rPr>
        <w:t>______</w:t>
      </w:r>
      <w:r>
        <w:rPr>
          <w:b/>
          <w:color w:val="000000"/>
          <w:sz w:val="28"/>
          <w:szCs w:val="28"/>
          <w:lang w:eastAsia="en-US"/>
        </w:rPr>
        <w:t xml:space="preserve">_ </w:t>
      </w:r>
      <w:proofErr w:type="spellStart"/>
      <w:r>
        <w:rPr>
          <w:b/>
          <w:color w:val="000000"/>
          <w:sz w:val="28"/>
          <w:szCs w:val="28"/>
          <w:lang w:eastAsia="en-US"/>
        </w:rPr>
        <w:t>de</w:t>
      </w:r>
      <w:proofErr w:type="spellEnd"/>
      <w:r>
        <w:rPr>
          <w:b/>
          <w:color w:val="000000"/>
          <w:sz w:val="28"/>
          <w:szCs w:val="28"/>
          <w:lang w:eastAsia="en-US"/>
        </w:rPr>
        <w:t xml:space="preserve"> _____.</w:t>
      </w:r>
    </w:p>
    <w:sectPr w:rsidR="009F17A5" w:rsidRPr="00CA7AD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758" w:right="1021" w:bottom="1077" w:left="1588" w:header="720" w:footer="993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6DE62" w14:textId="77777777" w:rsidR="00D039F5" w:rsidRDefault="00D039F5">
      <w:r>
        <w:separator/>
      </w:r>
    </w:p>
  </w:endnote>
  <w:endnote w:type="continuationSeparator" w:id="0">
    <w:p w14:paraId="74109FE0" w14:textId="77777777" w:rsidR="00D039F5" w:rsidRDefault="00D03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AFEA6" w14:textId="77777777" w:rsidR="00B52F1B" w:rsidRDefault="00B52F1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0C422" w14:textId="77777777" w:rsidR="00F5351A" w:rsidRDefault="00F5351A">
    <w:pPr>
      <w:pStyle w:val="Cabealho"/>
      <w:ind w:right="360"/>
      <w:rPr>
        <w:rFonts w:ascii="Comic Sans MS" w:hAnsi="Comic Sans MS" w:cs="Comic Sans MS"/>
        <w:color w:val="DDD9C3"/>
        <w:sz w:val="18"/>
        <w:szCs w:val="18"/>
        <w:lang w:val="pt-BR" w:eastAsia="en-US"/>
      </w:rPr>
    </w:pP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19486DC4" wp14:editId="0AA7B3ED">
              <wp:simplePos x="0" y="0"/>
              <wp:positionH relativeFrom="page">
                <wp:posOffset>6758940</wp:posOffset>
              </wp:positionH>
              <wp:positionV relativeFrom="paragraph">
                <wp:posOffset>635</wp:posOffset>
              </wp:positionV>
              <wp:extent cx="152400" cy="349885"/>
              <wp:effectExtent l="0" t="0" r="0" b="0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3498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0BD3B" w14:textId="77777777" w:rsidR="00F5351A" w:rsidRDefault="00F5351A">
                          <w:pPr>
                            <w:pStyle w:val="Rodap"/>
                          </w:pPr>
                        </w:p>
                        <w:p w14:paraId="6D684238" w14:textId="77777777" w:rsidR="00F5351A" w:rsidRDefault="00F5351A">
                          <w:pPr>
                            <w:pStyle w:val="Rodap"/>
                            <w:jc w:val="right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 xml:space="preserve"> PAGE 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>
                            <w:rPr>
                              <w:rStyle w:val="Nmerodepgina"/>
                              <w:noProof/>
                            </w:rPr>
                            <w:t>2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86DC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2.2pt;margin-top:.05pt;width:12pt;height:27.55pt;z-index: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" stroked="f">
              <v:fill opacity="0"/>
              <v:textbox inset="0,0,0,0">
                <w:txbxContent>
                  <w:p w14:paraId="2E00BD3B" w14:textId="77777777" w:rsidR="00F5351A" w:rsidRDefault="00F5351A">
                    <w:pPr>
                      <w:pStyle w:val="Rodap"/>
                    </w:pPr>
                  </w:p>
                  <w:p w14:paraId="6D684238" w14:textId="77777777" w:rsidR="00F5351A" w:rsidRDefault="00F5351A">
                    <w:pPr>
                      <w:pStyle w:val="Rodap"/>
                      <w:jc w:val="right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 xml:space="preserve"> PAGE 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>
                      <w:rPr>
                        <w:rStyle w:val="Nmerodepgina"/>
                        <w:noProof/>
                      </w:rPr>
                      <w:t>2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EAE35A8" wp14:editId="5C4D4E76">
              <wp:simplePos x="0" y="0"/>
              <wp:positionH relativeFrom="column">
                <wp:posOffset>-5080</wp:posOffset>
              </wp:positionH>
              <wp:positionV relativeFrom="paragraph">
                <wp:posOffset>133985</wp:posOffset>
              </wp:positionV>
              <wp:extent cx="5911215" cy="0"/>
              <wp:effectExtent l="0" t="0" r="0" b="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4CB4A8" id="Line 2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pt,10.55pt" to="465.0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" strokecolor="#c4bc96" strokeweight=".35mm">
              <v:stroke joinstyle="miter" endcap="square"/>
            </v:line>
          </w:pict>
        </mc:Fallback>
      </mc:AlternateContent>
    </w:r>
  </w:p>
  <w:p w14:paraId="1661120A" w14:textId="1814155B" w:rsidR="00F5351A" w:rsidRDefault="00F5351A">
    <w:pPr>
      <w:pStyle w:val="Cabealho"/>
    </w:pP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94967" w14:textId="77777777" w:rsidR="00B52F1B" w:rsidRDefault="00B52F1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E74C5" w14:textId="77777777" w:rsidR="00D039F5" w:rsidRDefault="00D039F5">
      <w:r>
        <w:separator/>
      </w:r>
    </w:p>
  </w:footnote>
  <w:footnote w:type="continuationSeparator" w:id="0">
    <w:p w14:paraId="34D58628" w14:textId="77777777" w:rsidR="00D039F5" w:rsidRDefault="00D039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F764C" w14:textId="77777777" w:rsidR="00B52F1B" w:rsidRDefault="00B52F1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31CFD" w14:textId="77777777" w:rsidR="00F5351A" w:rsidRDefault="00F5351A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59264" behindDoc="0" locked="0" layoutInCell="1" allowOverlap="1" wp14:anchorId="7B1BFC02" wp14:editId="7B9FE570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5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455" r="60208" b="63760"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054" t="8698" r="5072" b="10127"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7804"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A8A924" id="Group 4" o:spid="_x0000_s1026" style="position:absolute;margin-left:349.65pt;margin-top:5.2pt;width:115.65pt;height:25pt;z-index:251659264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4rJoKuauAgDmrgIAFQAAAGRycy9tZWRpYS9pbWFnZTIu&#10;anBlZ//Y/+AAEEpGSUYAAQEBASwBLAAA/9sAQwAHBQUGBQQHBgUGCAcHCAoRCwoJCQoVDxAMERgV&#10;GhkYFRgXGx4nIRsdJR0XGCIuIiUoKSssKxogLzMvKjInKisq/9sAQwEHCAgKCQoUCwsUKhwYHCoq&#10;KioqKioqKioqKioqKioqKioqKioqKioqKioqKioqKioqKioqKioqKioqKioqKioq/8AAEQgGSwh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I+sePvFsOuX0cXiP&#10;U0RLmRVVbpgAAxwOtU/+FheMP+hm1T/wKf8AxrL1z/kYdR/6+pf/AEM1Qr6eNOFloj5h1J33Z0f/&#10;AAsLxh/0M2qf+BT/AONH/CwvGH/Qzap/4FP/AI1zlFP2cOyF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1s+E/HXiq68UWkNz4h1KWJt+5HuWIO&#10;EY9M1wdbvgv/AJG+y/7af+i2qZ04cr0RUKk+Zaso65/yMOo/9fUv/oZqhV/XP+Rh1H/r6l/9DNUK&#10;0jsjOW7Ciii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t3wX/AMjfZf8AbT/0W1YVbvgv/kb7L/tp/wCi2qZ/CyofEijrn/Iw&#10;6j/19S/+hmqFX9c/5GHUf+vqX/0M1Qpx2QpbsKKKKY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3fBf/I32X/bT/0W1YVbvgv/&#10;AJG+y/7af+i2qZ/CyofEijrn/Iw6j/19S/8AoZqhV/XP+Rh1H/r6l/8AQzVCnHZCluwooopi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d8F/8jfZf9tP/AEW1YVbvgv8A5G+y/wC2n/otqmfwsqHxIo65/wAjDqP/AF9S/wDoZqhV&#10;/XP+Rh1H/r6l/wDQzVCnHZCluwooo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d8F/8AI32X/bT/ANFtWFW74L/5G+y/7af+&#10;i2qZ/CyofEijrn/Iw6j/ANfUv/oZqhV/XP8AkYdR/wCvqX/0M1Qpx2QpbsKKKKY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3f&#10;Bf8AyN9l/wBtP/RbVhVu+C/+Rvsv+2n/AKLapn8LKh8SKOuf8jDqP/X1L/6GaoVf1z/kYdR/6+pf&#10;/QzVCnHZCluwooop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d8F/8jfZf9tP/RbVhVu+C/8Akb7L/tp/6Lapn8LKh8SKOuf8&#10;jDqP/X1L/wChmqFX9c/5GHUf+vqX/wBDNUKcdkKW7Ciiim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t3wX/wAjfZf9tP8A0W1Y&#10;Vbvgv/kb7L/tp/6Lapn8LKh8SKOuf8jDqP8A19S/+hmqFX9c/wCRh1H/AK+pf/QzVCnHZCluwooo&#10;p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d8F/wDI32X/AG0/9FtWFW74L/5G+y/7af8AotqmfwsqHxIo65/yMOo/9fUv/oZq&#10;hV/XP+Rh1H/r6l/9DNUKcdkKW7Ciiim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t3wX/yN9l/20/9FtWFW74L/wCRvsv+2n/o&#10;tqmfwsqHxIo65/yMOo/9fUv/AKGaoVf1z/kYdR/6+pf/AEM1Qpx2QpbsKKKKY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3fBf&#10;/I32X/bT/wBFtWFW74L/AORvsv8Atp/6Lapn8LKh8SKOuf8AIw6j/wBfUv8A6GaoVf1z/kYdR/6+&#10;pf8A0M1Qpx2QpbsKKKKY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3fBf/ACN9l/20/wDRbVhVu+C/+Rvsv+2n/otqmfwsqHxI&#10;o65/yMOo/wDX1L/6GaoVf1z/AJGHUf8Ar6l/9DNUKcdkKW7Ciiim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t3wX/AMjfZf8A&#10;bT/0W1YVbvgv/kb7L/tp/wCi2qZ/CyofEijrn/Iw6j/19S/+hmqFX9c/5GHUf+vqX/0M1Qpx2Qpb&#10;sKKKKY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3fBf/I32X/bT/0W1YVbvgv/AJG+y/7af+i2qZ/CyofEijrn/Iw6j/19S/8A&#10;oZqhV/XP+Rh1H/r6l/8AQzVCnHZCluwooopi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d8F/8jfZf9tP/AEW1YVbvgv8A5G+y&#10;/wC2n/otqmfwsqHxIo65/wAjDqP/AF9S/wDoZqhV/XP+Rh1H/r6l/wDQzVCnHZCluwooop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d8F/8AI32X/bT/ANFtWFW74L/5G+y/7af+i2qZ/CyofEijrn/Iw6j/ANfUv/oZqhXsGo+D&#10;tCl1W7kexyzTOSfOfklj/tVW/wCEL0D/AJ8P/I0n/wAVWCxEbG7w8rnlFFer/wDCF6B/z4f+RpP/&#10;AIqj/hC9A/58P/I0n/xVP6xEX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rlvib8TPDvwg8Faj4r8Vagum6LYKGlmILMxJAVF&#10;UcsxJAAFXPBPjnQPiP4asvEHhnVbbWtHvE3w3dq+5W9Qe4I6FTgg8EA0AbtFFFABRRRQAUUUUAFF&#10;FFABRRRQAUUUUAFFFFABRRRQAUUUUAFFFFABRRRQAUUUUAFFFFABRRXnXxM/aE+H/wAINZ0PSfFf&#10;iWz0rU9auEt7O1dsuSzbQ7gfcjzwXbC+9AHotFIDkZHSl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">
                <v:imagedata r:id="rId7" o:title="" cropbottom="41786f" cropleft="7507f" cropright="39458f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">
                <v:imagedata r:id="rId8" o:title="" croptop="5700f" cropbottom="6637f" cropleft="2657f" cropright="3324f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">
                <v:imagedata r:id="rId9" o:title="" cropbottom="31329f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">
                <v:imagedata r:id="rId10" o:title=""/>
              </v:shape>
            </v:group>
          </w:pict>
        </mc:Fallback>
      </mc:AlternateContent>
    </w:r>
  </w:p>
  <w:p w14:paraId="100C0D46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31FEAF" wp14:editId="5904694C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C0B34C" id="Line 3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" strokecolor="#c4bc96" strokeweight=".35mm">
              <v:stroke joinstyle="miter" endcap="square"/>
            </v:line>
          </w:pict>
        </mc:Fallback>
      </mc:AlternateContent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>PROJETOS DE CONCLUSÃO DE CURSO I e II</w:t>
    </w:r>
  </w:p>
  <w:p w14:paraId="3965F78B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3D936" w14:textId="77777777" w:rsidR="005229C6" w:rsidRDefault="005229C6" w:rsidP="005229C6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641B59A1" wp14:editId="08FB63DB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0"/>
              <wp:wrapNone/>
              <wp:docPr id="27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28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2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3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02F603" id="Group 4" o:spid="_x0000_s1026" style="position:absolute;margin-left:349.65pt;margin-top:5.2pt;width:115.65pt;height:25pt;z-index:251662336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">
                <v:imagedata r:id="rId7" o:title="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">
                <v:imagedata r:id="rId8" o:title="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">
                <v:imagedata r:id="rId9" o:title="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">
                <v:imagedata r:id="rId10" o:title=""/>
              </v:shape>
            </v:group>
          </w:pict>
        </mc:Fallback>
      </mc:AlternateContent>
    </w:r>
  </w:p>
  <w:p w14:paraId="1250F66A" w14:textId="7CE7E545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AA62394" wp14:editId="42AFB6D0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F311C0" id="Line 3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" strokecolor="#c4bc96" strokeweight=".35mm">
              <v:stroke joinstyle="miter" endcap="square"/>
            </v:line>
          </w:pict>
        </mc:Fallback>
      </mc:AlternateContent>
    </w:r>
    <w:r w:rsidR="00462F41"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w:t>TRABALHO</w:t>
    </w:r>
    <w:r w:rsidR="00DB5056">
      <w:rPr>
        <w:rFonts w:ascii="Comic Sans MS" w:hAnsi="Comic Sans MS" w:cs="Comic Sans MS"/>
        <w:color w:val="DDD9C3"/>
        <w:sz w:val="18"/>
        <w:szCs w:val="18"/>
        <w:lang w:val="pt-BR" w:eastAsia="en-US"/>
      </w:rPr>
      <w:t xml:space="preserve"> </w:t>
    </w:r>
    <w:r w:rsidR="00EA448F">
      <w:rPr>
        <w:rFonts w:ascii="Comic Sans MS" w:hAnsi="Comic Sans MS" w:cs="Comic Sans MS"/>
        <w:color w:val="DDD9C3"/>
        <w:sz w:val="18"/>
        <w:szCs w:val="18"/>
        <w:lang w:val="pt-BR" w:eastAsia="en-US"/>
      </w:rPr>
      <w:t>DE CON</w:t>
    </w:r>
    <w:r w:rsidR="00462F41">
      <w:rPr>
        <w:rFonts w:ascii="Comic Sans MS" w:hAnsi="Comic Sans MS" w:cs="Comic Sans MS"/>
        <w:color w:val="DDD9C3"/>
        <w:sz w:val="18"/>
        <w:szCs w:val="18"/>
        <w:lang w:val="pt-BR" w:eastAsia="en-US"/>
      </w:rPr>
      <w:t>C</w:t>
    </w:r>
    <w:r w:rsidR="00EA448F">
      <w:rPr>
        <w:rFonts w:ascii="Comic Sans MS" w:hAnsi="Comic Sans MS" w:cs="Comic Sans MS"/>
        <w:color w:val="DDD9C3"/>
        <w:sz w:val="18"/>
        <w:szCs w:val="18"/>
        <w:lang w:val="pt-BR" w:eastAsia="en-US"/>
      </w:rPr>
      <w:t>LUSÃO</w:t>
    </w:r>
    <w:r w:rsidR="00DB5056">
      <w:rPr>
        <w:rFonts w:ascii="Comic Sans MS" w:hAnsi="Comic Sans MS" w:cs="Comic Sans MS"/>
        <w:color w:val="DDD9C3"/>
        <w:sz w:val="18"/>
        <w:szCs w:val="18"/>
        <w:lang w:val="pt-BR" w:eastAsia="en-US"/>
      </w:rPr>
      <w:t xml:space="preserve"> DE CURSO</w:t>
    </w:r>
  </w:p>
  <w:p w14:paraId="4709F57B" w14:textId="77777777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828E22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3" w15:restartNumberingAfterBreak="0">
    <w:nsid w:val="00000003"/>
    <w:multiLevelType w:val="singleLevel"/>
    <w:tmpl w:val="00000003"/>
    <w:name w:val="WW8Num3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4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0"/>
        </w:tabs>
        <w:ind w:left="2138" w:hanging="720"/>
      </w:pPr>
      <w:rPr>
        <w:rFonts w:ascii="Arial" w:hAnsi="Arial" w:cs="Arial" w:hint="default"/>
        <w:szCs w:val="24"/>
      </w:rPr>
    </w:lvl>
  </w:abstractNum>
  <w:abstractNum w:abstractNumId="6" w15:restartNumberingAfterBreak="0">
    <w:nsid w:val="00000006"/>
    <w:multiLevelType w:val="singleLevel"/>
    <w:tmpl w:val="00000006"/>
    <w:name w:val="WW8Num9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7" w15:restartNumberingAfterBreak="0">
    <w:nsid w:val="00000007"/>
    <w:multiLevelType w:val="singleLevel"/>
    <w:tmpl w:val="00000007"/>
    <w:name w:val="WW8Num11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8" w15:restartNumberingAfterBreak="0">
    <w:nsid w:val="00000008"/>
    <w:multiLevelType w:val="singleLevel"/>
    <w:tmpl w:val="00000008"/>
    <w:name w:val="WW8Num14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9" w15:restartNumberingAfterBreak="0">
    <w:nsid w:val="00000009"/>
    <w:multiLevelType w:val="singleLevel"/>
    <w:tmpl w:val="00000009"/>
    <w:name w:val="WW8Num16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10" w15:restartNumberingAfterBreak="0">
    <w:nsid w:val="0000000A"/>
    <w:multiLevelType w:val="singleLevel"/>
    <w:tmpl w:val="0000000A"/>
    <w:name w:val="WW8Num17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1" w15:restartNumberingAfterBreak="0">
    <w:nsid w:val="0000000B"/>
    <w:multiLevelType w:val="multilevel"/>
    <w:tmpl w:val="CA7A57AC"/>
    <w:name w:val="WW8Num18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 w15:restartNumberingAfterBreak="0">
    <w:nsid w:val="0000000C"/>
    <w:multiLevelType w:val="singleLevel"/>
    <w:tmpl w:val="0000000C"/>
    <w:name w:val="WW8Num20"/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</w:abstractNum>
  <w:abstractNum w:abstractNumId="13" w15:restartNumberingAfterBreak="0">
    <w:nsid w:val="0000000D"/>
    <w:multiLevelType w:val="singleLevel"/>
    <w:tmpl w:val="0000000D"/>
    <w:name w:val="WW8Num24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4" w15:restartNumberingAfterBreak="0">
    <w:nsid w:val="00167AA1"/>
    <w:multiLevelType w:val="hybridMultilevel"/>
    <w:tmpl w:val="F0F0BCA4"/>
    <w:lvl w:ilvl="0" w:tplc="5972E7CA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04FB46A2"/>
    <w:multiLevelType w:val="hybridMultilevel"/>
    <w:tmpl w:val="127C8B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A1837F1"/>
    <w:multiLevelType w:val="multilevel"/>
    <w:tmpl w:val="96048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2540D3"/>
    <w:multiLevelType w:val="hybridMultilevel"/>
    <w:tmpl w:val="3A5C69C8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238B3F53"/>
    <w:multiLevelType w:val="hybridMultilevel"/>
    <w:tmpl w:val="D1682220"/>
    <w:lvl w:ilvl="0" w:tplc="95CC25BA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7D5D0A"/>
    <w:multiLevelType w:val="multilevel"/>
    <w:tmpl w:val="4BB00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565CFA"/>
    <w:multiLevelType w:val="hybridMultilevel"/>
    <w:tmpl w:val="3F3E8B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E945367"/>
    <w:multiLevelType w:val="multilevel"/>
    <w:tmpl w:val="DCCC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F6087F"/>
    <w:multiLevelType w:val="hybridMultilevel"/>
    <w:tmpl w:val="67FED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EF6385"/>
    <w:multiLevelType w:val="hybridMultilevel"/>
    <w:tmpl w:val="3DD22684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7B065EE3"/>
    <w:multiLevelType w:val="hybridMultilevel"/>
    <w:tmpl w:val="3FD08B22"/>
    <w:lvl w:ilvl="0" w:tplc="ED86E2BE">
      <w:start w:val="9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7E125E3B"/>
    <w:multiLevelType w:val="multilevel"/>
    <w:tmpl w:val="CA7A57AC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 w16cid:durableId="2027435570">
    <w:abstractNumId w:val="1"/>
  </w:num>
  <w:num w:numId="2" w16cid:durableId="727268827">
    <w:abstractNumId w:val="2"/>
  </w:num>
  <w:num w:numId="3" w16cid:durableId="709190278">
    <w:abstractNumId w:val="3"/>
  </w:num>
  <w:num w:numId="4" w16cid:durableId="189030536">
    <w:abstractNumId w:val="4"/>
  </w:num>
  <w:num w:numId="5" w16cid:durableId="1177497604">
    <w:abstractNumId w:val="5"/>
  </w:num>
  <w:num w:numId="6" w16cid:durableId="1317539710">
    <w:abstractNumId w:val="6"/>
  </w:num>
  <w:num w:numId="7" w16cid:durableId="215707366">
    <w:abstractNumId w:val="7"/>
  </w:num>
  <w:num w:numId="8" w16cid:durableId="1754472214">
    <w:abstractNumId w:val="8"/>
  </w:num>
  <w:num w:numId="9" w16cid:durableId="1454910330">
    <w:abstractNumId w:val="9"/>
  </w:num>
  <w:num w:numId="10" w16cid:durableId="59014164">
    <w:abstractNumId w:val="10"/>
  </w:num>
  <w:num w:numId="11" w16cid:durableId="1380322876">
    <w:abstractNumId w:val="11"/>
  </w:num>
  <w:num w:numId="12" w16cid:durableId="1808083837">
    <w:abstractNumId w:val="12"/>
  </w:num>
  <w:num w:numId="13" w16cid:durableId="275254829">
    <w:abstractNumId w:val="13"/>
  </w:num>
  <w:num w:numId="14" w16cid:durableId="2099250559">
    <w:abstractNumId w:val="0"/>
  </w:num>
  <w:num w:numId="15" w16cid:durableId="2075202458">
    <w:abstractNumId w:val="22"/>
  </w:num>
  <w:num w:numId="16" w16cid:durableId="2095935822">
    <w:abstractNumId w:val="23"/>
  </w:num>
  <w:num w:numId="17" w16cid:durableId="437411979">
    <w:abstractNumId w:val="18"/>
  </w:num>
  <w:num w:numId="18" w16cid:durableId="497812184">
    <w:abstractNumId w:val="25"/>
  </w:num>
  <w:num w:numId="19" w16cid:durableId="977226259">
    <w:abstractNumId w:val="15"/>
  </w:num>
  <w:num w:numId="20" w16cid:durableId="1143737857">
    <w:abstractNumId w:val="20"/>
  </w:num>
  <w:num w:numId="21" w16cid:durableId="426736113">
    <w:abstractNumId w:val="17"/>
  </w:num>
  <w:num w:numId="22" w16cid:durableId="647170218">
    <w:abstractNumId w:val="24"/>
  </w:num>
  <w:num w:numId="23" w16cid:durableId="754668903">
    <w:abstractNumId w:val="19"/>
  </w:num>
  <w:num w:numId="24" w16cid:durableId="1708603304">
    <w:abstractNumId w:val="16"/>
  </w:num>
  <w:num w:numId="25" w16cid:durableId="1189950558">
    <w:abstractNumId w:val="21"/>
  </w:num>
  <w:num w:numId="26" w16cid:durableId="179570766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329"/>
    <w:rsid w:val="00016AAD"/>
    <w:rsid w:val="00027EAA"/>
    <w:rsid w:val="00035189"/>
    <w:rsid w:val="00040153"/>
    <w:rsid w:val="00042F80"/>
    <w:rsid w:val="00055D61"/>
    <w:rsid w:val="00056E7E"/>
    <w:rsid w:val="00061829"/>
    <w:rsid w:val="000717C7"/>
    <w:rsid w:val="00071D30"/>
    <w:rsid w:val="0008180E"/>
    <w:rsid w:val="00082EA9"/>
    <w:rsid w:val="000910F2"/>
    <w:rsid w:val="000971D5"/>
    <w:rsid w:val="000A0B5A"/>
    <w:rsid w:val="000A427E"/>
    <w:rsid w:val="000A4B30"/>
    <w:rsid w:val="000A4C4B"/>
    <w:rsid w:val="000A598C"/>
    <w:rsid w:val="000A72B9"/>
    <w:rsid w:val="000B481B"/>
    <w:rsid w:val="000B507D"/>
    <w:rsid w:val="000C1F8F"/>
    <w:rsid w:val="000D15D1"/>
    <w:rsid w:val="000D364D"/>
    <w:rsid w:val="000D59AE"/>
    <w:rsid w:val="000E1DFA"/>
    <w:rsid w:val="000E37AE"/>
    <w:rsid w:val="000E4B4C"/>
    <w:rsid w:val="000F0AA6"/>
    <w:rsid w:val="000F4388"/>
    <w:rsid w:val="000F535E"/>
    <w:rsid w:val="00100A32"/>
    <w:rsid w:val="001046F4"/>
    <w:rsid w:val="0011599B"/>
    <w:rsid w:val="001210B8"/>
    <w:rsid w:val="001307B6"/>
    <w:rsid w:val="001317BD"/>
    <w:rsid w:val="00134D81"/>
    <w:rsid w:val="001539CB"/>
    <w:rsid w:val="00157C79"/>
    <w:rsid w:val="00161882"/>
    <w:rsid w:val="00162962"/>
    <w:rsid w:val="00172559"/>
    <w:rsid w:val="001765B1"/>
    <w:rsid w:val="0017701D"/>
    <w:rsid w:val="001772B6"/>
    <w:rsid w:val="00180F84"/>
    <w:rsid w:val="001A0D1C"/>
    <w:rsid w:val="001A138F"/>
    <w:rsid w:val="001A774E"/>
    <w:rsid w:val="001B5869"/>
    <w:rsid w:val="001C5827"/>
    <w:rsid w:val="001D0C3C"/>
    <w:rsid w:val="001D5562"/>
    <w:rsid w:val="001D5782"/>
    <w:rsid w:val="001D6E25"/>
    <w:rsid w:val="001E145C"/>
    <w:rsid w:val="001E2071"/>
    <w:rsid w:val="001E5627"/>
    <w:rsid w:val="001F0CB5"/>
    <w:rsid w:val="00203F60"/>
    <w:rsid w:val="00217768"/>
    <w:rsid w:val="002234E2"/>
    <w:rsid w:val="00224300"/>
    <w:rsid w:val="002323EB"/>
    <w:rsid w:val="00240E5B"/>
    <w:rsid w:val="00244600"/>
    <w:rsid w:val="00247599"/>
    <w:rsid w:val="00250E5A"/>
    <w:rsid w:val="00251A3E"/>
    <w:rsid w:val="00252B62"/>
    <w:rsid w:val="00255D5C"/>
    <w:rsid w:val="00262A14"/>
    <w:rsid w:val="0026518E"/>
    <w:rsid w:val="002664D0"/>
    <w:rsid w:val="00275406"/>
    <w:rsid w:val="00276611"/>
    <w:rsid w:val="00281A2A"/>
    <w:rsid w:val="00283107"/>
    <w:rsid w:val="0029276D"/>
    <w:rsid w:val="00297B6E"/>
    <w:rsid w:val="002A04BB"/>
    <w:rsid w:val="002B0991"/>
    <w:rsid w:val="002B46B8"/>
    <w:rsid w:val="002B5623"/>
    <w:rsid w:val="002B7E29"/>
    <w:rsid w:val="002C206C"/>
    <w:rsid w:val="002D173D"/>
    <w:rsid w:val="002D71EC"/>
    <w:rsid w:val="002E3338"/>
    <w:rsid w:val="002E7DD3"/>
    <w:rsid w:val="002F0AD1"/>
    <w:rsid w:val="002F4437"/>
    <w:rsid w:val="003053FE"/>
    <w:rsid w:val="003107F9"/>
    <w:rsid w:val="00314C86"/>
    <w:rsid w:val="00321B34"/>
    <w:rsid w:val="0033134C"/>
    <w:rsid w:val="00335A6B"/>
    <w:rsid w:val="003369A8"/>
    <w:rsid w:val="003405C6"/>
    <w:rsid w:val="003464BB"/>
    <w:rsid w:val="0035003F"/>
    <w:rsid w:val="00355F99"/>
    <w:rsid w:val="00365376"/>
    <w:rsid w:val="00374564"/>
    <w:rsid w:val="00377E24"/>
    <w:rsid w:val="00384CDC"/>
    <w:rsid w:val="00386D46"/>
    <w:rsid w:val="00392FD8"/>
    <w:rsid w:val="00394EC5"/>
    <w:rsid w:val="003A73D0"/>
    <w:rsid w:val="003B2FF9"/>
    <w:rsid w:val="003B5DC6"/>
    <w:rsid w:val="003B691B"/>
    <w:rsid w:val="003D6FA2"/>
    <w:rsid w:val="003D748E"/>
    <w:rsid w:val="003F099A"/>
    <w:rsid w:val="003F2A67"/>
    <w:rsid w:val="0040162F"/>
    <w:rsid w:val="00407B58"/>
    <w:rsid w:val="0041148A"/>
    <w:rsid w:val="00412706"/>
    <w:rsid w:val="0041643C"/>
    <w:rsid w:val="00423B6C"/>
    <w:rsid w:val="00424450"/>
    <w:rsid w:val="00427D5B"/>
    <w:rsid w:val="00427E0E"/>
    <w:rsid w:val="004328F4"/>
    <w:rsid w:val="00441273"/>
    <w:rsid w:val="00444930"/>
    <w:rsid w:val="004539CE"/>
    <w:rsid w:val="00462F41"/>
    <w:rsid w:val="00471861"/>
    <w:rsid w:val="00472FE0"/>
    <w:rsid w:val="004739E5"/>
    <w:rsid w:val="0049643D"/>
    <w:rsid w:val="004A3F78"/>
    <w:rsid w:val="004B642E"/>
    <w:rsid w:val="004C04A4"/>
    <w:rsid w:val="004C432F"/>
    <w:rsid w:val="004E025A"/>
    <w:rsid w:val="004E5BA1"/>
    <w:rsid w:val="004F4C69"/>
    <w:rsid w:val="004F5234"/>
    <w:rsid w:val="00516CFA"/>
    <w:rsid w:val="00520770"/>
    <w:rsid w:val="005229C6"/>
    <w:rsid w:val="00524195"/>
    <w:rsid w:val="00526385"/>
    <w:rsid w:val="005277C9"/>
    <w:rsid w:val="00527879"/>
    <w:rsid w:val="00533016"/>
    <w:rsid w:val="0054636C"/>
    <w:rsid w:val="00576836"/>
    <w:rsid w:val="0058676B"/>
    <w:rsid w:val="00591E65"/>
    <w:rsid w:val="005B330D"/>
    <w:rsid w:val="005C4781"/>
    <w:rsid w:val="005C5250"/>
    <w:rsid w:val="005D6644"/>
    <w:rsid w:val="005F5033"/>
    <w:rsid w:val="00601CE0"/>
    <w:rsid w:val="0060455A"/>
    <w:rsid w:val="00607B55"/>
    <w:rsid w:val="00612924"/>
    <w:rsid w:val="00613BA3"/>
    <w:rsid w:val="0061575E"/>
    <w:rsid w:val="006200C1"/>
    <w:rsid w:val="00620E77"/>
    <w:rsid w:val="00633A20"/>
    <w:rsid w:val="006342BB"/>
    <w:rsid w:val="00636078"/>
    <w:rsid w:val="00637534"/>
    <w:rsid w:val="00646124"/>
    <w:rsid w:val="00651AE1"/>
    <w:rsid w:val="00662FC7"/>
    <w:rsid w:val="006716CC"/>
    <w:rsid w:val="0067256E"/>
    <w:rsid w:val="00672988"/>
    <w:rsid w:val="00683BFE"/>
    <w:rsid w:val="006A09FF"/>
    <w:rsid w:val="006A0DCA"/>
    <w:rsid w:val="006A3127"/>
    <w:rsid w:val="006A41C9"/>
    <w:rsid w:val="006B308A"/>
    <w:rsid w:val="006B427E"/>
    <w:rsid w:val="006D170F"/>
    <w:rsid w:val="006D1FC3"/>
    <w:rsid w:val="006D2D1E"/>
    <w:rsid w:val="006E7A97"/>
    <w:rsid w:val="0070578A"/>
    <w:rsid w:val="0070588D"/>
    <w:rsid w:val="007076EF"/>
    <w:rsid w:val="007100F5"/>
    <w:rsid w:val="00710C47"/>
    <w:rsid w:val="0071192C"/>
    <w:rsid w:val="007178EE"/>
    <w:rsid w:val="00721F85"/>
    <w:rsid w:val="00722F2F"/>
    <w:rsid w:val="007235C2"/>
    <w:rsid w:val="00724403"/>
    <w:rsid w:val="00724743"/>
    <w:rsid w:val="0073168F"/>
    <w:rsid w:val="0073241F"/>
    <w:rsid w:val="0073353E"/>
    <w:rsid w:val="00754671"/>
    <w:rsid w:val="0077211F"/>
    <w:rsid w:val="00772DF9"/>
    <w:rsid w:val="00777544"/>
    <w:rsid w:val="00781DB9"/>
    <w:rsid w:val="00794359"/>
    <w:rsid w:val="007A2903"/>
    <w:rsid w:val="007A2E72"/>
    <w:rsid w:val="007A433C"/>
    <w:rsid w:val="007A4AE5"/>
    <w:rsid w:val="007B5084"/>
    <w:rsid w:val="007C19F5"/>
    <w:rsid w:val="007C41FC"/>
    <w:rsid w:val="007D0EC5"/>
    <w:rsid w:val="007D4124"/>
    <w:rsid w:val="007D79EA"/>
    <w:rsid w:val="007E6329"/>
    <w:rsid w:val="007F1F53"/>
    <w:rsid w:val="007F5F6A"/>
    <w:rsid w:val="008053B4"/>
    <w:rsid w:val="00831B6A"/>
    <w:rsid w:val="00837D7A"/>
    <w:rsid w:val="00854F54"/>
    <w:rsid w:val="00861D42"/>
    <w:rsid w:val="00863192"/>
    <w:rsid w:val="00867786"/>
    <w:rsid w:val="00873B58"/>
    <w:rsid w:val="00876182"/>
    <w:rsid w:val="00877519"/>
    <w:rsid w:val="00877E97"/>
    <w:rsid w:val="00881C97"/>
    <w:rsid w:val="008829EC"/>
    <w:rsid w:val="008851CC"/>
    <w:rsid w:val="008A6DF0"/>
    <w:rsid w:val="008B7CF1"/>
    <w:rsid w:val="008C10A5"/>
    <w:rsid w:val="008C2D81"/>
    <w:rsid w:val="008C3DD7"/>
    <w:rsid w:val="008D1805"/>
    <w:rsid w:val="008D322F"/>
    <w:rsid w:val="008D4FAC"/>
    <w:rsid w:val="008D51E9"/>
    <w:rsid w:val="008D6FAC"/>
    <w:rsid w:val="008E28F0"/>
    <w:rsid w:val="008F5718"/>
    <w:rsid w:val="008F6E7E"/>
    <w:rsid w:val="008F6F32"/>
    <w:rsid w:val="00910509"/>
    <w:rsid w:val="00910B99"/>
    <w:rsid w:val="00914B2F"/>
    <w:rsid w:val="00925F25"/>
    <w:rsid w:val="00941944"/>
    <w:rsid w:val="00943834"/>
    <w:rsid w:val="00943F49"/>
    <w:rsid w:val="00962B10"/>
    <w:rsid w:val="009716C0"/>
    <w:rsid w:val="00975432"/>
    <w:rsid w:val="00975E97"/>
    <w:rsid w:val="0099701E"/>
    <w:rsid w:val="009B4A22"/>
    <w:rsid w:val="009C4847"/>
    <w:rsid w:val="009D2DA0"/>
    <w:rsid w:val="009D4B2B"/>
    <w:rsid w:val="009F0E38"/>
    <w:rsid w:val="009F17A5"/>
    <w:rsid w:val="009F23C8"/>
    <w:rsid w:val="009F2CCC"/>
    <w:rsid w:val="00A028BA"/>
    <w:rsid w:val="00A03B28"/>
    <w:rsid w:val="00A1306E"/>
    <w:rsid w:val="00A26D4B"/>
    <w:rsid w:val="00A310E1"/>
    <w:rsid w:val="00A42DBE"/>
    <w:rsid w:val="00A43DD8"/>
    <w:rsid w:val="00A4417A"/>
    <w:rsid w:val="00A534B0"/>
    <w:rsid w:val="00A5517E"/>
    <w:rsid w:val="00A57CF2"/>
    <w:rsid w:val="00A67A88"/>
    <w:rsid w:val="00A80BB4"/>
    <w:rsid w:val="00A920BC"/>
    <w:rsid w:val="00A94ED4"/>
    <w:rsid w:val="00A95897"/>
    <w:rsid w:val="00AA0A4F"/>
    <w:rsid w:val="00AA1046"/>
    <w:rsid w:val="00AA15FA"/>
    <w:rsid w:val="00AA38A5"/>
    <w:rsid w:val="00AA4A61"/>
    <w:rsid w:val="00AB12B3"/>
    <w:rsid w:val="00AC2083"/>
    <w:rsid w:val="00AC2A6B"/>
    <w:rsid w:val="00AC2EA5"/>
    <w:rsid w:val="00AE1E5E"/>
    <w:rsid w:val="00AE25CC"/>
    <w:rsid w:val="00B0334B"/>
    <w:rsid w:val="00B13DE4"/>
    <w:rsid w:val="00B159CB"/>
    <w:rsid w:val="00B17C31"/>
    <w:rsid w:val="00B219A8"/>
    <w:rsid w:val="00B27CDD"/>
    <w:rsid w:val="00B4235F"/>
    <w:rsid w:val="00B44A2D"/>
    <w:rsid w:val="00B52F1B"/>
    <w:rsid w:val="00B65E45"/>
    <w:rsid w:val="00B70DDC"/>
    <w:rsid w:val="00B7247F"/>
    <w:rsid w:val="00B748E3"/>
    <w:rsid w:val="00B77155"/>
    <w:rsid w:val="00B85916"/>
    <w:rsid w:val="00B875C7"/>
    <w:rsid w:val="00BA4EB8"/>
    <w:rsid w:val="00BA5FBE"/>
    <w:rsid w:val="00BA6B6F"/>
    <w:rsid w:val="00BB23FE"/>
    <w:rsid w:val="00BB5936"/>
    <w:rsid w:val="00BB6999"/>
    <w:rsid w:val="00BB7B66"/>
    <w:rsid w:val="00BC479F"/>
    <w:rsid w:val="00BC4900"/>
    <w:rsid w:val="00BD028F"/>
    <w:rsid w:val="00BD1772"/>
    <w:rsid w:val="00BD7DD5"/>
    <w:rsid w:val="00BE51DD"/>
    <w:rsid w:val="00BE5C5D"/>
    <w:rsid w:val="00BE6F9B"/>
    <w:rsid w:val="00BF13EC"/>
    <w:rsid w:val="00BF1B40"/>
    <w:rsid w:val="00BF302A"/>
    <w:rsid w:val="00C11626"/>
    <w:rsid w:val="00C1438B"/>
    <w:rsid w:val="00C26446"/>
    <w:rsid w:val="00C27913"/>
    <w:rsid w:val="00C31519"/>
    <w:rsid w:val="00C3353B"/>
    <w:rsid w:val="00C3581F"/>
    <w:rsid w:val="00C35B00"/>
    <w:rsid w:val="00C373A3"/>
    <w:rsid w:val="00C43685"/>
    <w:rsid w:val="00C437A4"/>
    <w:rsid w:val="00C4615F"/>
    <w:rsid w:val="00C4629A"/>
    <w:rsid w:val="00C53B94"/>
    <w:rsid w:val="00C54955"/>
    <w:rsid w:val="00C57A7B"/>
    <w:rsid w:val="00C6184C"/>
    <w:rsid w:val="00C66724"/>
    <w:rsid w:val="00C67A3F"/>
    <w:rsid w:val="00C70DE9"/>
    <w:rsid w:val="00C72BB5"/>
    <w:rsid w:val="00C73DFA"/>
    <w:rsid w:val="00C769D2"/>
    <w:rsid w:val="00C820F4"/>
    <w:rsid w:val="00C87EBF"/>
    <w:rsid w:val="00CA2861"/>
    <w:rsid w:val="00CA44FA"/>
    <w:rsid w:val="00CA7ADA"/>
    <w:rsid w:val="00CA7C4C"/>
    <w:rsid w:val="00CB083E"/>
    <w:rsid w:val="00CB41D1"/>
    <w:rsid w:val="00CB4986"/>
    <w:rsid w:val="00CB7BA7"/>
    <w:rsid w:val="00CC0651"/>
    <w:rsid w:val="00CC6389"/>
    <w:rsid w:val="00CC6847"/>
    <w:rsid w:val="00CD6720"/>
    <w:rsid w:val="00CE5FB2"/>
    <w:rsid w:val="00CF451C"/>
    <w:rsid w:val="00CF5011"/>
    <w:rsid w:val="00CF7CDF"/>
    <w:rsid w:val="00D039F5"/>
    <w:rsid w:val="00D040CE"/>
    <w:rsid w:val="00D110C6"/>
    <w:rsid w:val="00D20054"/>
    <w:rsid w:val="00D3112C"/>
    <w:rsid w:val="00D31152"/>
    <w:rsid w:val="00D32839"/>
    <w:rsid w:val="00D37C48"/>
    <w:rsid w:val="00D577BC"/>
    <w:rsid w:val="00D62EA7"/>
    <w:rsid w:val="00D62F56"/>
    <w:rsid w:val="00D63B68"/>
    <w:rsid w:val="00D63F28"/>
    <w:rsid w:val="00D663E3"/>
    <w:rsid w:val="00D67D43"/>
    <w:rsid w:val="00D74C95"/>
    <w:rsid w:val="00D83B70"/>
    <w:rsid w:val="00D877E6"/>
    <w:rsid w:val="00D900CF"/>
    <w:rsid w:val="00D91C96"/>
    <w:rsid w:val="00D957CA"/>
    <w:rsid w:val="00DA0F5B"/>
    <w:rsid w:val="00DB5056"/>
    <w:rsid w:val="00DB53F8"/>
    <w:rsid w:val="00DB6307"/>
    <w:rsid w:val="00DB6A32"/>
    <w:rsid w:val="00DC26FA"/>
    <w:rsid w:val="00DC3E70"/>
    <w:rsid w:val="00DC4AE4"/>
    <w:rsid w:val="00DC7786"/>
    <w:rsid w:val="00DD0415"/>
    <w:rsid w:val="00DE1E5F"/>
    <w:rsid w:val="00DE7475"/>
    <w:rsid w:val="00E00717"/>
    <w:rsid w:val="00E05758"/>
    <w:rsid w:val="00E12526"/>
    <w:rsid w:val="00E13AD5"/>
    <w:rsid w:val="00E206EB"/>
    <w:rsid w:val="00E21C86"/>
    <w:rsid w:val="00E22654"/>
    <w:rsid w:val="00E24F78"/>
    <w:rsid w:val="00E274EA"/>
    <w:rsid w:val="00E40651"/>
    <w:rsid w:val="00E415F9"/>
    <w:rsid w:val="00E44761"/>
    <w:rsid w:val="00E50FFD"/>
    <w:rsid w:val="00E514FC"/>
    <w:rsid w:val="00E658CC"/>
    <w:rsid w:val="00E736C2"/>
    <w:rsid w:val="00E75AC7"/>
    <w:rsid w:val="00E82DFF"/>
    <w:rsid w:val="00E929BA"/>
    <w:rsid w:val="00E9486E"/>
    <w:rsid w:val="00E950EA"/>
    <w:rsid w:val="00E97A21"/>
    <w:rsid w:val="00EA448F"/>
    <w:rsid w:val="00EA5397"/>
    <w:rsid w:val="00EA79DC"/>
    <w:rsid w:val="00EA7F0D"/>
    <w:rsid w:val="00EB4695"/>
    <w:rsid w:val="00EC2048"/>
    <w:rsid w:val="00EC6167"/>
    <w:rsid w:val="00EE40B1"/>
    <w:rsid w:val="00EE5580"/>
    <w:rsid w:val="00EF7A2F"/>
    <w:rsid w:val="00F03F8D"/>
    <w:rsid w:val="00F04308"/>
    <w:rsid w:val="00F06D2A"/>
    <w:rsid w:val="00F25192"/>
    <w:rsid w:val="00F260E5"/>
    <w:rsid w:val="00F37230"/>
    <w:rsid w:val="00F44C60"/>
    <w:rsid w:val="00F5351A"/>
    <w:rsid w:val="00F54773"/>
    <w:rsid w:val="00F57DCB"/>
    <w:rsid w:val="00F6228F"/>
    <w:rsid w:val="00F71900"/>
    <w:rsid w:val="00F77D52"/>
    <w:rsid w:val="00F94122"/>
    <w:rsid w:val="00FA0FE6"/>
    <w:rsid w:val="00FB38CB"/>
    <w:rsid w:val="00FB5AE7"/>
    <w:rsid w:val="00FB7C01"/>
    <w:rsid w:val="00FD1EA8"/>
    <w:rsid w:val="00FE5AC4"/>
    <w:rsid w:val="00FF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930884B"/>
  <w15:docId w15:val="{08B9DB55-78E1-394F-971C-3D0975A8F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rial" w:hAnsi="Arial" w:cs="Arial"/>
      <w:sz w:val="36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ascii="Arial Narrow" w:hAnsi="Arial Narrow" w:cs="Arial Narrow"/>
      <w:b/>
      <w:sz w:val="5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sz w:val="48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sz w:val="4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rFonts w:ascii="Arial Narrow" w:hAnsi="Arial Narrow" w:cs="Arial Narrow"/>
      <w:b/>
      <w:sz w:val="2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jc w:val="center"/>
      <w:outlineLvl w:val="5"/>
    </w:pPr>
    <w:rPr>
      <w:rFonts w:ascii="Arial" w:hAnsi="Arial" w:cs="Arial"/>
      <w:b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spacing w:line="360" w:lineRule="auto"/>
      <w:ind w:left="0" w:firstLine="567"/>
      <w:jc w:val="center"/>
      <w:outlineLvl w:val="6"/>
    </w:pPr>
    <w:rPr>
      <w:rFonts w:ascii="Arial" w:hAnsi="Arial" w:cs="Arial"/>
      <w:b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rFonts w:ascii="Arial Narrow" w:hAnsi="Arial Narrow" w:cs="Arial Narrow"/>
      <w:b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rFonts w:ascii="Tahoma" w:hAnsi="Tahoma" w:cs="Tahoma"/>
      <w:color w:val="808000"/>
      <w:sz w:val="7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0">
    <w:name w:val="WW8Num2z0"/>
    <w:rPr>
      <w:rFonts w:ascii="Symbol" w:hAnsi="Symbol" w:cs="Symbol"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7z0">
    <w:name w:val="WW8Num7z0"/>
    <w:rPr>
      <w:rFonts w:ascii="Arial" w:hAnsi="Arial" w:cs="Arial" w:hint="default"/>
      <w:szCs w:val="24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Arial" w:hAnsi="Arial" w:cs="Arial" w:hint="default"/>
      <w:b w:val="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1z0">
    <w:name w:val="WW8Num11z0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Symbol" w:hAnsi="Symbol" w:cs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6z3">
    <w:name w:val="WW8Num16z3"/>
    <w:rPr>
      <w:rFonts w:ascii="Symbol" w:hAnsi="Symbol" w:cs="Symbol" w:hint="default"/>
    </w:rPr>
  </w:style>
  <w:style w:type="character" w:customStyle="1" w:styleId="WW8Num17z0">
    <w:name w:val="WW8Num17z0"/>
    <w:rPr>
      <w:rFonts w:ascii="Arial" w:hAnsi="Arial" w:cs="Arial" w:hint="default"/>
      <w:b w:val="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b/>
    </w:rPr>
  </w:style>
  <w:style w:type="character" w:customStyle="1" w:styleId="WW8Num18z1">
    <w:name w:val="WW8Num18z1"/>
    <w:rPr>
      <w:b/>
    </w:rPr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 w:hint="default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cs="Wingdings" w:hint="default"/>
    </w:rPr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Arial" w:hAnsi="Arial" w:cs="Arial" w:hint="default"/>
      <w:b w:val="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styleId="Nmerodepgina">
    <w:name w:val="page number"/>
    <w:basedOn w:val="Fontepargpadro"/>
  </w:style>
  <w:style w:type="character" w:styleId="Forte">
    <w:name w:val="Strong"/>
    <w:uiPriority w:val="22"/>
    <w:qFormat/>
    <w:rPr>
      <w:b/>
      <w:bCs/>
    </w:rPr>
  </w:style>
  <w:style w:type="character" w:styleId="Hyperlink">
    <w:name w:val="Hyperlink"/>
    <w:rPr>
      <w:b/>
      <w:bCs/>
      <w:strike w:val="0"/>
      <w:dstrike w:val="0"/>
      <w:color w:val="800020"/>
      <w:u w:val="none"/>
    </w:rPr>
  </w:style>
  <w:style w:type="character" w:customStyle="1" w:styleId="foreign1">
    <w:name w:val="foreign1"/>
    <w:rPr>
      <w:i/>
      <w:iCs/>
    </w:rPr>
  </w:style>
  <w:style w:type="character" w:styleId="MquinadeescreverHTML">
    <w:name w:val="HTML Typewriter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qFormat/>
    <w:rPr>
      <w:i/>
      <w:iCs/>
    </w:rPr>
  </w:style>
  <w:style w:type="character" w:customStyle="1" w:styleId="century-abbreviation">
    <w:name w:val="century-abbreviation"/>
    <w:basedOn w:val="Fontepargpadro"/>
  </w:style>
  <w:style w:type="character" w:customStyle="1" w:styleId="ilad1">
    <w:name w:val="il_ad1"/>
    <w:basedOn w:val="Fontepargpadro"/>
  </w:style>
  <w:style w:type="character" w:customStyle="1" w:styleId="editsection">
    <w:name w:val="editsection"/>
    <w:basedOn w:val="Fontepargpadro"/>
  </w:style>
  <w:style w:type="character" w:customStyle="1" w:styleId="mw-headline">
    <w:name w:val="mw-headline"/>
    <w:basedOn w:val="Fontepargpadro"/>
  </w:style>
  <w:style w:type="character" w:customStyle="1" w:styleId="texto11-bold-verde1">
    <w:name w:val="texto11-bold-verde1"/>
    <w:rPr>
      <w:rFonts w:ascii="Verdana" w:hAnsi="Verdana" w:cs="Verdana" w:hint="default"/>
      <w:b/>
      <w:bCs/>
      <w:strike w:val="0"/>
      <w:dstrike w:val="0"/>
      <w:color w:val="004B2C"/>
      <w:sz w:val="11"/>
      <w:szCs w:val="11"/>
      <w:u w:val="none"/>
    </w:rPr>
  </w:style>
  <w:style w:type="character" w:customStyle="1" w:styleId="texto10-bold-preto1">
    <w:name w:val="texto10-bold-preto1"/>
    <w:rPr>
      <w:rFonts w:ascii="Verdana" w:hAnsi="Verdana" w:cs="Verdana" w:hint="default"/>
      <w:b/>
      <w:bCs/>
      <w:strike w:val="0"/>
      <w:dstrike w:val="0"/>
      <w:color w:val="000000"/>
      <w:sz w:val="10"/>
      <w:szCs w:val="10"/>
      <w:u w:val="none"/>
    </w:rPr>
  </w:style>
  <w:style w:type="character" w:customStyle="1" w:styleId="texto9-bold-preto1">
    <w:name w:val="texto9-bold-preto1"/>
    <w:rPr>
      <w:rFonts w:ascii="Verdana" w:hAnsi="Verdana" w:cs="Verdana" w:hint="default"/>
      <w:b/>
      <w:bCs/>
      <w:strike w:val="0"/>
      <w:dstrike w:val="0"/>
      <w:color w:val="000000"/>
      <w:sz w:val="9"/>
      <w:szCs w:val="9"/>
      <w:u w:val="none"/>
    </w:rPr>
  </w:style>
  <w:style w:type="character" w:customStyle="1" w:styleId="texto9-link1">
    <w:name w:val="texto9-link1"/>
    <w:rPr>
      <w:rFonts w:ascii="Verdana" w:hAnsi="Verdana" w:cs="Verdana" w:hint="default"/>
      <w:strike w:val="0"/>
      <w:dstrike w:val="0"/>
      <w:color w:val="006699"/>
      <w:sz w:val="9"/>
      <w:szCs w:val="9"/>
      <w:u w:val="none"/>
    </w:rPr>
  </w:style>
  <w:style w:type="character" w:customStyle="1" w:styleId="texto9-preto1">
    <w:name w:val="texto9-preto1"/>
    <w:rPr>
      <w:rFonts w:ascii="Verdana" w:hAnsi="Verdana" w:cs="Verdana" w:hint="default"/>
      <w:strike w:val="0"/>
      <w:dstrike w:val="0"/>
      <w:color w:val="000000"/>
      <w:sz w:val="9"/>
      <w:szCs w:val="9"/>
      <w:u w:val="none"/>
    </w:rPr>
  </w:style>
  <w:style w:type="character" w:customStyle="1" w:styleId="toctoggle">
    <w:name w:val="toctoggle"/>
    <w:basedOn w:val="Fontepargpadro"/>
  </w:style>
  <w:style w:type="character" w:customStyle="1" w:styleId="tocnumber">
    <w:name w:val="tocnumber"/>
    <w:basedOn w:val="Fontepargpadro"/>
  </w:style>
  <w:style w:type="character" w:customStyle="1" w:styleId="toctext">
    <w:name w:val="toctext"/>
    <w:basedOn w:val="Fontepargpadro"/>
  </w:style>
  <w:style w:type="character" w:customStyle="1" w:styleId="style1831">
    <w:name w:val="style1831"/>
    <w:rPr>
      <w:sz w:val="12"/>
      <w:szCs w:val="12"/>
    </w:rPr>
  </w:style>
  <w:style w:type="character" w:customStyle="1" w:styleId="printonly1">
    <w:name w:val="printonly1"/>
    <w:rPr>
      <w:vanish/>
    </w:rPr>
  </w:style>
  <w:style w:type="character" w:customStyle="1" w:styleId="menuitemwrapperfirst1">
    <w:name w:val="menuitemwrapperfirst1"/>
    <w:rPr>
      <w:vanish w:val="0"/>
    </w:rPr>
  </w:style>
  <w:style w:type="character" w:customStyle="1" w:styleId="menuitemwrapper1">
    <w:name w:val="menuitemwrapper1"/>
    <w:rPr>
      <w:vanish w:val="0"/>
      <w:bdr w:val="single" w:sz="4" w:space="0" w:color="FFFFFF"/>
    </w:rPr>
  </w:style>
  <w:style w:type="character" w:customStyle="1" w:styleId="expanded5">
    <w:name w:val="expanded5"/>
    <w:rPr>
      <w:vanish w:val="0"/>
    </w:rPr>
  </w:style>
  <w:style w:type="character" w:customStyle="1" w:styleId="menuitemwrapperfirstispdf">
    <w:name w:val="menuitemwrapperfirst ispdf"/>
    <w:basedOn w:val="Fontepargpadro"/>
  </w:style>
  <w:style w:type="character" w:customStyle="1" w:styleId="menuitemwrapperispdf">
    <w:name w:val="menuitemwrapper ispdf"/>
    <w:basedOn w:val="Fontepargpadro"/>
  </w:style>
  <w:style w:type="character" w:customStyle="1" w:styleId="expanded6">
    <w:name w:val="expanded6"/>
    <w:rPr>
      <w:vanish w:val="0"/>
    </w:rPr>
  </w:style>
  <w:style w:type="character" w:customStyle="1" w:styleId="pathway">
    <w:name w:val="pathway"/>
    <w:basedOn w:val="Fontepargpadro"/>
  </w:style>
  <w:style w:type="character" w:customStyle="1" w:styleId="shw">
    <w:name w:val="shw"/>
    <w:basedOn w:val="Fontepargpadro"/>
  </w:style>
  <w:style w:type="character" w:customStyle="1" w:styleId="HeaderChar">
    <w:name w:val="Header Char"/>
    <w:rPr>
      <w:sz w:val="24"/>
      <w:lang w:val="pt-PT"/>
    </w:rPr>
  </w:style>
  <w:style w:type="character" w:customStyle="1" w:styleId="BodyTextIndent2Char">
    <w:name w:val="Body Text Indent 2 Char"/>
    <w:rPr>
      <w:sz w:val="24"/>
      <w:lang w:val="pt-BR"/>
    </w:rPr>
  </w:style>
  <w:style w:type="character" w:customStyle="1" w:styleId="BodyTextIndent3Char">
    <w:name w:val="Body Text Indent 3 Char"/>
    <w:rPr>
      <w:sz w:val="16"/>
      <w:szCs w:val="16"/>
      <w:lang w:val="pt-BR"/>
    </w:rPr>
  </w:style>
  <w:style w:type="character" w:customStyle="1" w:styleId="BodyText3Char">
    <w:name w:val="Body Text 3 Char"/>
    <w:rPr>
      <w:sz w:val="16"/>
      <w:szCs w:val="16"/>
      <w:lang w:val="pt-BR"/>
    </w:rPr>
  </w:style>
  <w:style w:type="character" w:customStyle="1" w:styleId="apple-converted-space">
    <w:name w:val="apple-converted-space"/>
    <w:basedOn w:val="Fontepargpadro"/>
  </w:style>
  <w:style w:type="character" w:customStyle="1" w:styleId="FooterChar">
    <w:name w:val="Footer Char"/>
    <w:rPr>
      <w:sz w:val="24"/>
      <w:lang w:val="pt-BR"/>
    </w:rPr>
  </w:style>
  <w:style w:type="paragraph" w:customStyle="1" w:styleId="Ttulo10">
    <w:name w:val="Título1"/>
    <w:basedOn w:val="Normal"/>
    <w:next w:val="Corpodetexto"/>
    <w:pPr>
      <w:jc w:val="center"/>
    </w:pPr>
    <w:rPr>
      <w:rFonts w:ascii="Tahoma" w:hAnsi="Tahoma" w:cs="Tahoma"/>
      <w:sz w:val="48"/>
    </w:rPr>
  </w:style>
  <w:style w:type="paragraph" w:styleId="Corpodetexto">
    <w:name w:val="Body Text"/>
    <w:basedOn w:val="Normal"/>
    <w:pPr>
      <w:tabs>
        <w:tab w:val="left" w:pos="567"/>
      </w:tabs>
      <w:spacing w:line="360" w:lineRule="auto"/>
      <w:jc w:val="both"/>
    </w:pPr>
    <w:rPr>
      <w:rFonts w:ascii="Arial" w:hAnsi="Arial" w:cs="Arial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pPr>
      <w:tabs>
        <w:tab w:val="left" w:pos="284"/>
      </w:tabs>
      <w:spacing w:line="360" w:lineRule="auto"/>
      <w:ind w:left="567" w:hanging="567"/>
      <w:jc w:val="both"/>
    </w:pPr>
    <w:rPr>
      <w:rFonts w:ascii="Arial" w:hAnsi="Arial" w:cs="Arial"/>
      <w:b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  <w:rPr>
      <w:lang w:val="pt-PT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Arial Narrow" w:hAnsi="Arial Narrow" w:cs="Arial Narrow"/>
      <w:sz w:val="40"/>
    </w:rPr>
  </w:style>
  <w:style w:type="paragraph" w:styleId="Commarcadores2">
    <w:name w:val="List Bullet 2"/>
    <w:basedOn w:val="Normal"/>
    <w:pPr>
      <w:numPr>
        <w:numId w:val="3"/>
      </w:numPr>
      <w:spacing w:line="360" w:lineRule="auto"/>
      <w:jc w:val="both"/>
    </w:pPr>
    <w:rPr>
      <w:rFonts w:ascii="Arial" w:hAnsi="Arial" w:cs="Arial"/>
      <w:sz w:val="20"/>
    </w:rPr>
  </w:style>
  <w:style w:type="paragraph" w:styleId="Commarcadores3">
    <w:name w:val="List Bullet 3"/>
    <w:basedOn w:val="Normal"/>
    <w:pPr>
      <w:numPr>
        <w:numId w:val="2"/>
      </w:numPr>
      <w:spacing w:line="360" w:lineRule="auto"/>
      <w:jc w:val="both"/>
    </w:pPr>
    <w:rPr>
      <w:rFonts w:ascii="Arial" w:hAnsi="Arial" w:cs="Arial"/>
      <w:sz w:val="20"/>
    </w:rPr>
  </w:style>
  <w:style w:type="paragraph" w:customStyle="1" w:styleId="LO-normal">
    <w:name w:val="LO-normal"/>
    <w:basedOn w:val="Normal"/>
    <w:pPr>
      <w:spacing w:before="240" w:after="120" w:line="360" w:lineRule="auto"/>
      <w:ind w:firstLine="1134"/>
      <w:jc w:val="both"/>
    </w:pPr>
    <w:rPr>
      <w:rFonts w:ascii="Arial" w:hAnsi="Arial" w:cs="Arial"/>
      <w:sz w:val="22"/>
    </w:rPr>
  </w:style>
  <w:style w:type="paragraph" w:customStyle="1" w:styleId="ttulo20">
    <w:name w:val="título2"/>
    <w:basedOn w:val="Normal"/>
    <w:pPr>
      <w:spacing w:before="360" w:after="240" w:line="360" w:lineRule="auto"/>
      <w:ind w:left="709"/>
      <w:jc w:val="both"/>
    </w:pPr>
    <w:rPr>
      <w:rFonts w:ascii="Arial" w:hAnsi="Arial" w:cs="Arial"/>
      <w:sz w:val="36"/>
    </w:rPr>
  </w:style>
  <w:style w:type="paragraph" w:customStyle="1" w:styleId="ttulo30">
    <w:name w:val="título3"/>
    <w:basedOn w:val="Normal"/>
    <w:pPr>
      <w:spacing w:before="600" w:after="360" w:line="360" w:lineRule="auto"/>
      <w:ind w:left="709"/>
      <w:jc w:val="both"/>
    </w:pPr>
    <w:rPr>
      <w:rFonts w:ascii="Arial" w:hAnsi="Arial" w:cs="Arial"/>
      <w:sz w:val="32"/>
    </w:rPr>
  </w:style>
  <w:style w:type="paragraph" w:customStyle="1" w:styleId="ttulo11">
    <w:name w:val="título 1"/>
    <w:basedOn w:val="Normal"/>
    <w:pPr>
      <w:spacing w:before="120" w:after="600" w:line="960" w:lineRule="exact"/>
      <w:jc w:val="center"/>
    </w:pPr>
    <w:rPr>
      <w:rFonts w:ascii="Arial" w:hAnsi="Arial" w:cs="Arial"/>
      <w:b/>
      <w:spacing w:val="60"/>
      <w:sz w:val="36"/>
    </w:rPr>
  </w:style>
  <w:style w:type="paragraph" w:customStyle="1" w:styleId="ttulo0">
    <w:name w:val="título0"/>
    <w:basedOn w:val="ttulo11"/>
    <w:pPr>
      <w:spacing w:before="1920" w:after="120"/>
    </w:pPr>
  </w:style>
  <w:style w:type="paragraph" w:customStyle="1" w:styleId="tpicos">
    <w:name w:val="tópicos"/>
    <w:basedOn w:val="LO-normal"/>
    <w:pPr>
      <w:spacing w:before="120"/>
      <w:ind w:left="709" w:firstLine="0"/>
    </w:pPr>
  </w:style>
  <w:style w:type="paragraph" w:customStyle="1" w:styleId="figura">
    <w:name w:val="figura"/>
    <w:basedOn w:val="LO-normal"/>
    <w:pPr>
      <w:pBdr>
        <w:top w:val="single" w:sz="6" w:space="8" w:color="000000"/>
        <w:left w:val="single" w:sz="6" w:space="8" w:color="000000"/>
        <w:bottom w:val="single" w:sz="6" w:space="8" w:color="000000"/>
        <w:right w:val="single" w:sz="6" w:space="8" w:color="000000"/>
      </w:pBdr>
      <w:tabs>
        <w:tab w:val="center" w:pos="170"/>
        <w:tab w:val="center" w:pos="8618"/>
      </w:tabs>
      <w:spacing w:line="240" w:lineRule="auto"/>
      <w:ind w:left="204" w:right="193" w:firstLine="0"/>
      <w:jc w:val="center"/>
    </w:pPr>
    <w:rPr>
      <w:b/>
    </w:rPr>
  </w:style>
  <w:style w:type="paragraph" w:customStyle="1" w:styleId="figura2">
    <w:name w:val="figura2"/>
    <w:basedOn w:val="LO-normal"/>
    <w:pPr>
      <w:spacing w:before="0" w:after="0"/>
      <w:ind w:firstLine="0"/>
      <w:jc w:val="center"/>
    </w:pPr>
    <w:rPr>
      <w:b/>
      <w:sz w:val="24"/>
      <w:szCs w:val="24"/>
    </w:rPr>
  </w:style>
  <w:style w:type="paragraph" w:customStyle="1" w:styleId="equao">
    <w:name w:val="equação"/>
    <w:basedOn w:val="LO-normal"/>
    <w:next w:val="LO-normal"/>
    <w:pPr>
      <w:tabs>
        <w:tab w:val="right" w:pos="0"/>
        <w:tab w:val="right" w:pos="8789"/>
      </w:tabs>
      <w:ind w:left="709" w:firstLine="0"/>
    </w:pPr>
  </w:style>
  <w:style w:type="paragraph" w:customStyle="1" w:styleId="continuao">
    <w:name w:val="continuação"/>
    <w:basedOn w:val="LO-normal"/>
    <w:pPr>
      <w:spacing w:before="120"/>
      <w:ind w:firstLine="0"/>
    </w:pPr>
  </w:style>
  <w:style w:type="paragraph" w:styleId="Corpodetexto2">
    <w:name w:val="Body Text 2"/>
    <w:basedOn w:val="Normal"/>
    <w:rPr>
      <w:rFonts w:ascii="Arial Narrow" w:hAnsi="Arial Narrow" w:cs="Arial Narrow"/>
      <w:b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opico">
    <w:name w:val="topico"/>
    <w:basedOn w:val="Normal"/>
    <w:pPr>
      <w:ind w:left="1135" w:hanging="709"/>
      <w:jc w:val="both"/>
    </w:pPr>
    <w:rPr>
      <w:i/>
      <w:sz w:val="26"/>
      <w:lang w:val="pt-PT"/>
    </w:rPr>
  </w:style>
  <w:style w:type="paragraph" w:styleId="NormalWeb">
    <w:name w:val="Normal (Web)"/>
    <w:basedOn w:val="Normal"/>
    <w:uiPriority w:val="99"/>
    <w:pPr>
      <w:spacing w:before="100" w:after="100"/>
    </w:pPr>
    <w:rPr>
      <w:szCs w:val="24"/>
    </w:rPr>
  </w:style>
  <w:style w:type="paragraph" w:customStyle="1" w:styleId="texto9-preto">
    <w:name w:val="texto9-preto"/>
    <w:basedOn w:val="Normal"/>
    <w:pPr>
      <w:spacing w:before="100" w:after="100"/>
    </w:pPr>
    <w:rPr>
      <w:rFonts w:ascii="Verdana" w:hAnsi="Verdana" w:cs="Verdana"/>
      <w:color w:val="000000"/>
      <w:sz w:val="9"/>
      <w:szCs w:val="9"/>
    </w:rPr>
  </w:style>
  <w:style w:type="paragraph" w:customStyle="1" w:styleId="texto10-preto">
    <w:name w:val="texto10-preto"/>
    <w:basedOn w:val="Normal"/>
    <w:pPr>
      <w:spacing w:before="100" w:after="100"/>
    </w:pPr>
    <w:rPr>
      <w:rFonts w:ascii="Verdana" w:hAnsi="Verdana" w:cs="Verdana"/>
      <w:color w:val="000000"/>
      <w:sz w:val="10"/>
      <w:szCs w:val="10"/>
    </w:rPr>
  </w:style>
  <w:style w:type="paragraph" w:customStyle="1" w:styleId="texto11-bold-verde">
    <w:name w:val="texto11-bold-verde"/>
    <w:basedOn w:val="Normal"/>
    <w:pPr>
      <w:spacing w:before="100" w:after="100"/>
    </w:pPr>
    <w:rPr>
      <w:rFonts w:ascii="Verdana" w:hAnsi="Verdana" w:cs="Verdana"/>
      <w:b/>
      <w:bCs/>
      <w:color w:val="004B2C"/>
      <w:sz w:val="11"/>
      <w:szCs w:val="11"/>
    </w:rPr>
  </w:style>
  <w:style w:type="paragraph" w:customStyle="1" w:styleId="style47">
    <w:name w:val="style47"/>
    <w:basedOn w:val="Normal"/>
    <w:pPr>
      <w:spacing w:before="100" w:after="100"/>
    </w:pPr>
    <w:rPr>
      <w:rFonts w:ascii="Verdana" w:hAnsi="Verdana" w:cs="Verdana"/>
      <w:szCs w:val="24"/>
    </w:rPr>
  </w:style>
  <w:style w:type="paragraph" w:styleId="Partesuperior-zdoformulrio">
    <w:name w:val="HTML Top of Form"/>
    <w:basedOn w:val="Normal"/>
    <w:next w:val="Normal"/>
    <w:pPr>
      <w:pBdr>
        <w:top w:val="none" w:sz="0" w:space="0" w:color="000000"/>
        <w:left w:val="none" w:sz="0" w:space="0" w:color="000000"/>
        <w:bottom w:val="single" w:sz="6" w:space="1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pPr>
      <w:pBdr>
        <w:top w:val="single" w:sz="6" w:space="1" w:color="000000"/>
        <w:left w:val="none" w:sz="0" w:space="0" w:color="000000"/>
        <w:bottom w:val="none" w:sz="0" w:space="0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MapadoDocumento">
    <w:name w:val="Document Map"/>
    <w:basedOn w:val="Normal"/>
    <w:pPr>
      <w:shd w:val="clear" w:color="auto" w:fill="000080"/>
    </w:pPr>
    <w:rPr>
      <w:rFonts w:ascii="Tahoma" w:hAnsi="Tahoma" w:cs="Tahoma"/>
      <w:sz w:val="20"/>
    </w:rPr>
  </w:style>
  <w:style w:type="paragraph" w:styleId="Recuodecorpodetexto2">
    <w:name w:val="Body Text Indent 2"/>
    <w:basedOn w:val="Normal"/>
    <w:pPr>
      <w:spacing w:after="120" w:line="480" w:lineRule="auto"/>
      <w:ind w:left="283"/>
    </w:pPr>
  </w:style>
  <w:style w:type="paragraph" w:styleId="Recuodecorpodetexto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Corpodetexto3">
    <w:name w:val="Body Text 3"/>
    <w:basedOn w:val="Normal"/>
    <w:pPr>
      <w:spacing w:after="120"/>
    </w:pPr>
    <w:rPr>
      <w:sz w:val="16"/>
      <w:szCs w:val="16"/>
    </w:rPr>
  </w:style>
  <w:style w:type="paragraph" w:customStyle="1" w:styleId="ListParagraph1">
    <w:name w:val="List Paragraph1"/>
    <w:basedOn w:val="Normal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pPr>
      <w:widowControl w:val="0"/>
      <w:suppressAutoHyphens/>
      <w:autoSpaceDE w:val="0"/>
    </w:pPr>
    <w:rPr>
      <w:rFonts w:ascii="Arial" w:hAnsi="Arial" w:cs="Arial"/>
      <w:color w:val="000000"/>
      <w:sz w:val="24"/>
      <w:szCs w:val="24"/>
      <w:lang w:val="en-US" w:eastAsia="zh-CN"/>
    </w:rPr>
  </w:style>
  <w:style w:type="paragraph" w:customStyle="1" w:styleId="ColorfulList-Accent11">
    <w:name w:val="Colorful List - Accent 11"/>
    <w:basedOn w:val="Normal"/>
    <w:pPr>
      <w:ind w:left="720"/>
    </w:pPr>
  </w:style>
  <w:style w:type="paragraph" w:customStyle="1" w:styleId="MediumGrid1-Accent21">
    <w:name w:val="Medium Grid 1 - Accent 21"/>
    <w:basedOn w:val="Normal"/>
    <w:qFormat/>
    <w:pPr>
      <w:ind w:left="708"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Contedodoquadro">
    <w:name w:val="Conteúdo do quadro"/>
    <w:basedOn w:val="Normal"/>
  </w:style>
  <w:style w:type="paragraph" w:customStyle="1" w:styleId="ColorfulList-Accent12">
    <w:name w:val="Colorful List - Accent 12"/>
    <w:basedOn w:val="Normal"/>
    <w:uiPriority w:val="34"/>
    <w:qFormat/>
    <w:rsid w:val="00781DB9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9F23C8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customStyle="1" w:styleId="m8585749419970822137msolistparagraph">
    <w:name w:val="m_8585749419970822137msolistparagraph"/>
    <w:basedOn w:val="Normal"/>
    <w:rsid w:val="006200C1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F5718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F17A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F17A5"/>
    <w:rPr>
      <w:lang w:eastAsia="zh-CN"/>
    </w:rPr>
  </w:style>
  <w:style w:type="paragraph" w:styleId="Ttulo">
    <w:name w:val="Title"/>
    <w:basedOn w:val="Normal"/>
    <w:link w:val="TtuloChar"/>
    <w:uiPriority w:val="10"/>
    <w:qFormat/>
    <w:rsid w:val="009F17A5"/>
    <w:pPr>
      <w:widowControl w:val="0"/>
      <w:suppressAutoHyphens w:val="0"/>
      <w:autoSpaceDE w:val="0"/>
      <w:autoSpaceDN w:val="0"/>
      <w:spacing w:before="85"/>
      <w:ind w:left="9"/>
      <w:jc w:val="center"/>
    </w:pPr>
    <w:rPr>
      <w:b/>
      <w:bCs/>
      <w:sz w:val="36"/>
      <w:szCs w:val="36"/>
      <w:lang w:val="pt-PT" w:eastAsia="en-US"/>
    </w:rPr>
  </w:style>
  <w:style w:type="character" w:customStyle="1" w:styleId="TtuloChar">
    <w:name w:val="Título Char"/>
    <w:basedOn w:val="Fontepargpadro"/>
    <w:link w:val="Ttulo"/>
    <w:uiPriority w:val="10"/>
    <w:rsid w:val="009F17A5"/>
    <w:rPr>
      <w:b/>
      <w:bCs/>
      <w:sz w:val="36"/>
      <w:szCs w:val="36"/>
      <w:lang w:val="pt-PT"/>
    </w:rPr>
  </w:style>
  <w:style w:type="character" w:styleId="HiperlinkVisitado">
    <w:name w:val="FollowedHyperlink"/>
    <w:basedOn w:val="Fontepargpadro"/>
    <w:uiPriority w:val="99"/>
    <w:semiHidden/>
    <w:unhideWhenUsed/>
    <w:rsid w:val="003405C6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59"/>
    <w:rsid w:val="006716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0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639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40.jpeg"/><Relationship Id="rId3" Type="http://schemas.openxmlformats.org/officeDocument/2006/relationships/image" Target="media/image3.jpeg"/><Relationship Id="rId7" Type="http://schemas.openxmlformats.org/officeDocument/2006/relationships/image" Target="media/image12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11.jpeg"/><Relationship Id="rId5" Type="http://schemas.openxmlformats.org/officeDocument/2006/relationships/image" Target="media/image5.png"/><Relationship Id="rId10" Type="http://schemas.openxmlformats.org/officeDocument/2006/relationships/image" Target="media/image60.png"/><Relationship Id="rId4" Type="http://schemas.openxmlformats.org/officeDocument/2006/relationships/image" Target="media/image4.png"/><Relationship Id="rId9" Type="http://schemas.openxmlformats.org/officeDocument/2006/relationships/image" Target="media/image50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4.jpeg"/><Relationship Id="rId3" Type="http://schemas.openxmlformats.org/officeDocument/2006/relationships/image" Target="media/image8.jpeg"/><Relationship Id="rId7" Type="http://schemas.openxmlformats.org/officeDocument/2006/relationships/image" Target="media/image13.jpeg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image" Target="media/image10.jpeg"/><Relationship Id="rId5" Type="http://schemas.openxmlformats.org/officeDocument/2006/relationships/image" Target="media/image5.png"/><Relationship Id="rId10" Type="http://schemas.openxmlformats.org/officeDocument/2006/relationships/image" Target="media/image16.png"/><Relationship Id="rId4" Type="http://schemas.openxmlformats.org/officeDocument/2006/relationships/image" Target="media/image9.png"/><Relationship Id="rId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487C1B5A6A7469ECF295E300FC521" ma:contentTypeVersion="14" ma:contentTypeDescription="Crie um novo documento." ma:contentTypeScope="" ma:versionID="0960ac6fc61b40489ab078022ce7de8d">
  <xsd:schema xmlns:xsd="http://www.w3.org/2001/XMLSchema" xmlns:xs="http://www.w3.org/2001/XMLSchema" xmlns:p="http://schemas.microsoft.com/office/2006/metadata/properties" xmlns:ns2="509bbd28-9a6d-445a-83dd-f5d328eece76" xmlns:ns3="903036b2-f8dc-4ca8-82df-457cf2fff651" xmlns:ns4="461c5b05-e7ae-45a9-96d4-4a689e060405" targetNamespace="http://schemas.microsoft.com/office/2006/metadata/properties" ma:root="true" ma:fieldsID="d2f069df8fef6df821bd87bc04dd1b2c" ns2:_="" ns3:_="" ns4:_="">
    <xsd:import namespace="509bbd28-9a6d-445a-83dd-f5d328eece76"/>
    <xsd:import namespace="903036b2-f8dc-4ca8-82df-457cf2fff651"/>
    <xsd:import namespace="461c5b05-e7ae-45a9-96d4-4a689e0604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4:lcf76f155ced4ddcb4097134ff3c332f" minOccurs="0"/>
                <xsd:element ref="ns3:TaxCatchAll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LengthInSeconds" minOccurs="0"/>
                <xsd:element ref="ns4:MediaServiceDateTaken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9bbd28-9a6d-445a-83dd-f5d328eece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3036b2-f8dc-4ca8-82df-457cf2fff6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671d7225-7c32-4489-b6da-c381a375bb6a}" ma:internalName="TaxCatchAll" ma:showField="CatchAllData" ma:web="903036b2-f8dc-4ca8-82df-457cf2fff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c5b05-e7ae-45a9-96d4-4a689e060405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5103c4ab-04ed-4a1f-bb47-9362306674c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7F40C9-3AEF-490F-AC94-4307C793BA0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2E00F4-F679-4E2D-B3C6-1208BD1AFC3C}"/>
</file>

<file path=customXml/itemProps3.xml><?xml version="1.0" encoding="utf-8"?>
<ds:datastoreItem xmlns:ds="http://schemas.openxmlformats.org/officeDocument/2006/customXml" ds:itemID="{498891C6-86CA-4FBB-9C5D-632B535EBDB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167</Words>
  <Characters>903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 FEDERAL  FLUMINENSE</vt:lpstr>
      <vt:lpstr>UNIVERSIDADE  FEDERAL  FLUMINENSE</vt:lpstr>
    </vt:vector>
  </TitlesOfParts>
  <Company>SFranca</Company>
  <LinksUpToDate>false</LinksUpToDate>
  <CharactersWithSpaces>1068</CharactersWithSpaces>
  <SharedDoc>false</SharedDoc>
  <HLinks>
    <vt:vector size="12" baseType="variant">
      <vt:variant>
        <vt:i4>4456530</vt:i4>
      </vt:variant>
      <vt:variant>
        <vt:i4>0</vt:i4>
      </vt:variant>
      <vt:variant>
        <vt:i4>0</vt:i4>
      </vt:variant>
      <vt:variant>
        <vt:i4>5</vt:i4>
      </vt:variant>
      <vt:variant>
        <vt:lpwstr>http://www.repositorio.uff.br/jspui/</vt:lpwstr>
      </vt:variant>
      <vt:variant>
        <vt:lpwstr/>
      </vt:variant>
      <vt:variant>
        <vt:i4>7798867</vt:i4>
      </vt:variant>
      <vt:variant>
        <vt:i4>142559</vt:i4>
      </vt:variant>
      <vt:variant>
        <vt:i4>1026</vt:i4>
      </vt:variant>
      <vt:variant>
        <vt:i4>1</vt:i4>
      </vt:variant>
      <vt:variant>
        <vt:lpwstr>03-2018 FICA-ON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 FEDERAL  FLUMINENSE</dc:title>
  <dc:creator>Valeriano</dc:creator>
  <cp:lastModifiedBy>Fábio de Oliveira Braga</cp:lastModifiedBy>
  <cp:revision>85</cp:revision>
  <cp:lastPrinted>2021-01-31T22:56:00Z</cp:lastPrinted>
  <dcterms:created xsi:type="dcterms:W3CDTF">2021-10-19T14:02:00Z</dcterms:created>
  <dcterms:modified xsi:type="dcterms:W3CDTF">2024-03-04T11:33:00Z</dcterms:modified>
</cp:coreProperties>
</file>