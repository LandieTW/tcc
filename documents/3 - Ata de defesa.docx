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645ABCA7" w14:textId="39F8372C" w:rsidR="007B5084" w:rsidRDefault="007B5084" w:rsidP="009F17A5">
      <w:pPr>
        <w:jc w:val="center"/>
        <w:rPr>
          <w:b/>
          <w:color w:val="000000"/>
          <w:szCs w:val="24"/>
        </w:rPr>
      </w:pPr>
      <w:r>
        <w:rPr>
          <w:b/>
          <w:color w:val="000000"/>
          <w:szCs w:val="24"/>
        </w:rPr>
        <w:t>UNIVERSIDADE FEDERAL FLUMINENSE</w:t>
      </w:r>
    </w:p>
    <w:p w14:paraId="61D75F3C" w14:textId="66A50918" w:rsidR="007C41FC" w:rsidRPr="007B5084" w:rsidRDefault="007B5084" w:rsidP="009F17A5">
      <w:pPr>
        <w:jc w:val="center"/>
        <w:rPr>
          <w:b/>
          <w:color w:val="000000"/>
          <w:szCs w:val="24"/>
        </w:rPr>
      </w:pPr>
      <w:r w:rsidRPr="007B5084">
        <w:rPr>
          <w:b/>
          <w:color w:val="000000"/>
          <w:szCs w:val="24"/>
        </w:rPr>
        <w:t>ESCOLA DE ENGENHARIA</w:t>
      </w:r>
    </w:p>
    <w:p w14:paraId="4E1D94EF" w14:textId="4C62E84C" w:rsidR="007B5084" w:rsidRPr="007B5084" w:rsidRDefault="007B5084" w:rsidP="009F17A5">
      <w:pPr>
        <w:jc w:val="center"/>
        <w:rPr>
          <w:b/>
          <w:color w:val="000000"/>
          <w:szCs w:val="24"/>
        </w:rPr>
      </w:pPr>
      <w:r w:rsidRPr="007B5084">
        <w:rPr>
          <w:b/>
          <w:color w:val="000000"/>
          <w:szCs w:val="24"/>
        </w:rPr>
        <w:t>DEPARTAMENTO DE ENGENHARIA CIVIL</w:t>
      </w:r>
    </w:p>
    <w:p w14:paraId="2490EB71" w14:textId="77777777" w:rsidR="007B5084" w:rsidRPr="0070578A" w:rsidRDefault="007B5084" w:rsidP="009F17A5">
      <w:pPr>
        <w:jc w:val="center"/>
        <w:rPr>
          <w:b/>
          <w:color w:val="000000"/>
          <w:sz w:val="28"/>
          <w:szCs w:val="28"/>
        </w:rPr>
      </w:pPr>
    </w:p>
    <w:p w14:paraId="5C5C9A3A" w14:textId="1A53A27C" w:rsidR="005C5250" w:rsidRPr="000A72B9" w:rsidRDefault="005C5250" w:rsidP="005C5250">
      <w:pPr>
        <w:jc w:val="center"/>
        <w:rPr>
          <w:b/>
          <w:caps/>
          <w:color w:val="000000"/>
          <w:sz w:val="28"/>
          <w:szCs w:val="28"/>
        </w:rPr>
      </w:pPr>
      <w:r w:rsidRPr="000A72B9">
        <w:rPr>
          <w:b/>
          <w:caps/>
          <w:color w:val="000000"/>
          <w:sz w:val="28"/>
          <w:szCs w:val="28"/>
        </w:rPr>
        <w:t>graduação em Engenharia Civil</w:t>
      </w:r>
    </w:p>
    <w:p w14:paraId="67957EA1" w14:textId="74EABCA3" w:rsidR="005C5250" w:rsidRPr="000A72B9" w:rsidRDefault="001046F4" w:rsidP="005C5250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PROJETO FINAL</w:t>
      </w:r>
      <w:r w:rsidR="005C5250" w:rsidRPr="000A72B9">
        <w:rPr>
          <w:b/>
          <w:color w:val="000000"/>
          <w:sz w:val="28"/>
          <w:szCs w:val="28"/>
        </w:rPr>
        <w:t xml:space="preserve"> DE CURSO</w:t>
      </w:r>
    </w:p>
    <w:p w14:paraId="2C0BD0F9" w14:textId="77777777" w:rsidR="005C5250" w:rsidRPr="0070578A" w:rsidRDefault="005C5250" w:rsidP="009F17A5">
      <w:pPr>
        <w:jc w:val="center"/>
        <w:rPr>
          <w:b/>
          <w:color w:val="000000"/>
          <w:sz w:val="28"/>
          <w:szCs w:val="28"/>
        </w:rPr>
      </w:pPr>
    </w:p>
    <w:p w14:paraId="6DDEFE4D" w14:textId="1484BE69" w:rsidR="00962B10" w:rsidRDefault="00962B10" w:rsidP="00250E5A">
      <w:pPr>
        <w:spacing w:after="120"/>
        <w:jc w:val="center"/>
        <w:rPr>
          <w:b/>
          <w:color w:val="000000"/>
          <w:sz w:val="32"/>
          <w:szCs w:val="32"/>
          <w:u w:val="single"/>
        </w:rPr>
      </w:pPr>
      <w:r w:rsidRPr="00CA7ADA">
        <w:rPr>
          <w:b/>
          <w:color w:val="000000"/>
          <w:sz w:val="32"/>
          <w:szCs w:val="32"/>
          <w:u w:val="single"/>
        </w:rPr>
        <w:t>ATA</w:t>
      </w:r>
      <w:r w:rsidRPr="00CA7ADA">
        <w:rPr>
          <w:b/>
          <w:color w:val="000000"/>
          <w:sz w:val="32"/>
          <w:szCs w:val="32"/>
        </w:rPr>
        <w:t xml:space="preserve"> </w:t>
      </w:r>
      <w:r w:rsidRPr="00CA7ADA">
        <w:rPr>
          <w:b/>
          <w:color w:val="000000"/>
          <w:sz w:val="32"/>
          <w:szCs w:val="32"/>
          <w:u w:val="single"/>
        </w:rPr>
        <w:t>DE</w:t>
      </w:r>
      <w:r w:rsidRPr="00CA7ADA">
        <w:rPr>
          <w:b/>
          <w:color w:val="000000"/>
          <w:sz w:val="32"/>
          <w:szCs w:val="32"/>
        </w:rPr>
        <w:t xml:space="preserve"> </w:t>
      </w:r>
      <w:r w:rsidRPr="00CA7ADA">
        <w:rPr>
          <w:b/>
          <w:color w:val="000000"/>
          <w:sz w:val="32"/>
          <w:szCs w:val="32"/>
          <w:u w:val="single"/>
        </w:rPr>
        <w:t>DEFESA</w:t>
      </w:r>
    </w:p>
    <w:p w14:paraId="0B1EC8B5" w14:textId="31DB6BE2" w:rsidR="00B219A8" w:rsidRPr="00E206EB" w:rsidRDefault="009D2DA0" w:rsidP="009F17A5">
      <w:pPr>
        <w:jc w:val="center"/>
        <w:rPr>
          <w:b/>
          <w:color w:val="000000"/>
          <w:szCs w:val="24"/>
        </w:rPr>
      </w:pPr>
      <w:r w:rsidRPr="00E206EB">
        <w:rPr>
          <w:b/>
          <w:color w:val="000000"/>
          <w:szCs w:val="24"/>
        </w:rPr>
        <w:t>Período letivo</w:t>
      </w:r>
      <w:r w:rsidR="00E206EB" w:rsidRPr="00E206EB">
        <w:rPr>
          <w:b/>
          <w:color w:val="000000"/>
          <w:szCs w:val="24"/>
        </w:rPr>
        <w:t>:</w:t>
      </w:r>
      <w:r w:rsidRPr="00E206EB">
        <w:rPr>
          <w:b/>
          <w:color w:val="000000"/>
          <w:szCs w:val="24"/>
        </w:rPr>
        <w:t xml:space="preserve"> </w:t>
      </w:r>
      <w:r w:rsidR="00E414BF">
        <w:rPr>
          <w:b/>
          <w:color w:val="000000"/>
          <w:szCs w:val="24"/>
        </w:rPr>
        <w:t>2024.2</w:t>
      </w:r>
    </w:p>
    <w:p w14:paraId="7B433FEA" w14:textId="77777777" w:rsidR="009D2DA0" w:rsidRDefault="009D2DA0" w:rsidP="009F17A5">
      <w:pPr>
        <w:jc w:val="center"/>
        <w:rPr>
          <w:b/>
          <w:color w:val="000000"/>
          <w:sz w:val="28"/>
          <w:szCs w:val="28"/>
        </w:rPr>
      </w:pPr>
    </w:p>
    <w:p w14:paraId="5B1C75C5" w14:textId="083839AF" w:rsidR="00962B10" w:rsidRPr="006D2D1E" w:rsidRDefault="00462F41" w:rsidP="009F17A5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Com base na </w:t>
      </w:r>
      <w:r w:rsidR="007D0EC5" w:rsidRPr="006D2D1E">
        <w:rPr>
          <w:b/>
          <w:color w:val="000000"/>
          <w:sz w:val="28"/>
          <w:szCs w:val="28"/>
        </w:rPr>
        <w:t xml:space="preserve">Resolução </w:t>
      </w:r>
      <w:r w:rsidR="006D2D1E" w:rsidRPr="006D2D1E">
        <w:rPr>
          <w:b/>
          <w:color w:val="000000"/>
          <w:sz w:val="28"/>
          <w:szCs w:val="28"/>
        </w:rPr>
        <w:t>T</w:t>
      </w:r>
      <w:r>
        <w:rPr>
          <w:b/>
          <w:color w:val="000000"/>
          <w:sz w:val="28"/>
          <w:szCs w:val="28"/>
        </w:rPr>
        <w:t>CE</w:t>
      </w:r>
      <w:r w:rsidR="006D2D1E" w:rsidRPr="006D2D1E">
        <w:rPr>
          <w:b/>
          <w:color w:val="000000"/>
          <w:sz w:val="28"/>
          <w:szCs w:val="28"/>
        </w:rPr>
        <w:t xml:space="preserve"> </w:t>
      </w:r>
      <w:r w:rsidR="006D2D1E">
        <w:rPr>
          <w:b/>
          <w:color w:val="000000"/>
          <w:sz w:val="28"/>
          <w:szCs w:val="28"/>
        </w:rPr>
        <w:t>nº 1</w:t>
      </w:r>
      <w:r>
        <w:rPr>
          <w:b/>
          <w:color w:val="000000"/>
          <w:sz w:val="28"/>
          <w:szCs w:val="28"/>
        </w:rPr>
        <w:t xml:space="preserve">5, de 29 de novembro de </w:t>
      </w:r>
      <w:r w:rsidR="006D2D1E">
        <w:rPr>
          <w:b/>
          <w:color w:val="000000"/>
          <w:sz w:val="28"/>
          <w:szCs w:val="28"/>
        </w:rPr>
        <w:t>2022 – Anexo C</w:t>
      </w:r>
    </w:p>
    <w:p w14:paraId="1E26B20B" w14:textId="77777777" w:rsidR="009F17A5" w:rsidRPr="00CA7ADA" w:rsidRDefault="009F17A5" w:rsidP="009F17A5">
      <w:pPr>
        <w:jc w:val="center"/>
        <w:rPr>
          <w:b/>
          <w:color w:val="000000"/>
          <w:sz w:val="12"/>
          <w:szCs w:val="12"/>
        </w:rPr>
      </w:pPr>
    </w:p>
    <w:p w14:paraId="5AA95350" w14:textId="79B3001B" w:rsidR="00444930" w:rsidRDefault="002A04BB" w:rsidP="0061575E">
      <w:pPr>
        <w:pStyle w:val="Corpodetexto3"/>
        <w:spacing w:line="360" w:lineRule="auto"/>
        <w:jc w:val="both"/>
        <w:rPr>
          <w:bCs/>
          <w:color w:val="000000"/>
          <w:sz w:val="24"/>
          <w:szCs w:val="24"/>
        </w:rPr>
      </w:pPr>
      <w:r w:rsidRPr="00E22654">
        <w:rPr>
          <w:bCs/>
          <w:color w:val="000000"/>
          <w:sz w:val="24"/>
          <w:szCs w:val="24"/>
        </w:rPr>
        <w:t xml:space="preserve">No dia </w:t>
      </w:r>
      <w:r w:rsidR="00851826">
        <w:rPr>
          <w:bCs/>
          <w:color w:val="000000"/>
          <w:sz w:val="24"/>
          <w:szCs w:val="24"/>
        </w:rPr>
        <w:t>31</w:t>
      </w:r>
      <w:r w:rsidR="00335A6B">
        <w:rPr>
          <w:bCs/>
          <w:color w:val="000000"/>
          <w:sz w:val="24"/>
          <w:szCs w:val="24"/>
        </w:rPr>
        <w:t xml:space="preserve"> de </w:t>
      </w:r>
      <w:r w:rsidR="00851826">
        <w:rPr>
          <w:bCs/>
          <w:color w:val="000000"/>
          <w:sz w:val="24"/>
          <w:szCs w:val="24"/>
        </w:rPr>
        <w:t xml:space="preserve">janeiro </w:t>
      </w:r>
      <w:r w:rsidR="00335A6B">
        <w:rPr>
          <w:bCs/>
          <w:color w:val="000000"/>
          <w:sz w:val="24"/>
          <w:szCs w:val="24"/>
        </w:rPr>
        <w:t xml:space="preserve">de </w:t>
      </w:r>
      <w:r w:rsidR="00851826">
        <w:rPr>
          <w:bCs/>
          <w:color w:val="000000"/>
          <w:sz w:val="24"/>
          <w:szCs w:val="24"/>
        </w:rPr>
        <w:t>2025,</w:t>
      </w:r>
      <w:r w:rsidRPr="00E22654">
        <w:rPr>
          <w:bCs/>
          <w:color w:val="000000"/>
          <w:sz w:val="24"/>
          <w:szCs w:val="24"/>
        </w:rPr>
        <w:t xml:space="preserve"> às </w:t>
      </w:r>
      <w:r w:rsidR="00851826">
        <w:rPr>
          <w:bCs/>
          <w:color w:val="000000"/>
          <w:sz w:val="24"/>
          <w:szCs w:val="24"/>
        </w:rPr>
        <w:t>18</w:t>
      </w:r>
      <w:r w:rsidRPr="00E22654">
        <w:rPr>
          <w:bCs/>
          <w:color w:val="000000"/>
          <w:sz w:val="24"/>
          <w:szCs w:val="24"/>
        </w:rPr>
        <w:t xml:space="preserve"> h</w:t>
      </w:r>
      <w:r w:rsidR="00F94122">
        <w:rPr>
          <w:bCs/>
          <w:color w:val="000000"/>
          <w:sz w:val="24"/>
          <w:szCs w:val="24"/>
        </w:rPr>
        <w:t>oras</w:t>
      </w:r>
      <w:r w:rsidRPr="00E22654">
        <w:rPr>
          <w:bCs/>
          <w:color w:val="000000"/>
          <w:sz w:val="24"/>
          <w:szCs w:val="24"/>
        </w:rPr>
        <w:t xml:space="preserve">, </w:t>
      </w:r>
      <w:r w:rsidR="00D957CA">
        <w:rPr>
          <w:bCs/>
          <w:color w:val="000000"/>
          <w:sz w:val="24"/>
          <w:szCs w:val="24"/>
        </w:rPr>
        <w:t>o(</w:t>
      </w:r>
      <w:r w:rsidRPr="00E22654">
        <w:rPr>
          <w:bCs/>
          <w:color w:val="000000"/>
          <w:sz w:val="24"/>
          <w:szCs w:val="24"/>
        </w:rPr>
        <w:t>a</w:t>
      </w:r>
      <w:r w:rsidR="00D957CA">
        <w:rPr>
          <w:bCs/>
          <w:color w:val="000000"/>
          <w:sz w:val="24"/>
          <w:szCs w:val="24"/>
        </w:rPr>
        <w:t>)</w:t>
      </w:r>
      <w:r w:rsidRPr="00E22654">
        <w:rPr>
          <w:bCs/>
          <w:color w:val="000000"/>
          <w:sz w:val="24"/>
          <w:szCs w:val="24"/>
        </w:rPr>
        <w:t xml:space="preserve"> alun</w:t>
      </w:r>
      <w:r w:rsidR="00D957CA">
        <w:rPr>
          <w:bCs/>
          <w:color w:val="000000"/>
          <w:sz w:val="24"/>
          <w:szCs w:val="24"/>
        </w:rPr>
        <w:t>o(</w:t>
      </w:r>
      <w:r w:rsidRPr="00E22654">
        <w:rPr>
          <w:bCs/>
          <w:color w:val="000000"/>
          <w:sz w:val="24"/>
          <w:szCs w:val="24"/>
        </w:rPr>
        <w:t>a</w:t>
      </w:r>
      <w:r w:rsidR="00D957CA">
        <w:rPr>
          <w:bCs/>
          <w:color w:val="000000"/>
          <w:sz w:val="24"/>
          <w:szCs w:val="24"/>
        </w:rPr>
        <w:t xml:space="preserve">) </w:t>
      </w:r>
      <w:r w:rsidR="00D16B3B">
        <w:rPr>
          <w:bCs/>
          <w:color w:val="000000"/>
          <w:sz w:val="24"/>
          <w:szCs w:val="24"/>
        </w:rPr>
        <w:t>Daniel Teixeira Wanderley,</w:t>
      </w:r>
      <w:r w:rsidRPr="00E22654">
        <w:rPr>
          <w:bCs/>
          <w:color w:val="000000"/>
          <w:sz w:val="24"/>
          <w:szCs w:val="24"/>
        </w:rPr>
        <w:t xml:space="preserve"> matrícula UFF </w:t>
      </w:r>
      <w:r w:rsidR="00D16B3B">
        <w:rPr>
          <w:bCs/>
          <w:color w:val="000000"/>
          <w:sz w:val="24"/>
          <w:szCs w:val="24"/>
        </w:rPr>
        <w:t>118.037.011,</w:t>
      </w:r>
      <w:r w:rsidRPr="00E22654">
        <w:rPr>
          <w:bCs/>
          <w:color w:val="000000"/>
          <w:sz w:val="24"/>
          <w:szCs w:val="24"/>
        </w:rPr>
        <w:t xml:space="preserve"> defendeu o Trabalho de Conclusão de Curso</w:t>
      </w:r>
      <w:r w:rsidR="00462F41">
        <w:rPr>
          <w:bCs/>
          <w:color w:val="000000"/>
          <w:sz w:val="24"/>
          <w:szCs w:val="24"/>
        </w:rPr>
        <w:t>, intitulado</w:t>
      </w:r>
      <w:r w:rsidRPr="00E22654">
        <w:rPr>
          <w:bCs/>
          <w:color w:val="000000"/>
          <w:sz w:val="24"/>
          <w:szCs w:val="24"/>
        </w:rPr>
        <w:t xml:space="preserve"> </w:t>
      </w:r>
      <w:r w:rsidR="00941944">
        <w:rPr>
          <w:bCs/>
          <w:color w:val="000000"/>
          <w:sz w:val="24"/>
          <w:szCs w:val="24"/>
        </w:rPr>
        <w:t>“</w:t>
      </w:r>
      <w:r w:rsidR="00D16B3B">
        <w:rPr>
          <w:bCs/>
          <w:color w:val="000000"/>
          <w:sz w:val="24"/>
          <w:szCs w:val="24"/>
        </w:rPr>
        <w:t>Automatização da análise d</w:t>
      </w:r>
      <w:r w:rsidR="00200E04">
        <w:rPr>
          <w:bCs/>
          <w:color w:val="000000"/>
          <w:sz w:val="24"/>
          <w:szCs w:val="24"/>
        </w:rPr>
        <w:t>e</w:t>
      </w:r>
      <w:r w:rsidR="00D16B3B">
        <w:rPr>
          <w:bCs/>
          <w:color w:val="000000"/>
          <w:sz w:val="24"/>
          <w:szCs w:val="24"/>
        </w:rPr>
        <w:t xml:space="preserve"> operação de CVD com integração Python-Orcaflex</w:t>
      </w:r>
      <w:r w:rsidR="00941944">
        <w:rPr>
          <w:bCs/>
          <w:color w:val="000000"/>
          <w:sz w:val="24"/>
          <w:szCs w:val="24"/>
        </w:rPr>
        <w:t>”,</w:t>
      </w:r>
      <w:r w:rsidR="00637534">
        <w:rPr>
          <w:bCs/>
          <w:color w:val="000000"/>
          <w:sz w:val="24"/>
          <w:szCs w:val="24"/>
        </w:rPr>
        <w:t xml:space="preserve"> </w:t>
      </w:r>
      <w:r w:rsidR="00A80BB4">
        <w:rPr>
          <w:bCs/>
          <w:color w:val="000000"/>
          <w:sz w:val="24"/>
          <w:szCs w:val="24"/>
        </w:rPr>
        <w:t>como parte dos requisitos necessários para obtenção do grau de Engenheiro(a) Civil,</w:t>
      </w:r>
      <w:r w:rsidR="00A80BB4" w:rsidRPr="00E22654">
        <w:rPr>
          <w:bCs/>
          <w:color w:val="000000"/>
          <w:sz w:val="24"/>
          <w:szCs w:val="24"/>
        </w:rPr>
        <w:t xml:space="preserve"> </w:t>
      </w:r>
      <w:r w:rsidR="000D15D1">
        <w:rPr>
          <w:bCs/>
          <w:color w:val="000000"/>
          <w:sz w:val="24"/>
          <w:szCs w:val="24"/>
        </w:rPr>
        <w:t xml:space="preserve">obtendo </w:t>
      </w:r>
      <w:r w:rsidR="00710C47">
        <w:rPr>
          <w:bCs/>
          <w:color w:val="000000"/>
          <w:sz w:val="24"/>
          <w:szCs w:val="24"/>
        </w:rPr>
        <w:t>NOTA FINAL</w:t>
      </w:r>
      <w:r w:rsidR="000D15D1">
        <w:rPr>
          <w:bCs/>
          <w:color w:val="000000"/>
          <w:sz w:val="24"/>
          <w:szCs w:val="24"/>
        </w:rPr>
        <w:t xml:space="preserve"> ______, </w:t>
      </w:r>
      <w:r w:rsidR="000D364D">
        <w:rPr>
          <w:bCs/>
          <w:color w:val="000000"/>
          <w:sz w:val="24"/>
          <w:szCs w:val="24"/>
        </w:rPr>
        <w:t>sendo o</w:t>
      </w:r>
      <w:r w:rsidR="00462F41">
        <w:rPr>
          <w:bCs/>
          <w:color w:val="000000"/>
          <w:sz w:val="24"/>
          <w:szCs w:val="24"/>
        </w:rPr>
        <w:t>(a)</w:t>
      </w:r>
      <w:r w:rsidR="000D364D">
        <w:rPr>
          <w:bCs/>
          <w:color w:val="000000"/>
          <w:sz w:val="24"/>
          <w:szCs w:val="24"/>
        </w:rPr>
        <w:t xml:space="preserve"> aluno</w:t>
      </w:r>
      <w:r w:rsidR="00462F41">
        <w:rPr>
          <w:bCs/>
          <w:color w:val="000000"/>
          <w:sz w:val="24"/>
          <w:szCs w:val="24"/>
        </w:rPr>
        <w:t>(a)</w:t>
      </w:r>
      <w:r w:rsidR="000D364D">
        <w:rPr>
          <w:bCs/>
          <w:color w:val="000000"/>
          <w:sz w:val="24"/>
          <w:szCs w:val="24"/>
        </w:rPr>
        <w:t xml:space="preserve"> considerado</w:t>
      </w:r>
      <w:r w:rsidR="00462F41">
        <w:rPr>
          <w:bCs/>
          <w:color w:val="000000"/>
          <w:sz w:val="24"/>
          <w:szCs w:val="24"/>
        </w:rPr>
        <w:t>(a)</w:t>
      </w:r>
      <w:r w:rsidR="00444930">
        <w:rPr>
          <w:bCs/>
          <w:color w:val="000000"/>
          <w:sz w:val="24"/>
          <w:szCs w:val="24"/>
        </w:rPr>
        <w:t>:</w:t>
      </w:r>
      <w:r w:rsidR="000D364D">
        <w:rPr>
          <w:bCs/>
          <w:color w:val="000000"/>
          <w:sz w:val="24"/>
          <w:szCs w:val="24"/>
        </w:rPr>
        <w:t xml:space="preserve"> </w:t>
      </w:r>
    </w:p>
    <w:p w14:paraId="7B4F061E" w14:textId="716DA5FF" w:rsidR="000D15D1" w:rsidRDefault="001E13A5" w:rsidP="000D15D1">
      <w:pPr>
        <w:pStyle w:val="Corpodetexto3"/>
        <w:spacing w:line="360" w:lineRule="auto"/>
        <w:jc w:val="both"/>
        <w:rPr>
          <w:bCs/>
          <w:color w:val="000000"/>
          <w:sz w:val="24"/>
          <w:szCs w:val="24"/>
        </w:rPr>
      </w:pPr>
      <w:sdt>
        <w:sdtPr>
          <w:rPr>
            <w:bCs/>
            <w:color w:val="000000"/>
            <w:sz w:val="24"/>
            <w:szCs w:val="24"/>
          </w:rPr>
          <w:id w:val="-103095656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0D15D1">
            <w:rPr>
              <w:rFonts w:ascii="MS Gothic" w:eastAsia="MS Gothic" w:hAnsi="MS Gothic" w:hint="eastAsia"/>
              <w:bCs/>
              <w:color w:val="000000"/>
              <w:sz w:val="24"/>
              <w:szCs w:val="24"/>
            </w:rPr>
            <w:t>☐</w:t>
          </w:r>
        </w:sdtContent>
      </w:sdt>
      <w:r w:rsidR="000D15D1">
        <w:rPr>
          <w:bCs/>
          <w:color w:val="000000"/>
          <w:sz w:val="24"/>
          <w:szCs w:val="24"/>
        </w:rPr>
        <w:t xml:space="preserve"> APROVADO; </w:t>
      </w:r>
    </w:p>
    <w:p w14:paraId="3DE1A9FC" w14:textId="5358C5FA" w:rsidR="008D322F" w:rsidRDefault="001E13A5" w:rsidP="008D322F">
      <w:pPr>
        <w:pStyle w:val="Corpodetexto3"/>
        <w:spacing w:line="360" w:lineRule="auto"/>
        <w:jc w:val="both"/>
        <w:rPr>
          <w:bCs/>
          <w:color w:val="000000"/>
          <w:sz w:val="24"/>
          <w:szCs w:val="24"/>
        </w:rPr>
      </w:pPr>
      <w:sdt>
        <w:sdtPr>
          <w:rPr>
            <w:bCs/>
            <w:color w:val="000000"/>
            <w:sz w:val="24"/>
            <w:szCs w:val="24"/>
          </w:rPr>
          <w:id w:val="60716145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0D15D1">
            <w:rPr>
              <w:rFonts w:ascii="MS Gothic" w:eastAsia="MS Gothic" w:hAnsi="MS Gothic" w:hint="eastAsia"/>
              <w:bCs/>
              <w:color w:val="000000"/>
              <w:sz w:val="24"/>
              <w:szCs w:val="24"/>
            </w:rPr>
            <w:t>☐</w:t>
          </w:r>
        </w:sdtContent>
      </w:sdt>
      <w:r w:rsidR="00444930">
        <w:rPr>
          <w:bCs/>
          <w:color w:val="000000"/>
          <w:sz w:val="24"/>
          <w:szCs w:val="24"/>
        </w:rPr>
        <w:t xml:space="preserve"> </w:t>
      </w:r>
      <w:r w:rsidR="000D15D1">
        <w:rPr>
          <w:bCs/>
          <w:color w:val="000000"/>
          <w:sz w:val="24"/>
          <w:szCs w:val="24"/>
        </w:rPr>
        <w:t>REPROVADO;</w:t>
      </w:r>
    </w:p>
    <w:p w14:paraId="04C9B1D0" w14:textId="29F105EA" w:rsidR="00854F54" w:rsidRDefault="00462F41" w:rsidP="00462F41">
      <w:pPr>
        <w:pStyle w:val="Corpodetexto3"/>
        <w:spacing w:line="360" w:lineRule="auto"/>
        <w:jc w:val="both"/>
        <w:rPr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t xml:space="preserve">A defesa foi realizada </w:t>
      </w:r>
      <w:r w:rsidR="00854F54">
        <w:rPr>
          <w:bCs/>
          <w:color w:val="000000"/>
          <w:sz w:val="24"/>
          <w:szCs w:val="24"/>
        </w:rPr>
        <w:t>de forma:</w:t>
      </w:r>
    </w:p>
    <w:p w14:paraId="3577B4F0" w14:textId="6317FCE0" w:rsidR="00854F54" w:rsidRDefault="001E13A5" w:rsidP="00462F41">
      <w:pPr>
        <w:pStyle w:val="Corpodetexto3"/>
        <w:spacing w:line="360" w:lineRule="auto"/>
        <w:jc w:val="both"/>
        <w:rPr>
          <w:bCs/>
          <w:color w:val="000000"/>
          <w:sz w:val="24"/>
          <w:szCs w:val="24"/>
        </w:rPr>
      </w:pPr>
      <w:sdt>
        <w:sdtPr>
          <w:rPr>
            <w:bCs/>
            <w:color w:val="000000"/>
            <w:sz w:val="24"/>
            <w:szCs w:val="24"/>
          </w:rPr>
          <w:id w:val="-91647483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A3127">
            <w:rPr>
              <w:rFonts w:ascii="MS Gothic" w:eastAsia="MS Gothic" w:hAnsi="MS Gothic" w:hint="eastAsia"/>
              <w:bCs/>
              <w:color w:val="000000"/>
              <w:sz w:val="24"/>
              <w:szCs w:val="24"/>
            </w:rPr>
            <w:t>☐</w:t>
          </w:r>
        </w:sdtContent>
      </w:sdt>
      <w:r w:rsidR="00854F54">
        <w:rPr>
          <w:bCs/>
          <w:color w:val="000000"/>
          <w:sz w:val="24"/>
          <w:szCs w:val="24"/>
        </w:rPr>
        <w:t xml:space="preserve"> Presencial, no endereço: </w:t>
      </w:r>
    </w:p>
    <w:p w14:paraId="50ECE9F0" w14:textId="520CB819" w:rsidR="008A6DF0" w:rsidRPr="006544A3" w:rsidRDefault="001E13A5" w:rsidP="00BF302A">
      <w:pPr>
        <w:pStyle w:val="Corpodetexto3"/>
        <w:jc w:val="both"/>
        <w:rPr>
          <w:bCs/>
          <w:sz w:val="24"/>
          <w:szCs w:val="24"/>
        </w:rPr>
      </w:pPr>
      <w:sdt>
        <w:sdtPr>
          <w:rPr>
            <w:bCs/>
            <w:sz w:val="24"/>
            <w:szCs w:val="24"/>
          </w:rPr>
          <w:id w:val="-36836777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016AAD" w:rsidRPr="006544A3">
            <w:rPr>
              <w:rFonts w:ascii="MS Gothic" w:eastAsia="MS Gothic" w:hAnsi="MS Gothic" w:hint="eastAsia"/>
              <w:bCs/>
              <w:sz w:val="24"/>
              <w:szCs w:val="24"/>
            </w:rPr>
            <w:t>☐</w:t>
          </w:r>
        </w:sdtContent>
      </w:sdt>
      <w:r w:rsidR="00854F54" w:rsidRPr="006544A3">
        <w:rPr>
          <w:bCs/>
          <w:sz w:val="24"/>
          <w:szCs w:val="24"/>
        </w:rPr>
        <w:t xml:space="preserve"> Por</w:t>
      </w:r>
      <w:r w:rsidR="00462F41" w:rsidRPr="006544A3">
        <w:rPr>
          <w:bCs/>
          <w:sz w:val="24"/>
          <w:szCs w:val="24"/>
        </w:rPr>
        <w:t xml:space="preserve"> </w:t>
      </w:r>
      <w:r w:rsidR="00CF7CDF" w:rsidRPr="006544A3">
        <w:rPr>
          <w:bCs/>
          <w:sz w:val="24"/>
          <w:szCs w:val="24"/>
        </w:rPr>
        <w:t>videoconferência</w:t>
      </w:r>
      <w:r w:rsidR="00462F41" w:rsidRPr="006544A3">
        <w:rPr>
          <w:bCs/>
          <w:sz w:val="24"/>
          <w:szCs w:val="24"/>
        </w:rPr>
        <w:t xml:space="preserve">, no endereço </w:t>
      </w:r>
      <w:r w:rsidR="00D62F56" w:rsidRPr="006544A3">
        <w:rPr>
          <w:bCs/>
          <w:sz w:val="24"/>
          <w:szCs w:val="24"/>
        </w:rPr>
        <w:t>eletr</w:t>
      </w:r>
      <w:r w:rsidR="00854F54" w:rsidRPr="006544A3">
        <w:rPr>
          <w:bCs/>
          <w:sz w:val="24"/>
          <w:szCs w:val="24"/>
        </w:rPr>
        <w:t xml:space="preserve">ônico </w:t>
      </w:r>
      <w:hyperlink r:id="rId10" w:history="1">
        <w:r w:rsidR="006544A3" w:rsidRPr="006544A3">
          <w:rPr>
            <w:rStyle w:val="Hyperlink"/>
            <w:color w:val="auto"/>
            <w:sz w:val="24"/>
            <w:szCs w:val="24"/>
          </w:rPr>
          <w:t>https://meet.google.com/pzh-dgwe-anp</w:t>
        </w:r>
      </w:hyperlink>
      <w:r w:rsidR="006544A3" w:rsidRPr="006544A3">
        <w:rPr>
          <w:bCs/>
          <w:sz w:val="24"/>
          <w:szCs w:val="24"/>
        </w:rPr>
        <w:t xml:space="preserve">, </w:t>
      </w:r>
      <w:r w:rsidR="00854F54" w:rsidRPr="006544A3">
        <w:rPr>
          <w:bCs/>
          <w:sz w:val="24"/>
          <w:szCs w:val="24"/>
        </w:rPr>
        <w:t>com a concordância da banca examinadora.</w:t>
      </w:r>
    </w:p>
    <w:p w14:paraId="4543CF22" w14:textId="77777777" w:rsidR="004328F4" w:rsidRPr="00BF302A" w:rsidRDefault="004328F4" w:rsidP="009F17A5">
      <w:pPr>
        <w:pStyle w:val="Corpodetexto3"/>
        <w:rPr>
          <w:b/>
          <w:color w:val="000000"/>
          <w:sz w:val="20"/>
          <w:szCs w:val="20"/>
        </w:rPr>
      </w:pPr>
    </w:p>
    <w:p w14:paraId="27D7AFB0" w14:textId="7609DA7C" w:rsidR="00533016" w:rsidRDefault="00CC6847" w:rsidP="009F17A5">
      <w:pPr>
        <w:pStyle w:val="Corpodetexto3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BANCA EXAMINADORA</w:t>
      </w:r>
      <w:r w:rsidR="00533016">
        <w:rPr>
          <w:b/>
          <w:color w:val="000000"/>
          <w:sz w:val="24"/>
          <w:szCs w:val="24"/>
        </w:rPr>
        <w:t>:</w:t>
      </w:r>
    </w:p>
    <w:tbl>
      <w:tblPr>
        <w:tblStyle w:val="Tabelacomgrade"/>
        <w:tblW w:w="0" w:type="auto"/>
        <w:tblInd w:w="137" w:type="dxa"/>
        <w:tblLook w:val="04A0" w:firstRow="1" w:lastRow="0" w:firstColumn="1" w:lastColumn="0" w:noHBand="0" w:noVBand="1"/>
      </w:tblPr>
      <w:tblGrid>
        <w:gridCol w:w="5812"/>
        <w:gridCol w:w="3338"/>
      </w:tblGrid>
      <w:tr w:rsidR="004C432F" w14:paraId="783FF517" w14:textId="77777777" w:rsidTr="00EE40B1">
        <w:tc>
          <w:tcPr>
            <w:tcW w:w="5812" w:type="dxa"/>
            <w:vAlign w:val="center"/>
          </w:tcPr>
          <w:p w14:paraId="06791CEA" w14:textId="0EE65ED1" w:rsidR="004C432F" w:rsidRDefault="004C432F" w:rsidP="0073353E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Nome</w:t>
            </w:r>
          </w:p>
        </w:tc>
        <w:tc>
          <w:tcPr>
            <w:tcW w:w="3338" w:type="dxa"/>
            <w:vAlign w:val="center"/>
          </w:tcPr>
          <w:p w14:paraId="6F5703F6" w14:textId="36D03225" w:rsidR="004C432F" w:rsidRDefault="004C432F" w:rsidP="0073353E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Assinatura</w:t>
            </w:r>
          </w:p>
        </w:tc>
      </w:tr>
      <w:tr w:rsidR="006716CC" w14:paraId="7A86C90C" w14:textId="77777777" w:rsidTr="00EE40B1">
        <w:trPr>
          <w:trHeight w:val="590"/>
        </w:trPr>
        <w:tc>
          <w:tcPr>
            <w:tcW w:w="5812" w:type="dxa"/>
            <w:vAlign w:val="center"/>
          </w:tcPr>
          <w:p w14:paraId="1C9E8C1E" w14:textId="474E2816" w:rsidR="006716CC" w:rsidRPr="004C432F" w:rsidRDefault="00032F8E" w:rsidP="004C432F">
            <w:pPr>
              <w:pStyle w:val="Corpodetexto3"/>
              <w:jc w:val="center"/>
              <w:rPr>
                <w:bCs/>
                <w:color w:val="000000"/>
                <w:sz w:val="24"/>
                <w:szCs w:val="24"/>
              </w:rPr>
            </w:pPr>
            <w:proofErr w:type="gramStart"/>
            <w:r w:rsidRPr="004C432F">
              <w:rPr>
                <w:bCs/>
                <w:color w:val="000000"/>
                <w:sz w:val="24"/>
                <w:szCs w:val="24"/>
              </w:rPr>
              <w:t>Prof.</w:t>
            </w:r>
            <w:r>
              <w:rPr>
                <w:bCs/>
                <w:color w:val="000000"/>
                <w:sz w:val="24"/>
                <w:szCs w:val="24"/>
              </w:rPr>
              <w:t xml:space="preserve"> Gabriel</w:t>
            </w:r>
            <w:proofErr w:type="gramEnd"/>
            <w:r w:rsidR="00200E04">
              <w:rPr>
                <w:bCs/>
                <w:color w:val="000000"/>
                <w:sz w:val="24"/>
                <w:szCs w:val="24"/>
              </w:rPr>
              <w:t xml:space="preserve"> de Carvalho Nascimento</w:t>
            </w:r>
            <w:r w:rsidR="00B65E45" w:rsidRPr="004C432F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4C432F" w:rsidRPr="004C432F">
              <w:rPr>
                <w:bCs/>
                <w:color w:val="000000"/>
                <w:sz w:val="24"/>
                <w:szCs w:val="24"/>
              </w:rPr>
              <w:t>(</w:t>
            </w:r>
            <w:r w:rsidR="00B65E45" w:rsidRPr="004C432F">
              <w:rPr>
                <w:bCs/>
                <w:color w:val="000000"/>
                <w:sz w:val="24"/>
                <w:szCs w:val="24"/>
              </w:rPr>
              <w:t>Orientador</w:t>
            </w:r>
            <w:r w:rsidR="004C432F" w:rsidRPr="004C432F">
              <w:rPr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3338" w:type="dxa"/>
            <w:vAlign w:val="center"/>
          </w:tcPr>
          <w:p w14:paraId="3FCC862F" w14:textId="77777777" w:rsidR="006716CC" w:rsidRDefault="006716CC" w:rsidP="0073353E">
            <w:pPr>
              <w:pStyle w:val="Corpodetexto3"/>
              <w:jc w:val="center"/>
              <w:rPr>
                <w:bCs/>
                <w:color w:val="000000"/>
                <w:sz w:val="24"/>
                <w:szCs w:val="24"/>
              </w:rPr>
            </w:pPr>
          </w:p>
          <w:p w14:paraId="097221C9" w14:textId="77777777" w:rsidR="0070578A" w:rsidRPr="004C432F" w:rsidRDefault="0070578A" w:rsidP="0073353E">
            <w:pPr>
              <w:pStyle w:val="Corpodetexto3"/>
              <w:jc w:val="center"/>
              <w:rPr>
                <w:bCs/>
                <w:color w:val="000000"/>
                <w:sz w:val="24"/>
                <w:szCs w:val="24"/>
              </w:rPr>
            </w:pPr>
          </w:p>
        </w:tc>
      </w:tr>
      <w:tr w:rsidR="006716CC" w14:paraId="5399CE3C" w14:textId="77777777" w:rsidTr="00EE40B1">
        <w:trPr>
          <w:trHeight w:val="564"/>
        </w:trPr>
        <w:tc>
          <w:tcPr>
            <w:tcW w:w="5812" w:type="dxa"/>
            <w:vAlign w:val="center"/>
          </w:tcPr>
          <w:p w14:paraId="433774A6" w14:textId="37EA8883" w:rsidR="006716CC" w:rsidRPr="004C432F" w:rsidRDefault="00EE5580" w:rsidP="0073353E">
            <w:pPr>
              <w:pStyle w:val="Corpodetexto3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Prof. </w:t>
            </w:r>
            <w:r w:rsidR="00032F8E" w:rsidRPr="00032F8E">
              <w:rPr>
                <w:bCs/>
                <w:color w:val="000000"/>
                <w:sz w:val="24"/>
                <w:szCs w:val="24"/>
              </w:rPr>
              <w:t>André Luiz Lupinacci Massa</w:t>
            </w:r>
          </w:p>
        </w:tc>
        <w:tc>
          <w:tcPr>
            <w:tcW w:w="3338" w:type="dxa"/>
            <w:vAlign w:val="center"/>
          </w:tcPr>
          <w:p w14:paraId="68868DE5" w14:textId="77777777" w:rsidR="006716CC" w:rsidRDefault="006716CC" w:rsidP="0073353E">
            <w:pPr>
              <w:pStyle w:val="Corpodetexto3"/>
              <w:jc w:val="center"/>
              <w:rPr>
                <w:bCs/>
                <w:color w:val="000000"/>
                <w:sz w:val="24"/>
                <w:szCs w:val="24"/>
              </w:rPr>
            </w:pPr>
          </w:p>
          <w:p w14:paraId="4182D7B3" w14:textId="77777777" w:rsidR="0070578A" w:rsidRPr="004C432F" w:rsidRDefault="0070578A" w:rsidP="0073353E">
            <w:pPr>
              <w:pStyle w:val="Corpodetexto3"/>
              <w:jc w:val="center"/>
              <w:rPr>
                <w:bCs/>
                <w:color w:val="000000"/>
                <w:sz w:val="24"/>
                <w:szCs w:val="24"/>
              </w:rPr>
            </w:pPr>
          </w:p>
        </w:tc>
      </w:tr>
      <w:tr w:rsidR="00032F8E" w14:paraId="7DF5E6D8" w14:textId="77777777" w:rsidTr="00EE40B1">
        <w:trPr>
          <w:trHeight w:val="558"/>
        </w:trPr>
        <w:tc>
          <w:tcPr>
            <w:tcW w:w="5812" w:type="dxa"/>
            <w:vAlign w:val="center"/>
          </w:tcPr>
          <w:p w14:paraId="7C2AA945" w14:textId="5D672220" w:rsidR="00032F8E" w:rsidRDefault="00032F8E" w:rsidP="00032F8E">
            <w:pPr>
              <w:pStyle w:val="Corpodetexto3"/>
              <w:jc w:val="center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Prof. </w:t>
            </w:r>
            <w:r w:rsidRPr="00032F8E">
              <w:rPr>
                <w:bCs/>
                <w:color w:val="000000"/>
                <w:sz w:val="24"/>
                <w:szCs w:val="24"/>
              </w:rPr>
              <w:t>Paulo Luiz da Fonseca</w:t>
            </w:r>
          </w:p>
        </w:tc>
        <w:tc>
          <w:tcPr>
            <w:tcW w:w="3338" w:type="dxa"/>
            <w:vAlign w:val="center"/>
          </w:tcPr>
          <w:p w14:paraId="458809DD" w14:textId="77777777" w:rsidR="00032F8E" w:rsidRDefault="00032F8E" w:rsidP="00032F8E">
            <w:pPr>
              <w:pStyle w:val="Corpodetexto3"/>
              <w:jc w:val="center"/>
              <w:rPr>
                <w:bCs/>
                <w:color w:val="000000"/>
                <w:sz w:val="24"/>
                <w:szCs w:val="24"/>
              </w:rPr>
            </w:pPr>
          </w:p>
          <w:p w14:paraId="0BACC45D" w14:textId="77777777" w:rsidR="00032F8E" w:rsidRDefault="00032F8E" w:rsidP="00032F8E">
            <w:pPr>
              <w:pStyle w:val="Corpodetexto3"/>
              <w:jc w:val="center"/>
              <w:rPr>
                <w:bCs/>
                <w:color w:val="000000"/>
                <w:sz w:val="24"/>
                <w:szCs w:val="24"/>
              </w:rPr>
            </w:pPr>
          </w:p>
        </w:tc>
      </w:tr>
    </w:tbl>
    <w:p w14:paraId="692328FD" w14:textId="77777777" w:rsidR="00BF302A" w:rsidRPr="00BF302A" w:rsidRDefault="00BF302A" w:rsidP="00462F41">
      <w:pPr>
        <w:jc w:val="center"/>
        <w:rPr>
          <w:b/>
          <w:color w:val="000000"/>
          <w:sz w:val="20"/>
          <w:lang w:eastAsia="en-US"/>
        </w:rPr>
      </w:pPr>
    </w:p>
    <w:p w14:paraId="38630F52" w14:textId="1EF69490" w:rsidR="009F17A5" w:rsidRPr="00CA7ADA" w:rsidRDefault="004539CE" w:rsidP="00462F41">
      <w:pPr>
        <w:jc w:val="center"/>
        <w:rPr>
          <w:b/>
          <w:color w:val="000000"/>
          <w:sz w:val="28"/>
          <w:szCs w:val="28"/>
          <w:lang w:eastAsia="en-US"/>
        </w:rPr>
      </w:pPr>
      <w:r>
        <w:rPr>
          <w:b/>
          <w:color w:val="000000"/>
          <w:sz w:val="28"/>
          <w:szCs w:val="28"/>
          <w:lang w:eastAsia="en-US"/>
        </w:rPr>
        <w:t xml:space="preserve">Niterói, </w:t>
      </w:r>
      <w:r w:rsidR="00851826">
        <w:rPr>
          <w:b/>
          <w:color w:val="000000"/>
          <w:sz w:val="28"/>
          <w:szCs w:val="28"/>
          <w:lang w:eastAsia="en-US"/>
        </w:rPr>
        <w:t>0</w:t>
      </w:r>
      <w:r w:rsidR="006544A3">
        <w:rPr>
          <w:b/>
          <w:color w:val="000000"/>
          <w:sz w:val="28"/>
          <w:szCs w:val="28"/>
          <w:lang w:eastAsia="en-US"/>
        </w:rPr>
        <w:t>7</w:t>
      </w:r>
      <w:bookmarkStart w:id="0" w:name="_GoBack"/>
      <w:bookmarkEnd w:id="0"/>
      <w:r>
        <w:rPr>
          <w:b/>
          <w:color w:val="000000"/>
          <w:sz w:val="28"/>
          <w:szCs w:val="28"/>
          <w:lang w:eastAsia="en-US"/>
        </w:rPr>
        <w:t xml:space="preserve"> de </w:t>
      </w:r>
      <w:r w:rsidR="00851826">
        <w:rPr>
          <w:b/>
          <w:color w:val="000000"/>
          <w:sz w:val="28"/>
          <w:szCs w:val="28"/>
          <w:lang w:eastAsia="en-US"/>
        </w:rPr>
        <w:t>janeiro</w:t>
      </w:r>
      <w:r>
        <w:rPr>
          <w:b/>
          <w:color w:val="000000"/>
          <w:sz w:val="28"/>
          <w:szCs w:val="28"/>
          <w:lang w:eastAsia="en-US"/>
        </w:rPr>
        <w:t xml:space="preserve"> de </w:t>
      </w:r>
      <w:r w:rsidR="00851826">
        <w:rPr>
          <w:b/>
          <w:color w:val="000000"/>
          <w:sz w:val="28"/>
          <w:szCs w:val="28"/>
          <w:lang w:eastAsia="en-US"/>
        </w:rPr>
        <w:t>2025.</w:t>
      </w:r>
    </w:p>
    <w:sectPr w:rsidR="009F17A5" w:rsidRPr="00CA7ADA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758" w:right="1021" w:bottom="1077" w:left="1588" w:header="720" w:footer="993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7B0C71" w14:textId="77777777" w:rsidR="001E13A5" w:rsidRDefault="001E13A5">
      <w:r>
        <w:separator/>
      </w:r>
    </w:p>
  </w:endnote>
  <w:endnote w:type="continuationSeparator" w:id="0">
    <w:p w14:paraId="4D58E93E" w14:textId="77777777" w:rsidR="001E13A5" w:rsidRDefault="001E1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1AFEA6" w14:textId="77777777" w:rsidR="00B52F1B" w:rsidRDefault="00B52F1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B0C422" w14:textId="77777777" w:rsidR="00F5351A" w:rsidRDefault="00F5351A">
    <w:pPr>
      <w:pStyle w:val="Cabealho"/>
      <w:ind w:right="360"/>
      <w:rPr>
        <w:rFonts w:ascii="Comic Sans MS" w:hAnsi="Comic Sans MS" w:cs="Comic Sans MS"/>
        <w:color w:val="DDD9C3"/>
        <w:sz w:val="18"/>
        <w:szCs w:val="18"/>
        <w:lang w:val="pt-BR" w:eastAsia="en-US"/>
      </w:rPr>
    </w:pPr>
    <w:r>
      <w:rPr>
        <w:noProof/>
        <w:lang w:val="pt-BR" w:eastAsia="pt-BR"/>
      </w:rPr>
      <mc:AlternateContent>
        <mc:Choice Requires="wps">
          <w:drawing>
            <wp:anchor distT="0" distB="0" distL="0" distR="0" simplePos="0" relativeHeight="251656192" behindDoc="0" locked="0" layoutInCell="1" allowOverlap="1" wp14:anchorId="19486DC4" wp14:editId="0AA7B3ED">
              <wp:simplePos x="0" y="0"/>
              <wp:positionH relativeFrom="page">
                <wp:posOffset>6758940</wp:posOffset>
              </wp:positionH>
              <wp:positionV relativeFrom="paragraph">
                <wp:posOffset>635</wp:posOffset>
              </wp:positionV>
              <wp:extent cx="152400" cy="349885"/>
              <wp:effectExtent l="0" t="0" r="0" b="0"/>
              <wp:wrapSquare wrapText="largest"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3498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00BD3B" w14:textId="77777777" w:rsidR="00F5351A" w:rsidRDefault="00F5351A">
                          <w:pPr>
                            <w:pStyle w:val="Rodap"/>
                          </w:pPr>
                        </w:p>
                        <w:p w14:paraId="6D684238" w14:textId="77777777" w:rsidR="00F5351A" w:rsidRDefault="00F5351A">
                          <w:pPr>
                            <w:pStyle w:val="Rodap"/>
                            <w:jc w:val="right"/>
                          </w:pPr>
                          <w:r>
                            <w:rPr>
                              <w:rStyle w:val="Nmerodepgina"/>
                            </w:rPr>
                            <w:fldChar w:fldCharType="begin"/>
                          </w:r>
                          <w:r>
                            <w:rPr>
                              <w:rStyle w:val="Nmerodepgina"/>
                            </w:rPr>
                            <w:instrText xml:space="preserve"> PAGE </w:instrText>
                          </w:r>
                          <w:r>
                            <w:rPr>
                              <w:rStyle w:val="Nmerodepgina"/>
                            </w:rPr>
                            <w:fldChar w:fldCharType="separate"/>
                          </w:r>
                          <w:r>
                            <w:rPr>
                              <w:rStyle w:val="Nmerodepgina"/>
                              <w:noProof/>
                            </w:rPr>
                            <w:t>2</w:t>
                          </w:r>
                          <w:r>
                            <w:rPr>
                              <w:rStyle w:val="Nmerodepgin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type w14:anchorId="19486DC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32.2pt;margin-top:.05pt;width:12pt;height:27.55pt;z-index: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" stroked="f">
              <v:fill opacity="0"/>
              <v:textbox inset="0,0,0,0">
                <w:txbxContent>
                  <w:p w14:paraId="2E00BD3B" w14:textId="77777777" w:rsidR="00F5351A" w:rsidRDefault="00F5351A">
                    <w:pPr>
                      <w:pStyle w:val="Rodap"/>
                    </w:pPr>
                  </w:p>
                  <w:p w14:paraId="6D684238" w14:textId="77777777" w:rsidR="00F5351A" w:rsidRDefault="00F5351A">
                    <w:pPr>
                      <w:pStyle w:val="Rodap"/>
                      <w:jc w:val="right"/>
                    </w:pPr>
                    <w:r>
                      <w:rPr>
                        <w:rStyle w:val="Nmerodepgina"/>
                      </w:rPr>
                      <w:fldChar w:fldCharType="begin"/>
                    </w:r>
                    <w:r>
                      <w:rPr>
                        <w:rStyle w:val="Nmerodepgina"/>
                      </w:rPr>
                      <w:instrText xml:space="preserve"> PAGE </w:instrText>
                    </w:r>
                    <w:r>
                      <w:rPr>
                        <w:rStyle w:val="Nmerodepgina"/>
                      </w:rPr>
                      <w:fldChar w:fldCharType="separate"/>
                    </w:r>
                    <w:r>
                      <w:rPr>
                        <w:rStyle w:val="Nmerodepgina"/>
                        <w:noProof/>
                      </w:rPr>
                      <w:t>2</w:t>
                    </w:r>
                    <w:r>
                      <w:rPr>
                        <w:rStyle w:val="Nmerodepgina"/>
                      </w:rPr>
                      <w:fldChar w:fldCharType="end"/>
                    </w:r>
                  </w:p>
                </w:txbxContent>
              </v:textbox>
              <w10:wrap type="square" side="largest" anchorx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5EAE35A8" wp14:editId="5C4D4E76">
              <wp:simplePos x="0" y="0"/>
              <wp:positionH relativeFrom="column">
                <wp:posOffset>-5080</wp:posOffset>
              </wp:positionH>
              <wp:positionV relativeFrom="paragraph">
                <wp:posOffset>133985</wp:posOffset>
              </wp:positionV>
              <wp:extent cx="5911215" cy="0"/>
              <wp:effectExtent l="0" t="0" r="0" b="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1215" cy="0"/>
                      </a:xfrm>
                      <a:prstGeom prst="line">
                        <a:avLst/>
                      </a:prstGeom>
                      <a:noFill/>
                      <a:ln w="12600" cap="sq">
                        <a:solidFill>
                          <a:srgbClr val="C4BC96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              <a:noFill/>
                          </a14:hiddenFill>
                        </a:ext>
                        <a:ext uri="{AF507438-7753-43e0-B8FC-AC1667EBCBE1}">
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              <a:effectLst>
                              <a:outerShdw blurRad="63500" dist="38099" dir="2700000" algn="ctr" rotWithShape="0">
                                <a:srgbClr val="00000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line w14:anchorId="2C4CB4A8" id="Line 2" o:spid="_x0000_s1026" style="position:absolute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4pt,10.55pt" to="465.05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" strokecolor="#c4bc96" strokeweight=".35mm">
              <v:stroke joinstyle="miter" endcap="square"/>
            </v:line>
          </w:pict>
        </mc:Fallback>
      </mc:AlternateContent>
    </w:r>
  </w:p>
  <w:p w14:paraId="1661120A" w14:textId="1814155B" w:rsidR="00F5351A" w:rsidRDefault="00F5351A">
    <w:pPr>
      <w:pStyle w:val="Cabealho"/>
    </w:pPr>
    <w:r>
      <w:rPr>
        <w:rFonts w:ascii="Comic Sans MS" w:hAnsi="Comic Sans MS" w:cs="Comic Sans MS"/>
        <w:color w:val="DDD9C3"/>
        <w:sz w:val="18"/>
        <w:szCs w:val="18"/>
        <w:lang w:val="pt-BR" w:eastAsia="en-US"/>
      </w:rPr>
      <w:tab/>
    </w:r>
    <w:r>
      <w:rPr>
        <w:rFonts w:ascii="Comic Sans MS" w:hAnsi="Comic Sans MS" w:cs="Comic Sans MS"/>
        <w:color w:val="DDD9C3"/>
        <w:sz w:val="18"/>
        <w:szCs w:val="18"/>
        <w:lang w:val="pt-BR" w:eastAsia="en-US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094967" w14:textId="77777777" w:rsidR="00B52F1B" w:rsidRDefault="00B52F1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223414" w14:textId="77777777" w:rsidR="001E13A5" w:rsidRDefault="001E13A5">
      <w:r>
        <w:separator/>
      </w:r>
    </w:p>
  </w:footnote>
  <w:footnote w:type="continuationSeparator" w:id="0">
    <w:p w14:paraId="2E92179C" w14:textId="77777777" w:rsidR="001E13A5" w:rsidRDefault="001E13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9F764C" w14:textId="77777777" w:rsidR="00B52F1B" w:rsidRDefault="00B52F1B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D31CFD" w14:textId="77777777" w:rsidR="00F5351A" w:rsidRDefault="00F5351A">
    <w:pPr>
      <w:pStyle w:val="Cabealho"/>
      <w:rPr>
        <w:rFonts w:ascii="Comic Sans MS" w:hAnsi="Comic Sans MS" w:cs="Comic Sans MS"/>
        <w:color w:val="808080"/>
        <w:sz w:val="20"/>
        <w:lang w:val="en-US" w:eastAsia="en-US"/>
      </w:rPr>
    </w:pPr>
    <w:r>
      <w:rPr>
        <w:noProof/>
        <w:lang w:val="pt-BR" w:eastAsia="pt-BR"/>
      </w:rPr>
      <mc:AlternateContent>
        <mc:Choice Requires="wpg">
          <w:drawing>
            <wp:anchor distT="0" distB="0" distL="0" distR="0" simplePos="0" relativeHeight="251659264" behindDoc="0" locked="0" layoutInCell="1" allowOverlap="1" wp14:anchorId="7B1BFC02" wp14:editId="7B9FE570">
              <wp:simplePos x="0" y="0"/>
              <wp:positionH relativeFrom="column">
                <wp:posOffset>4440555</wp:posOffset>
              </wp:positionH>
              <wp:positionV relativeFrom="paragraph">
                <wp:posOffset>66040</wp:posOffset>
              </wp:positionV>
              <wp:extent cx="1468755" cy="317500"/>
              <wp:effectExtent l="0" t="0" r="0" b="0"/>
              <wp:wrapNone/>
              <wp:docPr id="4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68755" cy="317500"/>
                        <a:chOff x="6993" y="104"/>
                        <a:chExt cx="2313" cy="500"/>
                      </a:xfrm>
                    </wpg:grpSpPr>
                    <pic:pic xmlns:pic="http://schemas.openxmlformats.org/drawingml/2006/picture">
                      <pic:nvPicPr>
                        <pic:cNvPr id="5" name="imag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993" y="162"/>
                          <a:ext cx="454" cy="4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                <a:blipFill dpi="0" rotWithShape="0">
                                <a:blip/>
                                <a:srcRect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" name="logo_final - TE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1455" r="60208" b="63760"/>
                        <a:stretch>
                          <a:fillRect/>
                        </a:stretch>
                      </pic:blipFill>
                      <pic:spPr bwMode="auto">
                        <a:xfrm>
                          <a:off x="8856" y="184"/>
                          <a:ext cx="449" cy="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                <a:blipFill dpi="0" rotWithShape="0">
                                <a:blip/>
                                <a:srcRect l="11455" r="60208" b="63760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7" name="brasao.preview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054" t="8698" r="5072" b="10127"/>
                        <a:stretch>
                          <a:fillRect/>
                        </a:stretch>
                      </pic:blipFill>
                      <pic:spPr bwMode="auto">
                        <a:xfrm>
                          <a:off x="7454" y="104"/>
                          <a:ext cx="371" cy="4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                <a:blipFill dpi="0" rotWithShape="0">
                                <a:blip/>
                                <a:srcRect l="4054" t="8698" r="5072" b="10127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" name="UF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47804"/>
                        <a:stretch>
                          <a:fillRect/>
                        </a:stretch>
                      </pic:blipFill>
                      <pic:spPr bwMode="auto">
                        <a:xfrm>
                          <a:off x="7827" y="213"/>
                          <a:ext cx="569" cy="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                <a:blipFill dpi="0" rotWithShape="0">
                                <a:blip/>
                                <a:srcRect b="47804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9" name="logo_da_escola_de_engenhar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395" y="184"/>
                          <a:ext cx="520" cy="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                <a:blipFill dpi="0" rotWithShape="0">
                                <a:blip/>
                                <a:srcRect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                <a:effectLst/>
                            </a14:hiddenEffects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group w14:anchorId="4EA8A924" id="Group 4" o:spid="_x0000_s1026" style="position:absolute;margin-left:349.65pt;margin-top:5.2pt;width:115.65pt;height:25pt;z-index:251659264;mso-wrap-distance-left:0;mso-wrap-distance-right:0" coordorigin="6993,104" coordsize="2313,5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4rJoKuauAgDmrgIAFQAAAGRycy9tZWRpYS9pbWFnZTIu&#10;anBlZ//Y/+AAEEpGSUYAAQEBASwBLAAA/9sAQwAHBQUGBQQHBgUGCAcHCAoRCwoJCQoVDxAMERgV&#10;GhkYFRgXGx4nIRsdJR0XGCIuIiUoKSssKxogLzMvKjInKisq/9sAQwEHCAgKCQoUCwsUKhwYHCoq&#10;KioqKioqKioqKioqKioqKioqKioqKioqKioqKioqKioqKioqKioqKioqKioqKioq/8AAEQgGSwhP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t3wX/AMjfZf8AbT/0W1YVbvgv/kb7L/tp/wCi2qZ/CyofEijrn/Iw&#10;6j/19S/+hmqFX9c/5GHUf+vqX/0M1Qpx2QpbsKKKKY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3fBf/I32X/bT/0W1YVbvgv/&#10;AJG+y/7af+i2qZ/CyofEijrn/Iw6j/19S/8AoZqhV/XP+Rh1H/r6l/8AQzVCnHZCluwooopi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rd8F/8jfZf9tP/AEW1YVbvgv8A5G+y/wC2n/otqmfwsqHxIo65/wAjDqP/AF9S/wDoZqhV&#10;/XP+Rh1H/r6l/wDQzVCnHZCluwooopi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d8F/8AI32X/bT/ANFtWFW74L/5G+y/7af+&#10;i2qZ/CyofEijrn/Iw6j/ANfUv/oZqhV/XP8AkYdR/wCvqX/0M1Qpx2QpbsKKKKY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3f&#10;Bf8AyN9l/wBtP/RbVhVu+C/+Rvsv+2n/AKLapn8LKh8SKOuf8jDqP/X1L/6GaoVf1z/kYdR/6+pf&#10;/QzVCnHZCluwooopi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rd8F/8jfZf9tP/RbVhVu+C/8Akb7L/tp/6Lapn8LKh8SKOuf8&#10;jDqP/X1L/wChmqFX9c/5GHUf+vqX/wBDNUKcdkKW7CiiimI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t3wX/wAjfZf9tP8A0W1Y&#10;Vbvgv/kb7L/tp/6Lapn8LKh8SKOuf8jDqP8A19S/+hmqFX9c/wCRh1H/AK+pf/QzVCnHZCluwooo&#10;pi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d8F/wDI32X/AG0/9FtWFW74L/5G+y/7af8AotqmfwsqHxIo65/yMOo/9fUv/oZq&#10;hV/XP+Rh1H/r6l/9DNUKcdkKW7CiiimI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t3wX/yN9l/20/9FtWFW74L/wCRvsv+2n/o&#10;tqmfwsqHxIo65/yMOo/9fUv/AKGaoVf1z/kYdR/6+pf/AEM1Qpx2QpbsKKKKYg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3fBf&#10;/I32X/bT/wBFtWFW74L/AORvsv8Atp/6Lapn8LKh8SKOuf8AIw6j/wBfUv8A6GaoVf1z/kYdR/6+&#10;pf8A0M1Qpx2QpbsKKKKYg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3fBf/ACN9l/20/wDRbVhVu+C/+Rvsv+2n/otqmfwsqHxI&#10;o65/yMOo/wDX1L/6GaoVf1z/AJGHUf8Ar6l/9DNUKcdkKW7CiiimI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t3wX/AMjfZf8A&#10;bT/0W1YVbvgv/kb7L/tp/wCi2qZ/CyofEijrn/Iw6j/19S/+hmqFX9c/5GHUf+vqX/0M1Qpx2Qpb&#10;sKKKKYg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3fBf/I32X/bT/0W1YVbvgv/AJG+y/7af+i2qZ/CyofEijrn/Iw6j/19S/8A&#10;oZqhV/XP+Rh1H/r6l/8AQzVCnHZCluwooopi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d8F/8jfZf9tP/AEW1YVbvgv8A5G+y&#10;/wC2n/otqmfwsqHxIo65/wAjDqP/AF9S/wDoZqhV/XP+Rh1H/r6l/wDQzVCnHZCluwooopi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d8F/8AI32X/bT/ANFtWFW74L/5G+y/7af+i2qZ/CyofEijrn/Iw6j/ANfUv/oZqhXsGo+D&#10;tCl1W7kexyzTOSfOfklj/tVW/wCEL0D/AJ8P/I0n/wAVWCxEbG7w8rnlFFer/wDCF6B/z4f+RpP/&#10;AIqj/hC9A/58P/I0n/xVP6xEX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rlvib8TPDvwg8Faj4r8Vagum6LYKGlmILMxJAVF&#10;UcsxJAAFXPBPjnQPiP4asvEHhnVbbWtHvE3w3dq+5W9Qe4I6FTgg8EA0AbtFFFABRRRQAUUUUAFF&#10;FFABRRRQAUUUUAFFFFABRRRQAUUUUAFFFFABRRRQAUUUUAFFFFABRRXnXxM/aE+H/wAINZ0PSfFf&#10;iWz0rU9auEt7O1dsuSzbQ7gfcjzwXbC+9AHotFIDkZHSl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" o:spid="_x0000_s1027" type="#_x0000_t75" style="position:absolute;left:6993;top:162;width:4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">
                <v:imagedata r:id="rId6" o:title=""/>
              </v:shape>
              <v:shape id="logo_final - TEC" o:spid="_x0000_s1028" type="#_x0000_t75" style="position:absolute;left:8856;top:184;width:449;height: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">
                <v:imagedata r:id="rId7" o:title="" cropbottom="41786f" cropleft="7507f" cropright="39458f"/>
              </v:shape>
              <v:shape id="brasao.preview" o:spid="_x0000_s1029" type="#_x0000_t75" style="position:absolute;left:7454;top:104;width:371;height: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">
                <v:imagedata r:id="rId8" o:title="" croptop="5700f" cropbottom="6637f" cropleft="2657f" cropright="3324f"/>
              </v:shape>
              <v:shape id="UFF" o:spid="_x0000_s1030" type="#_x0000_t75" style="position:absolute;left:7827;top:213;width:569;height: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">
                <v:imagedata r:id="rId9" o:title="" cropbottom="31329f"/>
              </v:shape>
              <v:shape id="logo_da_escola_de_engenharia" o:spid="_x0000_s1031" type="#_x0000_t75" style="position:absolute;left:8395;top:184;width:520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">
                <v:imagedata r:id="rId10" o:title=""/>
              </v:shape>
            </v:group>
          </w:pict>
        </mc:Fallback>
      </mc:AlternateContent>
    </w:r>
  </w:p>
  <w:p w14:paraId="100C0D46" w14:textId="77777777" w:rsidR="00F5351A" w:rsidRDefault="00F5351A">
    <w:pPr>
      <w:pStyle w:val="Cabealho"/>
      <w:rPr>
        <w:rFonts w:ascii="Comic Sans MS" w:hAnsi="Comic Sans MS" w:cs="Comic Sans MS"/>
        <w:color w:val="DDD9C3"/>
        <w:sz w:val="18"/>
        <w:szCs w:val="18"/>
      </w:rPr>
    </w:pPr>
    <w:r>
      <w:rPr>
        <w:rFonts w:ascii="Comic Sans MS" w:hAnsi="Comic Sans MS" w:cs="Comic Sans MS"/>
        <w:noProof/>
        <w:color w:val="DDD9C3"/>
        <w:sz w:val="18"/>
        <w:szCs w:val="18"/>
        <w:lang w:val="pt-BR" w:eastAsia="pt-BR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4031FEAF" wp14:editId="5904694C">
              <wp:simplePos x="0" y="0"/>
              <wp:positionH relativeFrom="column">
                <wp:posOffset>-10795</wp:posOffset>
              </wp:positionH>
              <wp:positionV relativeFrom="paragraph">
                <wp:posOffset>252730</wp:posOffset>
              </wp:positionV>
              <wp:extent cx="5911215" cy="0"/>
              <wp:effectExtent l="0" t="0" r="0" b="0"/>
              <wp:wrapNone/>
              <wp:docPr id="3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1215" cy="0"/>
                      </a:xfrm>
                      <a:prstGeom prst="line">
                        <a:avLst/>
                      </a:prstGeom>
                      <a:noFill/>
                      <a:ln w="12600" cap="sq">
                        <a:solidFill>
                          <a:srgbClr val="C4BC96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              <a:noFill/>
                          </a14:hiddenFill>
                        </a:ext>
                        <a:ext uri="{AF507438-7753-43e0-B8FC-AC1667EBCBE1}">
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              <a:effectLst>
                              <a:outerShdw blurRad="63500" dist="38099" dir="2700000" algn="ctr" rotWithShape="0">
                                <a:srgbClr val="00000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line w14:anchorId="0BC0B34C" id="Line 3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85pt,19.9pt" to="464.6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" strokecolor="#c4bc96" strokeweight=".35mm">
              <v:stroke joinstyle="miter" endcap="square"/>
            </v:line>
          </w:pict>
        </mc:Fallback>
      </mc:AlternateContent>
    </w:r>
    <w:r>
      <w:rPr>
        <w:rFonts w:ascii="Comic Sans MS" w:hAnsi="Comic Sans MS" w:cs="Comic Sans MS"/>
        <w:color w:val="DDD9C3"/>
        <w:sz w:val="18"/>
        <w:szCs w:val="18"/>
        <w:lang w:val="pt-BR" w:eastAsia="en-US"/>
      </w:rPr>
      <w:t>PROJETOS DE CONCLUSÃO DE CURSO I e II</w:t>
    </w:r>
  </w:p>
  <w:p w14:paraId="3965F78B" w14:textId="77777777" w:rsidR="00F5351A" w:rsidRDefault="00F5351A">
    <w:pPr>
      <w:pStyle w:val="Cabealho"/>
      <w:rPr>
        <w:rFonts w:ascii="Comic Sans MS" w:hAnsi="Comic Sans MS" w:cs="Comic Sans MS"/>
        <w:color w:val="DDD9C3"/>
        <w:sz w:val="18"/>
        <w:szCs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23D936" w14:textId="77777777" w:rsidR="005229C6" w:rsidRDefault="005229C6" w:rsidP="005229C6">
    <w:pPr>
      <w:pStyle w:val="Cabealho"/>
      <w:rPr>
        <w:rFonts w:ascii="Comic Sans MS" w:hAnsi="Comic Sans MS" w:cs="Comic Sans MS"/>
        <w:color w:val="808080"/>
        <w:sz w:val="20"/>
        <w:lang w:val="en-US" w:eastAsia="en-US"/>
      </w:rPr>
    </w:pPr>
    <w:r>
      <w:rPr>
        <w:noProof/>
        <w:lang w:val="pt-BR" w:eastAsia="pt-BR"/>
      </w:rPr>
      <mc:AlternateContent>
        <mc:Choice Requires="wpg">
          <w:drawing>
            <wp:anchor distT="0" distB="0" distL="0" distR="0" simplePos="0" relativeHeight="251662336" behindDoc="0" locked="0" layoutInCell="1" allowOverlap="1" wp14:anchorId="641B59A1" wp14:editId="08FB63DB">
              <wp:simplePos x="0" y="0"/>
              <wp:positionH relativeFrom="column">
                <wp:posOffset>4440555</wp:posOffset>
              </wp:positionH>
              <wp:positionV relativeFrom="paragraph">
                <wp:posOffset>66040</wp:posOffset>
              </wp:positionV>
              <wp:extent cx="1468755" cy="317500"/>
              <wp:effectExtent l="0" t="0" r="0" b="0"/>
              <wp:wrapNone/>
              <wp:docPr id="27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68755" cy="317500"/>
                        <a:chOff x="6993" y="104"/>
                        <a:chExt cx="2313" cy="500"/>
                      </a:xfrm>
                    </wpg:grpSpPr>
                    <pic:pic xmlns:pic="http://schemas.openxmlformats.org/drawingml/2006/picture">
                      <pic:nvPicPr>
                        <pic:cNvPr id="28" name="imag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993" y="162"/>
                          <a:ext cx="454" cy="4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                <a:blipFill dpi="0" rotWithShape="0">
                                <a:blip/>
                                <a:srcRect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0" name="logo_final - TE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856" y="184"/>
                          <a:ext cx="449" cy="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                <a:blipFill dpi="0" rotWithShape="0">
                                <a:blip/>
                                <a:srcRect l="11455" r="60208" b="63760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1" name="brasao.preview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454" y="104"/>
                          <a:ext cx="371" cy="4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                <a:blipFill dpi="0" rotWithShape="0">
                                <a:blip/>
                                <a:srcRect l="4054" t="8698" r="5072" b="10127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2" name="UF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827" y="213"/>
                          <a:ext cx="569" cy="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                <a:blipFill dpi="0" rotWithShape="0">
                                <a:blip/>
                                <a:srcRect b="47804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3" name="logo_da_escola_de_engenhar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395" y="184"/>
                          <a:ext cx="520" cy="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                <a:blipFill dpi="0" rotWithShape="0">
                                <a:blip/>
                                <a:srcRect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                <a:effectLst/>
                            </a14:hiddenEffects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group w14:anchorId="0902F603" id="Group 4" o:spid="_x0000_s1026" style="position:absolute;margin-left:349.65pt;margin-top:5.2pt;width:115.65pt;height:25pt;z-index:251662336;mso-wrap-distance-left:0;mso-wrap-distance-right:0" coordorigin="6993,104" coordsize="2313,5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" o:spid="_x0000_s1027" type="#_x0000_t75" style="position:absolute;left:6993;top:162;width:4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">
                <v:imagedata r:id="rId6" o:title=""/>
              </v:shape>
              <v:shape id="logo_final - TEC" o:spid="_x0000_s1028" type="#_x0000_t75" style="position:absolute;left:8856;top:184;width:449;height: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">
                <v:imagedata r:id="rId7" o:title=""/>
              </v:shape>
              <v:shape id="brasao.preview" o:spid="_x0000_s1029" type="#_x0000_t75" style="position:absolute;left:7454;top:104;width:371;height: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">
                <v:imagedata r:id="rId8" o:title=""/>
              </v:shape>
              <v:shape id="UFF" o:spid="_x0000_s1030" type="#_x0000_t75" style="position:absolute;left:7827;top:213;width:569;height: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">
                <v:imagedata r:id="rId9" o:title=""/>
              </v:shape>
              <v:shape id="logo_da_escola_de_engenharia" o:spid="_x0000_s1031" type="#_x0000_t75" style="position:absolute;left:8395;top:184;width:520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">
                <v:imagedata r:id="rId10" o:title=""/>
              </v:shape>
            </v:group>
          </w:pict>
        </mc:Fallback>
      </mc:AlternateContent>
    </w:r>
  </w:p>
  <w:p w14:paraId="1250F66A" w14:textId="7CE7E545" w:rsidR="005229C6" w:rsidRDefault="005229C6" w:rsidP="005229C6">
    <w:pPr>
      <w:pStyle w:val="Cabealho"/>
      <w:rPr>
        <w:rFonts w:ascii="Comic Sans MS" w:hAnsi="Comic Sans MS" w:cs="Comic Sans MS"/>
        <w:color w:val="DDD9C3"/>
        <w:sz w:val="18"/>
        <w:szCs w:val="18"/>
      </w:rPr>
    </w:pPr>
    <w:r>
      <w:rPr>
        <w:rFonts w:ascii="Comic Sans MS" w:hAnsi="Comic Sans MS" w:cs="Comic Sans MS"/>
        <w:noProof/>
        <w:color w:val="DDD9C3"/>
        <w:sz w:val="18"/>
        <w:szCs w:val="18"/>
        <w:lang w:val="pt-BR" w:eastAsia="pt-BR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2AA62394" wp14:editId="42AFB6D0">
              <wp:simplePos x="0" y="0"/>
              <wp:positionH relativeFrom="column">
                <wp:posOffset>-10795</wp:posOffset>
              </wp:positionH>
              <wp:positionV relativeFrom="paragraph">
                <wp:posOffset>252730</wp:posOffset>
              </wp:positionV>
              <wp:extent cx="5911215" cy="0"/>
              <wp:effectExtent l="0" t="0" r="0" b="0"/>
              <wp:wrapNone/>
              <wp:docPr id="34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1215" cy="0"/>
                      </a:xfrm>
                      <a:prstGeom prst="line">
                        <a:avLst/>
                      </a:prstGeom>
                      <a:noFill/>
                      <a:ln w="12600" cap="sq">
                        <a:solidFill>
                          <a:srgbClr val="C4BC96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              <a:noFill/>
                          </a14:hiddenFill>
                        </a:ext>
                        <a:ext uri="{AF507438-7753-43e0-B8FC-AC1667EBCBE1}">
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                <a:effectLst>
                              <a:outerShdw blurRad="63500" dist="38099" dir="2700000" algn="ctr" rotWithShape="0">
                                <a:srgbClr val="00000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line w14:anchorId="30F311C0" id="Line 3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85pt,19.9pt" to="464.6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" strokecolor="#c4bc96" strokeweight=".35mm">
              <v:stroke joinstyle="miter" endcap="square"/>
            </v:line>
          </w:pict>
        </mc:Fallback>
      </mc:AlternateContent>
    </w:r>
    <w:r w:rsidR="00462F41">
      <w:rPr>
        <w:rFonts w:ascii="Comic Sans MS" w:hAnsi="Comic Sans MS" w:cs="Comic Sans MS"/>
        <w:noProof/>
        <w:color w:val="DDD9C3"/>
        <w:sz w:val="18"/>
        <w:szCs w:val="18"/>
        <w:lang w:val="pt-BR" w:eastAsia="pt-BR"/>
      </w:rPr>
      <w:t>TRABALHO</w:t>
    </w:r>
    <w:r w:rsidR="00DB5056">
      <w:rPr>
        <w:rFonts w:ascii="Comic Sans MS" w:hAnsi="Comic Sans MS" w:cs="Comic Sans MS"/>
        <w:color w:val="DDD9C3"/>
        <w:sz w:val="18"/>
        <w:szCs w:val="18"/>
        <w:lang w:val="pt-BR" w:eastAsia="en-US"/>
      </w:rPr>
      <w:t xml:space="preserve"> </w:t>
    </w:r>
    <w:r w:rsidR="00EA448F">
      <w:rPr>
        <w:rFonts w:ascii="Comic Sans MS" w:hAnsi="Comic Sans MS" w:cs="Comic Sans MS"/>
        <w:color w:val="DDD9C3"/>
        <w:sz w:val="18"/>
        <w:szCs w:val="18"/>
        <w:lang w:val="pt-BR" w:eastAsia="en-US"/>
      </w:rPr>
      <w:t>DE CON</w:t>
    </w:r>
    <w:r w:rsidR="00462F41">
      <w:rPr>
        <w:rFonts w:ascii="Comic Sans MS" w:hAnsi="Comic Sans MS" w:cs="Comic Sans MS"/>
        <w:color w:val="DDD9C3"/>
        <w:sz w:val="18"/>
        <w:szCs w:val="18"/>
        <w:lang w:val="pt-BR" w:eastAsia="en-US"/>
      </w:rPr>
      <w:t>C</w:t>
    </w:r>
    <w:r w:rsidR="00EA448F">
      <w:rPr>
        <w:rFonts w:ascii="Comic Sans MS" w:hAnsi="Comic Sans MS" w:cs="Comic Sans MS"/>
        <w:color w:val="DDD9C3"/>
        <w:sz w:val="18"/>
        <w:szCs w:val="18"/>
        <w:lang w:val="pt-BR" w:eastAsia="en-US"/>
      </w:rPr>
      <w:t>LUSÃO</w:t>
    </w:r>
    <w:r w:rsidR="00DB5056">
      <w:rPr>
        <w:rFonts w:ascii="Comic Sans MS" w:hAnsi="Comic Sans MS" w:cs="Comic Sans MS"/>
        <w:color w:val="DDD9C3"/>
        <w:sz w:val="18"/>
        <w:szCs w:val="18"/>
        <w:lang w:val="pt-BR" w:eastAsia="en-US"/>
      </w:rPr>
      <w:t xml:space="preserve"> DE CURSO</w:t>
    </w:r>
  </w:p>
  <w:p w14:paraId="4709F57B" w14:textId="77777777" w:rsidR="005229C6" w:rsidRDefault="005229C6" w:rsidP="005229C6">
    <w:pPr>
      <w:pStyle w:val="Cabealho"/>
      <w:rPr>
        <w:rFonts w:ascii="Comic Sans MS" w:hAnsi="Comic Sans MS" w:cs="Comic Sans MS"/>
        <w:color w:val="DDD9C3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828E22F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pStyle w:val="Ttulo7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pStyle w:val="Ttulo8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pStyle w:val="Ttulo9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2"/>
    <w:multiLevelType w:val="singleLevel"/>
    <w:tmpl w:val="00000002"/>
    <w:name w:val="WW8Num2"/>
    <w:lvl w:ilvl="0">
      <w:start w:val="1"/>
      <w:numFmt w:val="bullet"/>
      <w:pStyle w:val="Commarcador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</w:abstractNum>
  <w:abstractNum w:abstractNumId="3" w15:restartNumberingAfterBreak="0">
    <w:nsid w:val="00000003"/>
    <w:multiLevelType w:val="singleLevel"/>
    <w:tmpl w:val="00000003"/>
    <w:name w:val="WW8Num3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</w:abstractNum>
  <w:abstractNum w:abstractNumId="4" w15:restartNumberingAfterBreak="0">
    <w:nsid w:val="00000004"/>
    <w:multiLevelType w:val="multilevel"/>
    <w:tmpl w:val="00000004"/>
    <w:name w:val="WW8Num4"/>
    <w:lvl w:ilvl="0">
      <w:start w:val="1"/>
      <w:numFmt w:val="decimal"/>
      <w:lvlText w:val="%1."/>
      <w:lvlJc w:val="center"/>
      <w:pPr>
        <w:tabs>
          <w:tab w:val="num" w:pos="648"/>
        </w:tabs>
        <w:ind w:left="360" w:hanging="72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5" w15:restartNumberingAfterBreak="0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0"/>
        </w:tabs>
        <w:ind w:left="2138" w:hanging="720"/>
      </w:pPr>
      <w:rPr>
        <w:rFonts w:ascii="Arial" w:hAnsi="Arial" w:cs="Arial" w:hint="default"/>
        <w:szCs w:val="24"/>
      </w:rPr>
    </w:lvl>
  </w:abstractNum>
  <w:abstractNum w:abstractNumId="6" w15:restartNumberingAfterBreak="0">
    <w:nsid w:val="00000006"/>
    <w:multiLevelType w:val="singleLevel"/>
    <w:tmpl w:val="00000006"/>
    <w:name w:val="WW8Num9"/>
    <w:lvl w:ilvl="0">
      <w:start w:val="1"/>
      <w:numFmt w:val="lowerRoman"/>
      <w:lvlText w:val="(%1)"/>
      <w:lvlJc w:val="left"/>
      <w:pPr>
        <w:tabs>
          <w:tab w:val="num" w:pos="0"/>
        </w:tabs>
        <w:ind w:left="1980" w:hanging="720"/>
      </w:pPr>
      <w:rPr>
        <w:rFonts w:ascii="Arial" w:hAnsi="Arial" w:cs="Arial" w:hint="default"/>
        <w:b w:val="0"/>
      </w:rPr>
    </w:lvl>
  </w:abstractNum>
  <w:abstractNum w:abstractNumId="7" w15:restartNumberingAfterBreak="0">
    <w:nsid w:val="00000007"/>
    <w:multiLevelType w:val="singleLevel"/>
    <w:tmpl w:val="00000007"/>
    <w:name w:val="WW8Num11"/>
    <w:lvl w:ilvl="0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</w:abstractNum>
  <w:abstractNum w:abstractNumId="8" w15:restartNumberingAfterBreak="0">
    <w:nsid w:val="00000008"/>
    <w:multiLevelType w:val="singleLevel"/>
    <w:tmpl w:val="00000008"/>
    <w:name w:val="WW8Num14"/>
    <w:lvl w:ilvl="0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</w:abstractNum>
  <w:abstractNum w:abstractNumId="9" w15:restartNumberingAfterBreak="0">
    <w:nsid w:val="00000009"/>
    <w:multiLevelType w:val="singleLevel"/>
    <w:tmpl w:val="00000009"/>
    <w:name w:val="WW8Num16"/>
    <w:lvl w:ilvl="0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</w:abstractNum>
  <w:abstractNum w:abstractNumId="10" w15:restartNumberingAfterBreak="0">
    <w:nsid w:val="0000000A"/>
    <w:multiLevelType w:val="singleLevel"/>
    <w:tmpl w:val="0000000A"/>
    <w:name w:val="WW8Num17"/>
    <w:lvl w:ilvl="0">
      <w:start w:val="1"/>
      <w:numFmt w:val="lowerRoman"/>
      <w:lvlText w:val="(%1)"/>
      <w:lvlJc w:val="left"/>
      <w:pPr>
        <w:tabs>
          <w:tab w:val="num" w:pos="0"/>
        </w:tabs>
        <w:ind w:left="1980" w:hanging="720"/>
      </w:pPr>
      <w:rPr>
        <w:rFonts w:ascii="Arial" w:hAnsi="Arial" w:cs="Arial" w:hint="default"/>
        <w:b w:val="0"/>
      </w:rPr>
    </w:lvl>
  </w:abstractNum>
  <w:abstractNum w:abstractNumId="11" w15:restartNumberingAfterBreak="0">
    <w:nsid w:val="0000000B"/>
    <w:multiLevelType w:val="multilevel"/>
    <w:tmpl w:val="CA7A57AC"/>
    <w:name w:val="WW8Num18"/>
    <w:lvl w:ilvl="0">
      <w:start w:val="1"/>
      <w:numFmt w:val="decimal"/>
      <w:lvlText w:val="%1."/>
      <w:lvlJc w:val="center"/>
      <w:pPr>
        <w:tabs>
          <w:tab w:val="num" w:pos="648"/>
        </w:tabs>
        <w:ind w:left="360" w:hanging="72"/>
      </w:pPr>
      <w:rPr>
        <w:rFonts w:ascii="Times New Roman" w:hAnsi="Times New Roman" w:cs="Times New Roman"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2" w15:restartNumberingAfterBreak="0">
    <w:nsid w:val="0000000C"/>
    <w:multiLevelType w:val="singleLevel"/>
    <w:tmpl w:val="0000000C"/>
    <w:name w:val="WW8Num20"/>
    <w:lvl w:ilvl="0">
      <w:start w:val="1"/>
      <w:numFmt w:val="bullet"/>
      <w:lvlText w:val=""/>
      <w:lvlJc w:val="left"/>
      <w:pPr>
        <w:tabs>
          <w:tab w:val="num" w:pos="0"/>
        </w:tabs>
        <w:ind w:left="1800" w:hanging="360"/>
      </w:pPr>
      <w:rPr>
        <w:rFonts w:ascii="Symbol" w:hAnsi="Symbol" w:cs="Symbol" w:hint="default"/>
      </w:rPr>
    </w:lvl>
  </w:abstractNum>
  <w:abstractNum w:abstractNumId="13" w15:restartNumberingAfterBreak="0">
    <w:nsid w:val="0000000D"/>
    <w:multiLevelType w:val="singleLevel"/>
    <w:tmpl w:val="0000000D"/>
    <w:name w:val="WW8Num24"/>
    <w:lvl w:ilvl="0">
      <w:start w:val="1"/>
      <w:numFmt w:val="lowerRoman"/>
      <w:lvlText w:val="(%1)"/>
      <w:lvlJc w:val="left"/>
      <w:pPr>
        <w:tabs>
          <w:tab w:val="num" w:pos="0"/>
        </w:tabs>
        <w:ind w:left="1980" w:hanging="720"/>
      </w:pPr>
      <w:rPr>
        <w:rFonts w:ascii="Arial" w:hAnsi="Arial" w:cs="Arial" w:hint="default"/>
        <w:b w:val="0"/>
      </w:rPr>
    </w:lvl>
  </w:abstractNum>
  <w:abstractNum w:abstractNumId="14" w15:restartNumberingAfterBreak="0">
    <w:nsid w:val="00167AA1"/>
    <w:multiLevelType w:val="hybridMultilevel"/>
    <w:tmpl w:val="F0F0BCA4"/>
    <w:lvl w:ilvl="0" w:tplc="5972E7CA">
      <w:start w:val="1"/>
      <w:numFmt w:val="lowerLetter"/>
      <w:lvlText w:val="%1."/>
      <w:lvlJc w:val="left"/>
      <w:pPr>
        <w:ind w:left="177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04FB46A2"/>
    <w:multiLevelType w:val="hybridMultilevel"/>
    <w:tmpl w:val="127C8B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A1837F1"/>
    <w:multiLevelType w:val="multilevel"/>
    <w:tmpl w:val="96048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D2540D3"/>
    <w:multiLevelType w:val="hybridMultilevel"/>
    <w:tmpl w:val="3A5C69C8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8" w15:restartNumberingAfterBreak="0">
    <w:nsid w:val="238B3F53"/>
    <w:multiLevelType w:val="hybridMultilevel"/>
    <w:tmpl w:val="D1682220"/>
    <w:lvl w:ilvl="0" w:tplc="95CC25BA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47D5D0A"/>
    <w:multiLevelType w:val="multilevel"/>
    <w:tmpl w:val="4BB00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565CFA"/>
    <w:multiLevelType w:val="hybridMultilevel"/>
    <w:tmpl w:val="3F3E8B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E945367"/>
    <w:multiLevelType w:val="multilevel"/>
    <w:tmpl w:val="DCCC1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F6087F"/>
    <w:multiLevelType w:val="hybridMultilevel"/>
    <w:tmpl w:val="67FED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EF6385"/>
    <w:multiLevelType w:val="hybridMultilevel"/>
    <w:tmpl w:val="3DD22684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7B065EE3"/>
    <w:multiLevelType w:val="hybridMultilevel"/>
    <w:tmpl w:val="3FD08B22"/>
    <w:lvl w:ilvl="0" w:tplc="ED86E2BE">
      <w:start w:val="9"/>
      <w:numFmt w:val="bullet"/>
      <w:lvlText w:val=""/>
      <w:lvlJc w:val="left"/>
      <w:pPr>
        <w:ind w:left="1069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7E125E3B"/>
    <w:multiLevelType w:val="multilevel"/>
    <w:tmpl w:val="CA7A57AC"/>
    <w:lvl w:ilvl="0">
      <w:start w:val="1"/>
      <w:numFmt w:val="decimal"/>
      <w:lvlText w:val="%1."/>
      <w:lvlJc w:val="center"/>
      <w:pPr>
        <w:tabs>
          <w:tab w:val="num" w:pos="648"/>
        </w:tabs>
        <w:ind w:left="360" w:hanging="72"/>
      </w:pPr>
      <w:rPr>
        <w:rFonts w:ascii="Times New Roman" w:hAnsi="Times New Roman" w:cs="Times New Roman"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0"/>
  </w:num>
  <w:num w:numId="15">
    <w:abstractNumId w:val="22"/>
  </w:num>
  <w:num w:numId="16">
    <w:abstractNumId w:val="23"/>
  </w:num>
  <w:num w:numId="17">
    <w:abstractNumId w:val="18"/>
  </w:num>
  <w:num w:numId="18">
    <w:abstractNumId w:val="25"/>
  </w:num>
  <w:num w:numId="19">
    <w:abstractNumId w:val="15"/>
  </w:num>
  <w:num w:numId="20">
    <w:abstractNumId w:val="20"/>
  </w:num>
  <w:num w:numId="21">
    <w:abstractNumId w:val="17"/>
  </w:num>
  <w:num w:numId="22">
    <w:abstractNumId w:val="24"/>
  </w:num>
  <w:num w:numId="23">
    <w:abstractNumId w:val="19"/>
  </w:num>
  <w:num w:numId="24">
    <w:abstractNumId w:val="16"/>
  </w:num>
  <w:num w:numId="25">
    <w:abstractNumId w:val="21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 w:grammar="clean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6329"/>
    <w:rsid w:val="00016AAD"/>
    <w:rsid w:val="00027EAA"/>
    <w:rsid w:val="00032F8E"/>
    <w:rsid w:val="00035189"/>
    <w:rsid w:val="00040153"/>
    <w:rsid w:val="00042F80"/>
    <w:rsid w:val="00055D61"/>
    <w:rsid w:val="00056E7E"/>
    <w:rsid w:val="00061829"/>
    <w:rsid w:val="000717C7"/>
    <w:rsid w:val="00071D30"/>
    <w:rsid w:val="0008180E"/>
    <w:rsid w:val="00082EA9"/>
    <w:rsid w:val="000910F2"/>
    <w:rsid w:val="000971D5"/>
    <w:rsid w:val="000A0B5A"/>
    <w:rsid w:val="000A427E"/>
    <w:rsid w:val="000A4B30"/>
    <w:rsid w:val="000A4C4B"/>
    <w:rsid w:val="000A598C"/>
    <w:rsid w:val="000A72B9"/>
    <w:rsid w:val="000B481B"/>
    <w:rsid w:val="000B507D"/>
    <w:rsid w:val="000C1F8F"/>
    <w:rsid w:val="000D15D1"/>
    <w:rsid w:val="000D364D"/>
    <w:rsid w:val="000D59AE"/>
    <w:rsid w:val="000E1DFA"/>
    <w:rsid w:val="000E37AE"/>
    <w:rsid w:val="000E4B4C"/>
    <w:rsid w:val="000F0AA6"/>
    <w:rsid w:val="000F4388"/>
    <w:rsid w:val="000F535E"/>
    <w:rsid w:val="00100A32"/>
    <w:rsid w:val="001046F4"/>
    <w:rsid w:val="0011599B"/>
    <w:rsid w:val="001210B8"/>
    <w:rsid w:val="001307B6"/>
    <w:rsid w:val="001317BD"/>
    <w:rsid w:val="00134D81"/>
    <w:rsid w:val="001539CB"/>
    <w:rsid w:val="00157C79"/>
    <w:rsid w:val="00161882"/>
    <w:rsid w:val="00162962"/>
    <w:rsid w:val="00172559"/>
    <w:rsid w:val="001765B1"/>
    <w:rsid w:val="0017701D"/>
    <w:rsid w:val="001772B6"/>
    <w:rsid w:val="00180F84"/>
    <w:rsid w:val="001A0D1C"/>
    <w:rsid w:val="001A138F"/>
    <w:rsid w:val="001A774E"/>
    <w:rsid w:val="001B5869"/>
    <w:rsid w:val="001C5827"/>
    <w:rsid w:val="001D0C3C"/>
    <w:rsid w:val="001D5562"/>
    <w:rsid w:val="001D5782"/>
    <w:rsid w:val="001D6E25"/>
    <w:rsid w:val="001E13A5"/>
    <w:rsid w:val="001E145C"/>
    <w:rsid w:val="001E2071"/>
    <w:rsid w:val="001E5627"/>
    <w:rsid w:val="001F0CB5"/>
    <w:rsid w:val="00200E04"/>
    <w:rsid w:val="00203F60"/>
    <w:rsid w:val="00217768"/>
    <w:rsid w:val="002234E2"/>
    <w:rsid w:val="00224300"/>
    <w:rsid w:val="002323EB"/>
    <w:rsid w:val="00240E5B"/>
    <w:rsid w:val="00244600"/>
    <w:rsid w:val="00247599"/>
    <w:rsid w:val="00250E5A"/>
    <w:rsid w:val="00251A3E"/>
    <w:rsid w:val="00252B62"/>
    <w:rsid w:val="00255D5C"/>
    <w:rsid w:val="00262A14"/>
    <w:rsid w:val="0026518E"/>
    <w:rsid w:val="002664D0"/>
    <w:rsid w:val="00275406"/>
    <w:rsid w:val="00276611"/>
    <w:rsid w:val="00281A2A"/>
    <w:rsid w:val="00283107"/>
    <w:rsid w:val="0029276D"/>
    <w:rsid w:val="00297B6E"/>
    <w:rsid w:val="002A04BB"/>
    <w:rsid w:val="002B0991"/>
    <w:rsid w:val="002B46B8"/>
    <w:rsid w:val="002B5623"/>
    <w:rsid w:val="002B7E29"/>
    <w:rsid w:val="002C206C"/>
    <w:rsid w:val="002D173D"/>
    <w:rsid w:val="002D71EC"/>
    <w:rsid w:val="002E3338"/>
    <w:rsid w:val="002E7DD3"/>
    <w:rsid w:val="002F0AD1"/>
    <w:rsid w:val="002F4437"/>
    <w:rsid w:val="003053FE"/>
    <w:rsid w:val="003107F9"/>
    <w:rsid w:val="00314C86"/>
    <w:rsid w:val="00321B34"/>
    <w:rsid w:val="0033134C"/>
    <w:rsid w:val="00335A6B"/>
    <w:rsid w:val="003369A8"/>
    <w:rsid w:val="003405C6"/>
    <w:rsid w:val="003464BB"/>
    <w:rsid w:val="0035003F"/>
    <w:rsid w:val="00355F99"/>
    <w:rsid w:val="00365376"/>
    <w:rsid w:val="00374564"/>
    <w:rsid w:val="00377E24"/>
    <w:rsid w:val="00384CDC"/>
    <w:rsid w:val="00386D46"/>
    <w:rsid w:val="00392FD8"/>
    <w:rsid w:val="00394EC5"/>
    <w:rsid w:val="003A73D0"/>
    <w:rsid w:val="003B2FF9"/>
    <w:rsid w:val="003B5DC6"/>
    <w:rsid w:val="003B691B"/>
    <w:rsid w:val="003D6FA2"/>
    <w:rsid w:val="003D748E"/>
    <w:rsid w:val="003F099A"/>
    <w:rsid w:val="003F2A67"/>
    <w:rsid w:val="0040162F"/>
    <w:rsid w:val="00407B58"/>
    <w:rsid w:val="0041148A"/>
    <w:rsid w:val="00412706"/>
    <w:rsid w:val="0041643C"/>
    <w:rsid w:val="00423B6C"/>
    <w:rsid w:val="00424450"/>
    <w:rsid w:val="00427D5B"/>
    <w:rsid w:val="00427E0E"/>
    <w:rsid w:val="004328F4"/>
    <w:rsid w:val="00441273"/>
    <w:rsid w:val="00444930"/>
    <w:rsid w:val="004539CE"/>
    <w:rsid w:val="00462F41"/>
    <w:rsid w:val="00471861"/>
    <w:rsid w:val="00472FE0"/>
    <w:rsid w:val="004739E5"/>
    <w:rsid w:val="0049643D"/>
    <w:rsid w:val="004A3F78"/>
    <w:rsid w:val="004B642E"/>
    <w:rsid w:val="004C04A4"/>
    <w:rsid w:val="004C432F"/>
    <w:rsid w:val="004E025A"/>
    <w:rsid w:val="004E5BA1"/>
    <w:rsid w:val="004F4C69"/>
    <w:rsid w:val="004F5234"/>
    <w:rsid w:val="00516CFA"/>
    <w:rsid w:val="00520770"/>
    <w:rsid w:val="005229C6"/>
    <w:rsid w:val="00524195"/>
    <w:rsid w:val="00526385"/>
    <w:rsid w:val="005277C9"/>
    <w:rsid w:val="00527879"/>
    <w:rsid w:val="00533016"/>
    <w:rsid w:val="0054636C"/>
    <w:rsid w:val="00576836"/>
    <w:rsid w:val="0058676B"/>
    <w:rsid w:val="00591E65"/>
    <w:rsid w:val="005B330D"/>
    <w:rsid w:val="005C4781"/>
    <w:rsid w:val="005C5250"/>
    <w:rsid w:val="005D6644"/>
    <w:rsid w:val="005F5033"/>
    <w:rsid w:val="00601CE0"/>
    <w:rsid w:val="0060455A"/>
    <w:rsid w:val="00607B55"/>
    <w:rsid w:val="00612924"/>
    <w:rsid w:val="00613BA3"/>
    <w:rsid w:val="0061575E"/>
    <w:rsid w:val="006200C1"/>
    <w:rsid w:val="00620E77"/>
    <w:rsid w:val="00633A20"/>
    <w:rsid w:val="006342BB"/>
    <w:rsid w:val="00636078"/>
    <w:rsid w:val="00637534"/>
    <w:rsid w:val="00646124"/>
    <w:rsid w:val="00651AE1"/>
    <w:rsid w:val="006544A3"/>
    <w:rsid w:val="00662FC7"/>
    <w:rsid w:val="006716CC"/>
    <w:rsid w:val="0067256E"/>
    <w:rsid w:val="00672988"/>
    <w:rsid w:val="00674267"/>
    <w:rsid w:val="00683BFE"/>
    <w:rsid w:val="006A09FF"/>
    <w:rsid w:val="006A0DCA"/>
    <w:rsid w:val="006A3127"/>
    <w:rsid w:val="006A41C9"/>
    <w:rsid w:val="006B308A"/>
    <w:rsid w:val="006B427E"/>
    <w:rsid w:val="006D170F"/>
    <w:rsid w:val="006D1FC3"/>
    <w:rsid w:val="006D2D1E"/>
    <w:rsid w:val="006E7A97"/>
    <w:rsid w:val="0070578A"/>
    <w:rsid w:val="0070588D"/>
    <w:rsid w:val="007076EF"/>
    <w:rsid w:val="007100F5"/>
    <w:rsid w:val="00710C47"/>
    <w:rsid w:val="0071192C"/>
    <w:rsid w:val="007178EE"/>
    <w:rsid w:val="00721F85"/>
    <w:rsid w:val="00722F2F"/>
    <w:rsid w:val="007235C2"/>
    <w:rsid w:val="00724403"/>
    <w:rsid w:val="00724743"/>
    <w:rsid w:val="0073168F"/>
    <w:rsid w:val="0073241F"/>
    <w:rsid w:val="0073353E"/>
    <w:rsid w:val="00754671"/>
    <w:rsid w:val="0077211F"/>
    <w:rsid w:val="00772DF9"/>
    <w:rsid w:val="00777544"/>
    <w:rsid w:val="00781DB9"/>
    <w:rsid w:val="00794359"/>
    <w:rsid w:val="007A2903"/>
    <w:rsid w:val="007A2E72"/>
    <w:rsid w:val="007A433C"/>
    <w:rsid w:val="007A4AE5"/>
    <w:rsid w:val="007B5084"/>
    <w:rsid w:val="007C19F5"/>
    <w:rsid w:val="007C41FC"/>
    <w:rsid w:val="007D0EC5"/>
    <w:rsid w:val="007D4124"/>
    <w:rsid w:val="007D79EA"/>
    <w:rsid w:val="007E6329"/>
    <w:rsid w:val="007F1F53"/>
    <w:rsid w:val="007F5F6A"/>
    <w:rsid w:val="008053B4"/>
    <w:rsid w:val="00831B6A"/>
    <w:rsid w:val="00837D7A"/>
    <w:rsid w:val="00851826"/>
    <w:rsid w:val="00854F54"/>
    <w:rsid w:val="00861D42"/>
    <w:rsid w:val="00863192"/>
    <w:rsid w:val="00867786"/>
    <w:rsid w:val="00873B58"/>
    <w:rsid w:val="00876182"/>
    <w:rsid w:val="00877519"/>
    <w:rsid w:val="00877E97"/>
    <w:rsid w:val="00881C97"/>
    <w:rsid w:val="008829EC"/>
    <w:rsid w:val="008851CC"/>
    <w:rsid w:val="008A6DF0"/>
    <w:rsid w:val="008B7CF1"/>
    <w:rsid w:val="008C10A5"/>
    <w:rsid w:val="008C2D81"/>
    <w:rsid w:val="008C3DD7"/>
    <w:rsid w:val="008D1805"/>
    <w:rsid w:val="008D322F"/>
    <w:rsid w:val="008D4FAC"/>
    <w:rsid w:val="008D51E9"/>
    <w:rsid w:val="008D6FAC"/>
    <w:rsid w:val="008E28F0"/>
    <w:rsid w:val="008F5718"/>
    <w:rsid w:val="008F6E7E"/>
    <w:rsid w:val="008F6F32"/>
    <w:rsid w:val="00910509"/>
    <w:rsid w:val="00910B99"/>
    <w:rsid w:val="00914B2F"/>
    <w:rsid w:val="00925F25"/>
    <w:rsid w:val="00941944"/>
    <w:rsid w:val="00943834"/>
    <w:rsid w:val="00943F49"/>
    <w:rsid w:val="00962B10"/>
    <w:rsid w:val="009716C0"/>
    <w:rsid w:val="00975432"/>
    <w:rsid w:val="00975E97"/>
    <w:rsid w:val="00985DAB"/>
    <w:rsid w:val="0099701E"/>
    <w:rsid w:val="009B41A5"/>
    <w:rsid w:val="009B4A22"/>
    <w:rsid w:val="009C4847"/>
    <w:rsid w:val="009D2DA0"/>
    <w:rsid w:val="009D4B2B"/>
    <w:rsid w:val="009F0E38"/>
    <w:rsid w:val="009F17A5"/>
    <w:rsid w:val="009F23C8"/>
    <w:rsid w:val="009F2CCC"/>
    <w:rsid w:val="00A028BA"/>
    <w:rsid w:val="00A03B28"/>
    <w:rsid w:val="00A1306E"/>
    <w:rsid w:val="00A26D4B"/>
    <w:rsid w:val="00A310E1"/>
    <w:rsid w:val="00A42DBE"/>
    <w:rsid w:val="00A43DD8"/>
    <w:rsid w:val="00A4417A"/>
    <w:rsid w:val="00A450F7"/>
    <w:rsid w:val="00A534B0"/>
    <w:rsid w:val="00A5517E"/>
    <w:rsid w:val="00A57CF2"/>
    <w:rsid w:val="00A67A88"/>
    <w:rsid w:val="00A80BB4"/>
    <w:rsid w:val="00A920BC"/>
    <w:rsid w:val="00A94ED4"/>
    <w:rsid w:val="00A95897"/>
    <w:rsid w:val="00AA0A4F"/>
    <w:rsid w:val="00AA1046"/>
    <w:rsid w:val="00AA15FA"/>
    <w:rsid w:val="00AA38A5"/>
    <w:rsid w:val="00AA4A61"/>
    <w:rsid w:val="00AB12B3"/>
    <w:rsid w:val="00AC2083"/>
    <w:rsid w:val="00AC2A6B"/>
    <w:rsid w:val="00AC2EA5"/>
    <w:rsid w:val="00AE1E5E"/>
    <w:rsid w:val="00AE25CC"/>
    <w:rsid w:val="00B0334B"/>
    <w:rsid w:val="00B13DE4"/>
    <w:rsid w:val="00B159CB"/>
    <w:rsid w:val="00B17C31"/>
    <w:rsid w:val="00B219A8"/>
    <w:rsid w:val="00B27CDD"/>
    <w:rsid w:val="00B4235F"/>
    <w:rsid w:val="00B44A2D"/>
    <w:rsid w:val="00B52F1B"/>
    <w:rsid w:val="00B65E45"/>
    <w:rsid w:val="00B70DDC"/>
    <w:rsid w:val="00B7247F"/>
    <w:rsid w:val="00B748E3"/>
    <w:rsid w:val="00B77155"/>
    <w:rsid w:val="00B85916"/>
    <w:rsid w:val="00B875C7"/>
    <w:rsid w:val="00BA4EB8"/>
    <w:rsid w:val="00BA5FBE"/>
    <w:rsid w:val="00BA6B6F"/>
    <w:rsid w:val="00BB23FE"/>
    <w:rsid w:val="00BB5936"/>
    <w:rsid w:val="00BB6999"/>
    <w:rsid w:val="00BB7B66"/>
    <w:rsid w:val="00BC479F"/>
    <w:rsid w:val="00BC4900"/>
    <w:rsid w:val="00BD028F"/>
    <w:rsid w:val="00BD1772"/>
    <w:rsid w:val="00BD7DD5"/>
    <w:rsid w:val="00BE51DD"/>
    <w:rsid w:val="00BE5C5D"/>
    <w:rsid w:val="00BE6F9B"/>
    <w:rsid w:val="00BF13EC"/>
    <w:rsid w:val="00BF1B40"/>
    <w:rsid w:val="00BF302A"/>
    <w:rsid w:val="00C11626"/>
    <w:rsid w:val="00C1438B"/>
    <w:rsid w:val="00C26446"/>
    <w:rsid w:val="00C27913"/>
    <w:rsid w:val="00C31519"/>
    <w:rsid w:val="00C3353B"/>
    <w:rsid w:val="00C3581F"/>
    <w:rsid w:val="00C35B00"/>
    <w:rsid w:val="00C373A3"/>
    <w:rsid w:val="00C43685"/>
    <w:rsid w:val="00C437A4"/>
    <w:rsid w:val="00C4615F"/>
    <w:rsid w:val="00C4629A"/>
    <w:rsid w:val="00C53B94"/>
    <w:rsid w:val="00C54955"/>
    <w:rsid w:val="00C57A7B"/>
    <w:rsid w:val="00C6184C"/>
    <w:rsid w:val="00C66724"/>
    <w:rsid w:val="00C67A3F"/>
    <w:rsid w:val="00C70DE9"/>
    <w:rsid w:val="00C72BB5"/>
    <w:rsid w:val="00C73DFA"/>
    <w:rsid w:val="00C769D2"/>
    <w:rsid w:val="00C820F4"/>
    <w:rsid w:val="00C87EBF"/>
    <w:rsid w:val="00CA2861"/>
    <w:rsid w:val="00CA44FA"/>
    <w:rsid w:val="00CA7ADA"/>
    <w:rsid w:val="00CA7C4C"/>
    <w:rsid w:val="00CB083E"/>
    <w:rsid w:val="00CB41D1"/>
    <w:rsid w:val="00CB4986"/>
    <w:rsid w:val="00CB7BA7"/>
    <w:rsid w:val="00CC0651"/>
    <w:rsid w:val="00CC6389"/>
    <w:rsid w:val="00CC6847"/>
    <w:rsid w:val="00CD6720"/>
    <w:rsid w:val="00CE5FB2"/>
    <w:rsid w:val="00CF451C"/>
    <w:rsid w:val="00CF5011"/>
    <w:rsid w:val="00CF7CDF"/>
    <w:rsid w:val="00D039F5"/>
    <w:rsid w:val="00D040CE"/>
    <w:rsid w:val="00D110C6"/>
    <w:rsid w:val="00D16B3B"/>
    <w:rsid w:val="00D20054"/>
    <w:rsid w:val="00D3112C"/>
    <w:rsid w:val="00D31152"/>
    <w:rsid w:val="00D32839"/>
    <w:rsid w:val="00D37C48"/>
    <w:rsid w:val="00D577BC"/>
    <w:rsid w:val="00D62EA7"/>
    <w:rsid w:val="00D62F56"/>
    <w:rsid w:val="00D63B68"/>
    <w:rsid w:val="00D63F28"/>
    <w:rsid w:val="00D663E3"/>
    <w:rsid w:val="00D67D43"/>
    <w:rsid w:val="00D74C95"/>
    <w:rsid w:val="00D83B70"/>
    <w:rsid w:val="00D877E6"/>
    <w:rsid w:val="00D900CF"/>
    <w:rsid w:val="00D91C96"/>
    <w:rsid w:val="00D957CA"/>
    <w:rsid w:val="00DA0F5B"/>
    <w:rsid w:val="00DB5056"/>
    <w:rsid w:val="00DB53F8"/>
    <w:rsid w:val="00DB6307"/>
    <w:rsid w:val="00DB6A32"/>
    <w:rsid w:val="00DC26FA"/>
    <w:rsid w:val="00DC3E70"/>
    <w:rsid w:val="00DC4AE4"/>
    <w:rsid w:val="00DC7786"/>
    <w:rsid w:val="00DD0415"/>
    <w:rsid w:val="00DE1E5F"/>
    <w:rsid w:val="00DE42B9"/>
    <w:rsid w:val="00DE7475"/>
    <w:rsid w:val="00E00717"/>
    <w:rsid w:val="00E05758"/>
    <w:rsid w:val="00E12526"/>
    <w:rsid w:val="00E13AD5"/>
    <w:rsid w:val="00E206EB"/>
    <w:rsid w:val="00E21C86"/>
    <w:rsid w:val="00E22654"/>
    <w:rsid w:val="00E24F78"/>
    <w:rsid w:val="00E274EA"/>
    <w:rsid w:val="00E40651"/>
    <w:rsid w:val="00E414BF"/>
    <w:rsid w:val="00E415F9"/>
    <w:rsid w:val="00E44761"/>
    <w:rsid w:val="00E50FFD"/>
    <w:rsid w:val="00E514FC"/>
    <w:rsid w:val="00E658CC"/>
    <w:rsid w:val="00E736C2"/>
    <w:rsid w:val="00E75AC7"/>
    <w:rsid w:val="00E82DFF"/>
    <w:rsid w:val="00E929BA"/>
    <w:rsid w:val="00E9486E"/>
    <w:rsid w:val="00E950EA"/>
    <w:rsid w:val="00E97A21"/>
    <w:rsid w:val="00EA448F"/>
    <w:rsid w:val="00EA5397"/>
    <w:rsid w:val="00EA79DC"/>
    <w:rsid w:val="00EA7F0D"/>
    <w:rsid w:val="00EB4695"/>
    <w:rsid w:val="00EC2048"/>
    <w:rsid w:val="00EC6167"/>
    <w:rsid w:val="00EE40B1"/>
    <w:rsid w:val="00EE5580"/>
    <w:rsid w:val="00EF7A2F"/>
    <w:rsid w:val="00F03F8D"/>
    <w:rsid w:val="00F04308"/>
    <w:rsid w:val="00F06D2A"/>
    <w:rsid w:val="00F25192"/>
    <w:rsid w:val="00F260E5"/>
    <w:rsid w:val="00F37230"/>
    <w:rsid w:val="00F44C60"/>
    <w:rsid w:val="00F5351A"/>
    <w:rsid w:val="00F54773"/>
    <w:rsid w:val="00F57DCB"/>
    <w:rsid w:val="00F6228F"/>
    <w:rsid w:val="00F71900"/>
    <w:rsid w:val="00F77D52"/>
    <w:rsid w:val="00F94122"/>
    <w:rsid w:val="00FA0FE6"/>
    <w:rsid w:val="00FB38CB"/>
    <w:rsid w:val="00FB5AE7"/>
    <w:rsid w:val="00FB7C01"/>
    <w:rsid w:val="00FD1EA8"/>
    <w:rsid w:val="00FE5AC4"/>
    <w:rsid w:val="00FF7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0930884B"/>
  <w15:docId w15:val="{08B9DB55-78E1-394F-971C-3D0975A8F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jc w:val="center"/>
      <w:outlineLvl w:val="0"/>
    </w:pPr>
    <w:rPr>
      <w:rFonts w:ascii="Arial" w:hAnsi="Arial" w:cs="Arial"/>
      <w:sz w:val="36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jc w:val="center"/>
      <w:outlineLvl w:val="1"/>
    </w:pPr>
    <w:rPr>
      <w:rFonts w:ascii="Arial Narrow" w:hAnsi="Arial Narrow" w:cs="Arial Narrow"/>
      <w:b/>
      <w:sz w:val="52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sz w:val="48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jc w:val="center"/>
      <w:outlineLvl w:val="3"/>
    </w:pPr>
    <w:rPr>
      <w:rFonts w:ascii="Arial" w:hAnsi="Arial" w:cs="Arial"/>
      <w:sz w:val="44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rFonts w:ascii="Arial Narrow" w:hAnsi="Arial Narrow" w:cs="Arial Narrow"/>
      <w:b/>
      <w:sz w:val="20"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1"/>
      </w:numPr>
      <w:jc w:val="center"/>
      <w:outlineLvl w:val="5"/>
    </w:pPr>
    <w:rPr>
      <w:rFonts w:ascii="Arial" w:hAnsi="Arial" w:cs="Arial"/>
      <w:b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1"/>
      </w:numPr>
      <w:spacing w:line="360" w:lineRule="auto"/>
      <w:ind w:left="0" w:firstLine="567"/>
      <w:jc w:val="center"/>
      <w:outlineLvl w:val="6"/>
    </w:pPr>
    <w:rPr>
      <w:rFonts w:ascii="Arial" w:hAnsi="Arial" w:cs="Arial"/>
      <w:b/>
    </w:rPr>
  </w:style>
  <w:style w:type="paragraph" w:styleId="Ttulo8">
    <w:name w:val="heading 8"/>
    <w:basedOn w:val="Normal"/>
    <w:next w:val="Normal"/>
    <w:qFormat/>
    <w:pPr>
      <w:keepNext/>
      <w:numPr>
        <w:ilvl w:val="7"/>
        <w:numId w:val="1"/>
      </w:numPr>
      <w:outlineLvl w:val="7"/>
    </w:pPr>
    <w:rPr>
      <w:rFonts w:ascii="Arial Narrow" w:hAnsi="Arial Narrow" w:cs="Arial Narrow"/>
      <w:b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"/>
      </w:numPr>
      <w:jc w:val="center"/>
      <w:outlineLvl w:val="8"/>
    </w:pPr>
    <w:rPr>
      <w:rFonts w:ascii="Tahoma" w:hAnsi="Tahoma" w:cs="Tahoma"/>
      <w:color w:val="808000"/>
      <w:sz w:val="7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Symbol" w:hint="default"/>
    </w:rPr>
  </w:style>
  <w:style w:type="character" w:customStyle="1" w:styleId="WW8Num1z2">
    <w:name w:val="WW8Num1z2"/>
    <w:rPr>
      <w:rFonts w:ascii="Courier New" w:hAnsi="Courier New" w:cs="Courier New" w:hint="default"/>
    </w:rPr>
  </w:style>
  <w:style w:type="character" w:customStyle="1" w:styleId="WW8Num1z3">
    <w:name w:val="WW8Num1z3"/>
    <w:rPr>
      <w:rFonts w:ascii="Wingdings" w:hAnsi="Wingdings" w:cs="Wingdings" w:hint="default"/>
    </w:rPr>
  </w:style>
  <w:style w:type="character" w:customStyle="1" w:styleId="WW8Num2z0">
    <w:name w:val="WW8Num2z0"/>
    <w:rPr>
      <w:rFonts w:ascii="Symbol" w:hAnsi="Symbol" w:cs="Symbol" w:hint="default"/>
    </w:rPr>
  </w:style>
  <w:style w:type="character" w:customStyle="1" w:styleId="WW8Num3z0">
    <w:name w:val="WW8Num3z0"/>
    <w:rPr>
      <w:rFonts w:ascii="Symbol" w:hAnsi="Symbol" w:cs="Symbol" w:hint="default"/>
    </w:rPr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hint="default"/>
    </w:rPr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ascii="Symbol" w:hAnsi="Symbol" w:cs="Symbol" w:hint="default"/>
    </w:rPr>
  </w:style>
  <w:style w:type="character" w:customStyle="1" w:styleId="WW8Num6z1">
    <w:name w:val="WW8Num6z1"/>
    <w:rPr>
      <w:rFonts w:ascii="Courier New" w:hAnsi="Courier New" w:cs="Courier New" w:hint="default"/>
    </w:rPr>
  </w:style>
  <w:style w:type="character" w:customStyle="1" w:styleId="WW8Num6z2">
    <w:name w:val="WW8Num6z2"/>
    <w:rPr>
      <w:rFonts w:ascii="Wingdings" w:hAnsi="Wingdings" w:cs="Wingdings" w:hint="default"/>
    </w:rPr>
  </w:style>
  <w:style w:type="character" w:customStyle="1" w:styleId="WW8Num7z0">
    <w:name w:val="WW8Num7z0"/>
    <w:rPr>
      <w:rFonts w:ascii="Arial" w:hAnsi="Arial" w:cs="Arial" w:hint="default"/>
      <w:szCs w:val="24"/>
    </w:rPr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hint="default"/>
    </w:rPr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ascii="Arial" w:hAnsi="Arial" w:cs="Arial" w:hint="default"/>
      <w:b w:val="0"/>
    </w:rPr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ascii="Symbol" w:hAnsi="Symbol" w:cs="Symbol" w:hint="default"/>
    </w:rPr>
  </w:style>
  <w:style w:type="character" w:customStyle="1" w:styleId="WW8Num10z1">
    <w:name w:val="WW8Num10z1"/>
    <w:rPr>
      <w:rFonts w:ascii="Courier New" w:hAnsi="Courier New" w:cs="Courier New" w:hint="default"/>
    </w:rPr>
  </w:style>
  <w:style w:type="character" w:customStyle="1" w:styleId="WW8Num10z2">
    <w:name w:val="WW8Num10z2"/>
    <w:rPr>
      <w:rFonts w:ascii="Wingdings" w:hAnsi="Wingdings" w:cs="Wingdings" w:hint="default"/>
    </w:rPr>
  </w:style>
  <w:style w:type="character" w:customStyle="1" w:styleId="WW8Num11z0">
    <w:name w:val="WW8Num11z0"/>
    <w:rPr>
      <w:rFonts w:ascii="Courier New" w:hAnsi="Courier New" w:cs="Courier New" w:hint="default"/>
    </w:rPr>
  </w:style>
  <w:style w:type="character" w:customStyle="1" w:styleId="WW8Num11z2">
    <w:name w:val="WW8Num11z2"/>
    <w:rPr>
      <w:rFonts w:ascii="Wingdings" w:hAnsi="Wingdings" w:cs="Wingdings" w:hint="default"/>
    </w:rPr>
  </w:style>
  <w:style w:type="character" w:customStyle="1" w:styleId="WW8Num11z3">
    <w:name w:val="WW8Num11z3"/>
    <w:rPr>
      <w:rFonts w:ascii="Symbol" w:hAnsi="Symbol" w:cs="Symbol" w:hint="default"/>
    </w:rPr>
  </w:style>
  <w:style w:type="character" w:customStyle="1" w:styleId="WW8Num12z0">
    <w:name w:val="WW8Num12z0"/>
    <w:rPr>
      <w:rFonts w:ascii="Symbol" w:hAnsi="Symbol" w:cs="Symbol" w:hint="default"/>
    </w:rPr>
  </w:style>
  <w:style w:type="character" w:customStyle="1" w:styleId="WW8Num12z1">
    <w:name w:val="WW8Num12z1"/>
    <w:rPr>
      <w:rFonts w:ascii="Courier New" w:hAnsi="Courier New" w:cs="Courier New" w:hint="default"/>
    </w:rPr>
  </w:style>
  <w:style w:type="character" w:customStyle="1" w:styleId="WW8Num12z2">
    <w:name w:val="WW8Num12z2"/>
    <w:rPr>
      <w:rFonts w:ascii="Wingdings" w:hAnsi="Wingdings" w:cs="Wingdings" w:hint="default"/>
    </w:rPr>
  </w:style>
  <w:style w:type="character" w:customStyle="1" w:styleId="WW8Num13z0">
    <w:name w:val="WW8Num13z0"/>
    <w:rPr>
      <w:rFonts w:ascii="Courier New" w:hAnsi="Courier New" w:cs="Courier New" w:hint="default"/>
    </w:rPr>
  </w:style>
  <w:style w:type="character" w:customStyle="1" w:styleId="WW8Num13z2">
    <w:name w:val="WW8Num13z2"/>
    <w:rPr>
      <w:rFonts w:ascii="Wingdings" w:hAnsi="Wingdings" w:cs="Wingdings" w:hint="default"/>
    </w:rPr>
  </w:style>
  <w:style w:type="character" w:customStyle="1" w:styleId="WW8Num13z3">
    <w:name w:val="WW8Num13z3"/>
    <w:rPr>
      <w:rFonts w:ascii="Symbol" w:hAnsi="Symbol" w:cs="Symbol" w:hint="default"/>
    </w:rPr>
  </w:style>
  <w:style w:type="character" w:customStyle="1" w:styleId="WW8Num14z0">
    <w:name w:val="WW8Num14z0"/>
    <w:rPr>
      <w:rFonts w:ascii="Courier New" w:hAnsi="Courier New" w:cs="Courier New" w:hint="default"/>
    </w:rPr>
  </w:style>
  <w:style w:type="character" w:customStyle="1" w:styleId="WW8Num14z2">
    <w:name w:val="WW8Num14z2"/>
    <w:rPr>
      <w:rFonts w:ascii="Wingdings" w:hAnsi="Wingdings" w:cs="Wingdings" w:hint="default"/>
    </w:rPr>
  </w:style>
  <w:style w:type="character" w:customStyle="1" w:styleId="WW8Num14z3">
    <w:name w:val="WW8Num14z3"/>
    <w:rPr>
      <w:rFonts w:ascii="Symbol" w:hAnsi="Symbol" w:cs="Symbol" w:hint="default"/>
    </w:rPr>
  </w:style>
  <w:style w:type="character" w:customStyle="1" w:styleId="WW8Num15z0">
    <w:name w:val="WW8Num15z0"/>
    <w:rPr>
      <w:rFonts w:hint="default"/>
    </w:rPr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  <w:rPr>
      <w:rFonts w:ascii="Courier New" w:hAnsi="Courier New" w:cs="Courier New" w:hint="default"/>
    </w:rPr>
  </w:style>
  <w:style w:type="character" w:customStyle="1" w:styleId="WW8Num16z2">
    <w:name w:val="WW8Num16z2"/>
    <w:rPr>
      <w:rFonts w:ascii="Wingdings" w:hAnsi="Wingdings" w:cs="Wingdings" w:hint="default"/>
    </w:rPr>
  </w:style>
  <w:style w:type="character" w:customStyle="1" w:styleId="WW8Num16z3">
    <w:name w:val="WW8Num16z3"/>
    <w:rPr>
      <w:rFonts w:ascii="Symbol" w:hAnsi="Symbol" w:cs="Symbol" w:hint="default"/>
    </w:rPr>
  </w:style>
  <w:style w:type="character" w:customStyle="1" w:styleId="WW8Num17z0">
    <w:name w:val="WW8Num17z0"/>
    <w:rPr>
      <w:rFonts w:ascii="Arial" w:hAnsi="Arial" w:cs="Arial" w:hint="default"/>
      <w:b w:val="0"/>
    </w:rPr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  <w:rPr>
      <w:b/>
    </w:rPr>
  </w:style>
  <w:style w:type="character" w:customStyle="1" w:styleId="WW8Num18z1">
    <w:name w:val="WW8Num18z1"/>
    <w:rPr>
      <w:b/>
    </w:rPr>
  </w:style>
  <w:style w:type="character" w:customStyle="1" w:styleId="WW8Num18z2">
    <w:name w:val="WW8Num18z2"/>
  </w:style>
  <w:style w:type="character" w:customStyle="1" w:styleId="WW8Num18z3">
    <w:name w:val="WW8Num18z3"/>
  </w:style>
  <w:style w:type="character" w:customStyle="1" w:styleId="WW8Num18z4">
    <w:name w:val="WW8Num18z4"/>
  </w:style>
  <w:style w:type="character" w:customStyle="1" w:styleId="WW8Num18z5">
    <w:name w:val="WW8Num18z5"/>
  </w:style>
  <w:style w:type="character" w:customStyle="1" w:styleId="WW8Num18z6">
    <w:name w:val="WW8Num18z6"/>
  </w:style>
  <w:style w:type="character" w:customStyle="1" w:styleId="WW8Num18z7">
    <w:name w:val="WW8Num18z7"/>
  </w:style>
  <w:style w:type="character" w:customStyle="1" w:styleId="WW8Num18z8">
    <w:name w:val="WW8Num18z8"/>
  </w:style>
  <w:style w:type="character" w:customStyle="1" w:styleId="WW8Num19z0">
    <w:name w:val="WW8Num19z0"/>
    <w:rPr>
      <w:rFonts w:hint="default"/>
    </w:rPr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0z0">
    <w:name w:val="WW8Num20z0"/>
    <w:rPr>
      <w:rFonts w:ascii="Symbol" w:hAnsi="Symbol" w:cs="Symbol" w:hint="default"/>
    </w:rPr>
  </w:style>
  <w:style w:type="character" w:customStyle="1" w:styleId="WW8Num20z1">
    <w:name w:val="WW8Num20z1"/>
    <w:rPr>
      <w:rFonts w:ascii="Courier New" w:hAnsi="Courier New" w:cs="Courier New" w:hint="default"/>
    </w:rPr>
  </w:style>
  <w:style w:type="character" w:customStyle="1" w:styleId="WW8Num20z2">
    <w:name w:val="WW8Num20z2"/>
    <w:rPr>
      <w:rFonts w:ascii="Wingdings" w:hAnsi="Wingdings" w:cs="Wingdings" w:hint="default"/>
    </w:rPr>
  </w:style>
  <w:style w:type="character" w:customStyle="1" w:styleId="WW8Num21z0">
    <w:name w:val="WW8Num21z0"/>
    <w:rPr>
      <w:rFonts w:ascii="Symbol" w:hAnsi="Symbol" w:cs="Symbol" w:hint="default"/>
    </w:rPr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WW8Num23z0">
    <w:name w:val="WW8Num23z0"/>
    <w:rPr>
      <w:rFonts w:hint="default"/>
    </w:rPr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ascii="Arial" w:hAnsi="Arial" w:cs="Arial" w:hint="default"/>
      <w:b w:val="0"/>
    </w:rPr>
  </w:style>
  <w:style w:type="character" w:customStyle="1" w:styleId="WW8Num24z1">
    <w:name w:val="WW8Num24z1"/>
  </w:style>
  <w:style w:type="character" w:customStyle="1" w:styleId="WW8Num24z2">
    <w:name w:val="WW8Num24z2"/>
  </w:style>
  <w:style w:type="character" w:customStyle="1" w:styleId="WW8Num24z3">
    <w:name w:val="WW8Num24z3"/>
  </w:style>
  <w:style w:type="character" w:customStyle="1" w:styleId="WW8Num24z4">
    <w:name w:val="WW8Num24z4"/>
  </w:style>
  <w:style w:type="character" w:customStyle="1" w:styleId="WW8Num24z5">
    <w:name w:val="WW8Num24z5"/>
  </w:style>
  <w:style w:type="character" w:customStyle="1" w:styleId="WW8Num24z6">
    <w:name w:val="WW8Num24z6"/>
  </w:style>
  <w:style w:type="character" w:customStyle="1" w:styleId="WW8Num24z7">
    <w:name w:val="WW8Num24z7"/>
  </w:style>
  <w:style w:type="character" w:customStyle="1" w:styleId="WW8Num24z8">
    <w:name w:val="WW8Num24z8"/>
  </w:style>
  <w:style w:type="character" w:styleId="Nmerodepgina">
    <w:name w:val="page number"/>
    <w:basedOn w:val="Fontepargpadro"/>
  </w:style>
  <w:style w:type="character" w:styleId="Forte">
    <w:name w:val="Strong"/>
    <w:uiPriority w:val="22"/>
    <w:qFormat/>
    <w:rPr>
      <w:b/>
      <w:bCs/>
    </w:rPr>
  </w:style>
  <w:style w:type="character" w:styleId="Hyperlink">
    <w:name w:val="Hyperlink"/>
    <w:rPr>
      <w:b/>
      <w:bCs/>
      <w:strike w:val="0"/>
      <w:dstrike w:val="0"/>
      <w:color w:val="800020"/>
      <w:u w:val="none"/>
    </w:rPr>
  </w:style>
  <w:style w:type="character" w:customStyle="1" w:styleId="foreign1">
    <w:name w:val="foreign1"/>
    <w:rPr>
      <w:i/>
      <w:iCs/>
    </w:rPr>
  </w:style>
  <w:style w:type="character" w:styleId="MquinadeescreverHTML">
    <w:name w:val="HTML Typewriter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qFormat/>
    <w:rPr>
      <w:i/>
      <w:iCs/>
    </w:rPr>
  </w:style>
  <w:style w:type="character" w:customStyle="1" w:styleId="century-abbreviation">
    <w:name w:val="century-abbreviation"/>
    <w:basedOn w:val="Fontepargpadro"/>
  </w:style>
  <w:style w:type="character" w:customStyle="1" w:styleId="ilad1">
    <w:name w:val="il_ad1"/>
    <w:basedOn w:val="Fontepargpadro"/>
  </w:style>
  <w:style w:type="character" w:customStyle="1" w:styleId="editsection">
    <w:name w:val="editsection"/>
    <w:basedOn w:val="Fontepargpadro"/>
  </w:style>
  <w:style w:type="character" w:customStyle="1" w:styleId="mw-headline">
    <w:name w:val="mw-headline"/>
    <w:basedOn w:val="Fontepargpadro"/>
  </w:style>
  <w:style w:type="character" w:customStyle="1" w:styleId="texto11-bold-verde1">
    <w:name w:val="texto11-bold-verde1"/>
    <w:rPr>
      <w:rFonts w:ascii="Verdana" w:hAnsi="Verdana" w:cs="Verdana" w:hint="default"/>
      <w:b/>
      <w:bCs/>
      <w:strike w:val="0"/>
      <w:dstrike w:val="0"/>
      <w:color w:val="004B2C"/>
      <w:sz w:val="11"/>
      <w:szCs w:val="11"/>
      <w:u w:val="none"/>
    </w:rPr>
  </w:style>
  <w:style w:type="character" w:customStyle="1" w:styleId="texto10-bold-preto1">
    <w:name w:val="texto10-bold-preto1"/>
    <w:rPr>
      <w:rFonts w:ascii="Verdana" w:hAnsi="Verdana" w:cs="Verdana" w:hint="default"/>
      <w:b/>
      <w:bCs/>
      <w:strike w:val="0"/>
      <w:dstrike w:val="0"/>
      <w:color w:val="000000"/>
      <w:sz w:val="10"/>
      <w:szCs w:val="10"/>
      <w:u w:val="none"/>
    </w:rPr>
  </w:style>
  <w:style w:type="character" w:customStyle="1" w:styleId="texto9-bold-preto1">
    <w:name w:val="texto9-bold-preto1"/>
    <w:rPr>
      <w:rFonts w:ascii="Verdana" w:hAnsi="Verdana" w:cs="Verdana" w:hint="default"/>
      <w:b/>
      <w:bCs/>
      <w:strike w:val="0"/>
      <w:dstrike w:val="0"/>
      <w:color w:val="000000"/>
      <w:sz w:val="9"/>
      <w:szCs w:val="9"/>
      <w:u w:val="none"/>
    </w:rPr>
  </w:style>
  <w:style w:type="character" w:customStyle="1" w:styleId="texto9-link1">
    <w:name w:val="texto9-link1"/>
    <w:rPr>
      <w:rFonts w:ascii="Verdana" w:hAnsi="Verdana" w:cs="Verdana" w:hint="default"/>
      <w:strike w:val="0"/>
      <w:dstrike w:val="0"/>
      <w:color w:val="006699"/>
      <w:sz w:val="9"/>
      <w:szCs w:val="9"/>
      <w:u w:val="none"/>
    </w:rPr>
  </w:style>
  <w:style w:type="character" w:customStyle="1" w:styleId="texto9-preto1">
    <w:name w:val="texto9-preto1"/>
    <w:rPr>
      <w:rFonts w:ascii="Verdana" w:hAnsi="Verdana" w:cs="Verdana" w:hint="default"/>
      <w:strike w:val="0"/>
      <w:dstrike w:val="0"/>
      <w:color w:val="000000"/>
      <w:sz w:val="9"/>
      <w:szCs w:val="9"/>
      <w:u w:val="none"/>
    </w:rPr>
  </w:style>
  <w:style w:type="character" w:customStyle="1" w:styleId="toctoggle">
    <w:name w:val="toctoggle"/>
    <w:basedOn w:val="Fontepargpadro"/>
  </w:style>
  <w:style w:type="character" w:customStyle="1" w:styleId="tocnumber">
    <w:name w:val="tocnumber"/>
    <w:basedOn w:val="Fontepargpadro"/>
  </w:style>
  <w:style w:type="character" w:customStyle="1" w:styleId="toctext">
    <w:name w:val="toctext"/>
    <w:basedOn w:val="Fontepargpadro"/>
  </w:style>
  <w:style w:type="character" w:customStyle="1" w:styleId="style1831">
    <w:name w:val="style1831"/>
    <w:rPr>
      <w:sz w:val="12"/>
      <w:szCs w:val="12"/>
    </w:rPr>
  </w:style>
  <w:style w:type="character" w:customStyle="1" w:styleId="printonly1">
    <w:name w:val="printonly1"/>
    <w:rPr>
      <w:vanish/>
    </w:rPr>
  </w:style>
  <w:style w:type="character" w:customStyle="1" w:styleId="menuitemwrapperfirst1">
    <w:name w:val="menuitemwrapperfirst1"/>
    <w:rPr>
      <w:vanish w:val="0"/>
    </w:rPr>
  </w:style>
  <w:style w:type="character" w:customStyle="1" w:styleId="menuitemwrapper1">
    <w:name w:val="menuitemwrapper1"/>
    <w:rPr>
      <w:vanish w:val="0"/>
      <w:bdr w:val="single" w:sz="4" w:space="0" w:color="FFFFFF"/>
    </w:rPr>
  </w:style>
  <w:style w:type="character" w:customStyle="1" w:styleId="expanded5">
    <w:name w:val="expanded5"/>
    <w:rPr>
      <w:vanish w:val="0"/>
    </w:rPr>
  </w:style>
  <w:style w:type="character" w:customStyle="1" w:styleId="menuitemwrapperfirstispdf">
    <w:name w:val="menuitemwrapperfirst ispdf"/>
    <w:basedOn w:val="Fontepargpadro"/>
  </w:style>
  <w:style w:type="character" w:customStyle="1" w:styleId="menuitemwrapperispdf">
    <w:name w:val="menuitemwrapper ispdf"/>
    <w:basedOn w:val="Fontepargpadro"/>
  </w:style>
  <w:style w:type="character" w:customStyle="1" w:styleId="expanded6">
    <w:name w:val="expanded6"/>
    <w:rPr>
      <w:vanish w:val="0"/>
    </w:rPr>
  </w:style>
  <w:style w:type="character" w:customStyle="1" w:styleId="pathway">
    <w:name w:val="pathway"/>
    <w:basedOn w:val="Fontepargpadro"/>
  </w:style>
  <w:style w:type="character" w:customStyle="1" w:styleId="shw">
    <w:name w:val="shw"/>
    <w:basedOn w:val="Fontepargpadro"/>
  </w:style>
  <w:style w:type="character" w:customStyle="1" w:styleId="HeaderChar">
    <w:name w:val="Header Char"/>
    <w:rPr>
      <w:sz w:val="24"/>
      <w:lang w:val="pt-PT"/>
    </w:rPr>
  </w:style>
  <w:style w:type="character" w:customStyle="1" w:styleId="BodyTextIndent2Char">
    <w:name w:val="Body Text Indent 2 Char"/>
    <w:rPr>
      <w:sz w:val="24"/>
      <w:lang w:val="pt-BR"/>
    </w:rPr>
  </w:style>
  <w:style w:type="character" w:customStyle="1" w:styleId="BodyTextIndent3Char">
    <w:name w:val="Body Text Indent 3 Char"/>
    <w:rPr>
      <w:sz w:val="16"/>
      <w:szCs w:val="16"/>
      <w:lang w:val="pt-BR"/>
    </w:rPr>
  </w:style>
  <w:style w:type="character" w:customStyle="1" w:styleId="BodyText3Char">
    <w:name w:val="Body Text 3 Char"/>
    <w:rPr>
      <w:sz w:val="16"/>
      <w:szCs w:val="16"/>
      <w:lang w:val="pt-BR"/>
    </w:rPr>
  </w:style>
  <w:style w:type="character" w:customStyle="1" w:styleId="apple-converted-space">
    <w:name w:val="apple-converted-space"/>
    <w:basedOn w:val="Fontepargpadro"/>
  </w:style>
  <w:style w:type="character" w:customStyle="1" w:styleId="FooterChar">
    <w:name w:val="Footer Char"/>
    <w:rPr>
      <w:sz w:val="24"/>
      <w:lang w:val="pt-BR"/>
    </w:rPr>
  </w:style>
  <w:style w:type="paragraph" w:customStyle="1" w:styleId="Ttulo10">
    <w:name w:val="Título1"/>
    <w:basedOn w:val="Normal"/>
    <w:next w:val="Corpodetexto"/>
    <w:pPr>
      <w:jc w:val="center"/>
    </w:pPr>
    <w:rPr>
      <w:rFonts w:ascii="Tahoma" w:hAnsi="Tahoma" w:cs="Tahoma"/>
      <w:sz w:val="48"/>
    </w:rPr>
  </w:style>
  <w:style w:type="paragraph" w:styleId="Corpodetexto">
    <w:name w:val="Body Text"/>
    <w:basedOn w:val="Normal"/>
    <w:pPr>
      <w:tabs>
        <w:tab w:val="left" w:pos="567"/>
      </w:tabs>
      <w:spacing w:line="360" w:lineRule="auto"/>
      <w:jc w:val="both"/>
    </w:pPr>
    <w:rPr>
      <w:rFonts w:ascii="Arial" w:hAnsi="Arial" w:cs="Arial"/>
    </w:r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ndice">
    <w:name w:val="Índice"/>
    <w:basedOn w:val="Normal"/>
    <w:pPr>
      <w:suppressLineNumbers/>
    </w:pPr>
    <w:rPr>
      <w:rFonts w:cs="Lucida Sans"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Recuodecorpodetexto">
    <w:name w:val="Body Text Indent"/>
    <w:basedOn w:val="Normal"/>
    <w:pPr>
      <w:tabs>
        <w:tab w:val="left" w:pos="284"/>
      </w:tabs>
      <w:spacing w:line="360" w:lineRule="auto"/>
      <w:ind w:left="567" w:hanging="567"/>
      <w:jc w:val="both"/>
    </w:pPr>
    <w:rPr>
      <w:rFonts w:ascii="Arial" w:hAnsi="Arial" w:cs="Arial"/>
      <w:b/>
    </w:rPr>
  </w:style>
  <w:style w:type="paragraph" w:styleId="Cabealho">
    <w:name w:val="header"/>
    <w:basedOn w:val="Normal"/>
    <w:pPr>
      <w:tabs>
        <w:tab w:val="center" w:pos="4252"/>
        <w:tab w:val="right" w:pos="8504"/>
      </w:tabs>
    </w:pPr>
    <w:rPr>
      <w:lang w:val="pt-PT"/>
    </w:rPr>
  </w:style>
  <w:style w:type="paragraph" w:styleId="Subttulo">
    <w:name w:val="Subtitle"/>
    <w:basedOn w:val="Normal"/>
    <w:next w:val="Corpodetexto"/>
    <w:qFormat/>
    <w:pPr>
      <w:jc w:val="center"/>
    </w:pPr>
    <w:rPr>
      <w:rFonts w:ascii="Arial Narrow" w:hAnsi="Arial Narrow" w:cs="Arial Narrow"/>
      <w:sz w:val="40"/>
    </w:rPr>
  </w:style>
  <w:style w:type="paragraph" w:styleId="Commarcadores2">
    <w:name w:val="List Bullet 2"/>
    <w:basedOn w:val="Normal"/>
    <w:pPr>
      <w:numPr>
        <w:numId w:val="3"/>
      </w:numPr>
      <w:spacing w:line="360" w:lineRule="auto"/>
      <w:jc w:val="both"/>
    </w:pPr>
    <w:rPr>
      <w:rFonts w:ascii="Arial" w:hAnsi="Arial" w:cs="Arial"/>
      <w:sz w:val="20"/>
    </w:rPr>
  </w:style>
  <w:style w:type="paragraph" w:styleId="Commarcadores3">
    <w:name w:val="List Bullet 3"/>
    <w:basedOn w:val="Normal"/>
    <w:pPr>
      <w:numPr>
        <w:numId w:val="2"/>
      </w:numPr>
      <w:spacing w:line="360" w:lineRule="auto"/>
      <w:jc w:val="both"/>
    </w:pPr>
    <w:rPr>
      <w:rFonts w:ascii="Arial" w:hAnsi="Arial" w:cs="Arial"/>
      <w:sz w:val="20"/>
    </w:rPr>
  </w:style>
  <w:style w:type="paragraph" w:customStyle="1" w:styleId="LO-normal">
    <w:name w:val="LO-normal"/>
    <w:basedOn w:val="Normal"/>
    <w:pPr>
      <w:spacing w:before="240" w:after="120" w:line="360" w:lineRule="auto"/>
      <w:ind w:firstLine="1134"/>
      <w:jc w:val="both"/>
    </w:pPr>
    <w:rPr>
      <w:rFonts w:ascii="Arial" w:hAnsi="Arial" w:cs="Arial"/>
      <w:sz w:val="22"/>
    </w:rPr>
  </w:style>
  <w:style w:type="paragraph" w:customStyle="1" w:styleId="ttulo20">
    <w:name w:val="título2"/>
    <w:basedOn w:val="Normal"/>
    <w:pPr>
      <w:spacing w:before="360" w:after="240" w:line="360" w:lineRule="auto"/>
      <w:ind w:left="709"/>
      <w:jc w:val="both"/>
    </w:pPr>
    <w:rPr>
      <w:rFonts w:ascii="Arial" w:hAnsi="Arial" w:cs="Arial"/>
      <w:sz w:val="36"/>
    </w:rPr>
  </w:style>
  <w:style w:type="paragraph" w:customStyle="1" w:styleId="ttulo30">
    <w:name w:val="título3"/>
    <w:basedOn w:val="Normal"/>
    <w:pPr>
      <w:spacing w:before="600" w:after="360" w:line="360" w:lineRule="auto"/>
      <w:ind w:left="709"/>
      <w:jc w:val="both"/>
    </w:pPr>
    <w:rPr>
      <w:rFonts w:ascii="Arial" w:hAnsi="Arial" w:cs="Arial"/>
      <w:sz w:val="32"/>
    </w:rPr>
  </w:style>
  <w:style w:type="paragraph" w:customStyle="1" w:styleId="ttulo11">
    <w:name w:val="título 1"/>
    <w:basedOn w:val="Normal"/>
    <w:pPr>
      <w:spacing w:before="120" w:after="600" w:line="960" w:lineRule="exact"/>
      <w:jc w:val="center"/>
    </w:pPr>
    <w:rPr>
      <w:rFonts w:ascii="Arial" w:hAnsi="Arial" w:cs="Arial"/>
      <w:b/>
      <w:spacing w:val="60"/>
      <w:sz w:val="36"/>
    </w:rPr>
  </w:style>
  <w:style w:type="paragraph" w:customStyle="1" w:styleId="ttulo0">
    <w:name w:val="título0"/>
    <w:basedOn w:val="ttulo11"/>
    <w:pPr>
      <w:spacing w:before="1920" w:after="120"/>
    </w:pPr>
  </w:style>
  <w:style w:type="paragraph" w:customStyle="1" w:styleId="tpicos">
    <w:name w:val="tópicos"/>
    <w:basedOn w:val="LO-normal"/>
    <w:pPr>
      <w:spacing w:before="120"/>
      <w:ind w:left="709" w:firstLine="0"/>
    </w:pPr>
  </w:style>
  <w:style w:type="paragraph" w:customStyle="1" w:styleId="figura">
    <w:name w:val="figura"/>
    <w:basedOn w:val="LO-normal"/>
    <w:pPr>
      <w:pBdr>
        <w:top w:val="single" w:sz="6" w:space="8" w:color="000000"/>
        <w:left w:val="single" w:sz="6" w:space="8" w:color="000000"/>
        <w:bottom w:val="single" w:sz="6" w:space="8" w:color="000000"/>
        <w:right w:val="single" w:sz="6" w:space="8" w:color="000000"/>
      </w:pBdr>
      <w:tabs>
        <w:tab w:val="center" w:pos="170"/>
        <w:tab w:val="center" w:pos="8618"/>
      </w:tabs>
      <w:spacing w:line="240" w:lineRule="auto"/>
      <w:ind w:left="204" w:right="193" w:firstLine="0"/>
      <w:jc w:val="center"/>
    </w:pPr>
    <w:rPr>
      <w:b/>
    </w:rPr>
  </w:style>
  <w:style w:type="paragraph" w:customStyle="1" w:styleId="figura2">
    <w:name w:val="figura2"/>
    <w:basedOn w:val="LO-normal"/>
    <w:pPr>
      <w:spacing w:before="0" w:after="0"/>
      <w:ind w:firstLine="0"/>
      <w:jc w:val="center"/>
    </w:pPr>
    <w:rPr>
      <w:b/>
      <w:sz w:val="24"/>
      <w:szCs w:val="24"/>
    </w:rPr>
  </w:style>
  <w:style w:type="paragraph" w:customStyle="1" w:styleId="equao">
    <w:name w:val="equação"/>
    <w:basedOn w:val="LO-normal"/>
    <w:next w:val="LO-normal"/>
    <w:pPr>
      <w:tabs>
        <w:tab w:val="right" w:pos="0"/>
        <w:tab w:val="right" w:pos="8789"/>
      </w:tabs>
      <w:ind w:left="709" w:firstLine="0"/>
    </w:pPr>
  </w:style>
  <w:style w:type="paragraph" w:customStyle="1" w:styleId="continuao">
    <w:name w:val="continuação"/>
    <w:basedOn w:val="LO-normal"/>
    <w:pPr>
      <w:spacing w:before="120"/>
      <w:ind w:firstLine="0"/>
    </w:pPr>
  </w:style>
  <w:style w:type="paragraph" w:styleId="Corpodetexto2">
    <w:name w:val="Body Text 2"/>
    <w:basedOn w:val="Normal"/>
    <w:rPr>
      <w:rFonts w:ascii="Arial Narrow" w:hAnsi="Arial Narrow" w:cs="Arial Narrow"/>
      <w:b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topico">
    <w:name w:val="topico"/>
    <w:basedOn w:val="Normal"/>
    <w:pPr>
      <w:ind w:left="1135" w:hanging="709"/>
      <w:jc w:val="both"/>
    </w:pPr>
    <w:rPr>
      <w:i/>
      <w:sz w:val="26"/>
      <w:lang w:val="pt-PT"/>
    </w:rPr>
  </w:style>
  <w:style w:type="paragraph" w:styleId="NormalWeb">
    <w:name w:val="Normal (Web)"/>
    <w:basedOn w:val="Normal"/>
    <w:uiPriority w:val="99"/>
    <w:pPr>
      <w:spacing w:before="100" w:after="100"/>
    </w:pPr>
    <w:rPr>
      <w:szCs w:val="24"/>
    </w:rPr>
  </w:style>
  <w:style w:type="paragraph" w:customStyle="1" w:styleId="texto9-preto">
    <w:name w:val="texto9-preto"/>
    <w:basedOn w:val="Normal"/>
    <w:pPr>
      <w:spacing w:before="100" w:after="100"/>
    </w:pPr>
    <w:rPr>
      <w:rFonts w:ascii="Verdana" w:hAnsi="Verdana" w:cs="Verdana"/>
      <w:color w:val="000000"/>
      <w:sz w:val="9"/>
      <w:szCs w:val="9"/>
    </w:rPr>
  </w:style>
  <w:style w:type="paragraph" w:customStyle="1" w:styleId="texto10-preto">
    <w:name w:val="texto10-preto"/>
    <w:basedOn w:val="Normal"/>
    <w:pPr>
      <w:spacing w:before="100" w:after="100"/>
    </w:pPr>
    <w:rPr>
      <w:rFonts w:ascii="Verdana" w:hAnsi="Verdana" w:cs="Verdana"/>
      <w:color w:val="000000"/>
      <w:sz w:val="10"/>
      <w:szCs w:val="10"/>
    </w:rPr>
  </w:style>
  <w:style w:type="paragraph" w:customStyle="1" w:styleId="texto11-bold-verde">
    <w:name w:val="texto11-bold-verde"/>
    <w:basedOn w:val="Normal"/>
    <w:pPr>
      <w:spacing w:before="100" w:after="100"/>
    </w:pPr>
    <w:rPr>
      <w:rFonts w:ascii="Verdana" w:hAnsi="Verdana" w:cs="Verdana"/>
      <w:b/>
      <w:bCs/>
      <w:color w:val="004B2C"/>
      <w:sz w:val="11"/>
      <w:szCs w:val="11"/>
    </w:rPr>
  </w:style>
  <w:style w:type="paragraph" w:customStyle="1" w:styleId="style47">
    <w:name w:val="style47"/>
    <w:basedOn w:val="Normal"/>
    <w:pPr>
      <w:spacing w:before="100" w:after="100"/>
    </w:pPr>
    <w:rPr>
      <w:rFonts w:ascii="Verdana" w:hAnsi="Verdana" w:cs="Verdana"/>
      <w:szCs w:val="24"/>
    </w:rPr>
  </w:style>
  <w:style w:type="paragraph" w:styleId="Partesuperior-zdoformulrio">
    <w:name w:val="HTML Top of Form"/>
    <w:basedOn w:val="Normal"/>
    <w:next w:val="Normal"/>
    <w:pPr>
      <w:pBdr>
        <w:top w:val="none" w:sz="0" w:space="0" w:color="000000"/>
        <w:left w:val="none" w:sz="0" w:space="0" w:color="000000"/>
        <w:bottom w:val="single" w:sz="6" w:space="1" w:color="000000"/>
        <w:right w:val="none" w:sz="0" w:space="0" w:color="000000"/>
      </w:pBdr>
      <w:jc w:val="center"/>
    </w:pPr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pPr>
      <w:pBdr>
        <w:top w:val="single" w:sz="6" w:space="1" w:color="000000"/>
        <w:left w:val="none" w:sz="0" w:space="0" w:color="000000"/>
        <w:bottom w:val="none" w:sz="0" w:space="0" w:color="000000"/>
        <w:right w:val="none" w:sz="0" w:space="0" w:color="000000"/>
      </w:pBdr>
      <w:jc w:val="center"/>
    </w:pPr>
    <w:rPr>
      <w:rFonts w:ascii="Arial" w:hAnsi="Arial" w:cs="Arial"/>
      <w:vanish/>
      <w:sz w:val="16"/>
      <w:szCs w:val="16"/>
    </w:rPr>
  </w:style>
  <w:style w:type="paragraph" w:styleId="MapadoDocumento">
    <w:name w:val="Document Map"/>
    <w:basedOn w:val="Normal"/>
    <w:pPr>
      <w:shd w:val="clear" w:color="auto" w:fill="000080"/>
    </w:pPr>
    <w:rPr>
      <w:rFonts w:ascii="Tahoma" w:hAnsi="Tahoma" w:cs="Tahoma"/>
      <w:sz w:val="20"/>
    </w:rPr>
  </w:style>
  <w:style w:type="paragraph" w:styleId="Recuodecorpodetexto2">
    <w:name w:val="Body Text Indent 2"/>
    <w:basedOn w:val="Normal"/>
    <w:pPr>
      <w:spacing w:after="120" w:line="480" w:lineRule="auto"/>
      <w:ind w:left="283"/>
    </w:pPr>
  </w:style>
  <w:style w:type="paragraph" w:styleId="Recuodecorpodetexto3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Corpodetexto3">
    <w:name w:val="Body Text 3"/>
    <w:basedOn w:val="Normal"/>
    <w:pPr>
      <w:spacing w:after="120"/>
    </w:pPr>
    <w:rPr>
      <w:sz w:val="16"/>
      <w:szCs w:val="16"/>
    </w:rPr>
  </w:style>
  <w:style w:type="paragraph" w:customStyle="1" w:styleId="ListParagraph1">
    <w:name w:val="List Paragraph1"/>
    <w:basedOn w:val="Normal"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Default">
    <w:name w:val="Default"/>
    <w:pPr>
      <w:widowControl w:val="0"/>
      <w:suppressAutoHyphens/>
      <w:autoSpaceDE w:val="0"/>
    </w:pPr>
    <w:rPr>
      <w:rFonts w:ascii="Arial" w:hAnsi="Arial" w:cs="Arial"/>
      <w:color w:val="000000"/>
      <w:sz w:val="24"/>
      <w:szCs w:val="24"/>
      <w:lang w:val="en-US" w:eastAsia="zh-CN"/>
    </w:rPr>
  </w:style>
  <w:style w:type="paragraph" w:customStyle="1" w:styleId="ColorfulList-Accent11">
    <w:name w:val="Colorful List - Accent 11"/>
    <w:basedOn w:val="Normal"/>
    <w:pPr>
      <w:ind w:left="720"/>
    </w:pPr>
  </w:style>
  <w:style w:type="paragraph" w:customStyle="1" w:styleId="MediumGrid1-Accent21">
    <w:name w:val="Medium Grid 1 - Accent 21"/>
    <w:basedOn w:val="Normal"/>
    <w:qFormat/>
    <w:pPr>
      <w:ind w:left="708"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paragraph" w:customStyle="1" w:styleId="Contedodoquadro">
    <w:name w:val="Conteúdo do quadro"/>
    <w:basedOn w:val="Normal"/>
  </w:style>
  <w:style w:type="paragraph" w:customStyle="1" w:styleId="ColorfulList-Accent12">
    <w:name w:val="Colorful List - Accent 12"/>
    <w:basedOn w:val="Normal"/>
    <w:uiPriority w:val="34"/>
    <w:qFormat/>
    <w:rsid w:val="00781DB9"/>
    <w:pPr>
      <w:suppressAutoHyphens w:val="0"/>
      <w:ind w:left="720"/>
      <w:contextualSpacing/>
    </w:pPr>
    <w:rPr>
      <w:rFonts w:ascii="Cambria" w:eastAsia="MS Mincho" w:hAnsi="Cambria"/>
      <w:szCs w:val="24"/>
      <w:lang w:eastAsia="en-US"/>
    </w:rPr>
  </w:style>
  <w:style w:type="paragraph" w:styleId="PargrafodaLista">
    <w:name w:val="List Paragraph"/>
    <w:basedOn w:val="Normal"/>
    <w:uiPriority w:val="34"/>
    <w:qFormat/>
    <w:rsid w:val="009F23C8"/>
    <w:pPr>
      <w:suppressAutoHyphens w:val="0"/>
      <w:ind w:left="720"/>
      <w:contextualSpacing/>
    </w:pPr>
    <w:rPr>
      <w:rFonts w:ascii="Cambria" w:eastAsia="MS Mincho" w:hAnsi="Cambria"/>
      <w:szCs w:val="24"/>
      <w:lang w:eastAsia="en-US"/>
    </w:rPr>
  </w:style>
  <w:style w:type="paragraph" w:customStyle="1" w:styleId="m8585749419970822137msolistparagraph">
    <w:name w:val="m_8585749419970822137msolistparagraph"/>
    <w:basedOn w:val="Normal"/>
    <w:rsid w:val="006200C1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8F5718"/>
    <w:rPr>
      <w:color w:val="605E5C"/>
      <w:shd w:val="clear" w:color="auto" w:fill="E1DFDD"/>
    </w:rPr>
  </w:style>
  <w:style w:type="paragraph" w:styleId="Textodecomentrio">
    <w:name w:val="annotation text"/>
    <w:basedOn w:val="Normal"/>
    <w:link w:val="TextodecomentrioChar"/>
    <w:uiPriority w:val="99"/>
    <w:unhideWhenUsed/>
    <w:rsid w:val="009F17A5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9F17A5"/>
    <w:rPr>
      <w:lang w:eastAsia="zh-CN"/>
    </w:rPr>
  </w:style>
  <w:style w:type="paragraph" w:styleId="Ttulo">
    <w:name w:val="Title"/>
    <w:basedOn w:val="Normal"/>
    <w:link w:val="TtuloChar"/>
    <w:uiPriority w:val="10"/>
    <w:qFormat/>
    <w:rsid w:val="009F17A5"/>
    <w:pPr>
      <w:widowControl w:val="0"/>
      <w:suppressAutoHyphens w:val="0"/>
      <w:autoSpaceDE w:val="0"/>
      <w:autoSpaceDN w:val="0"/>
      <w:spacing w:before="85"/>
      <w:ind w:left="9"/>
      <w:jc w:val="center"/>
    </w:pPr>
    <w:rPr>
      <w:b/>
      <w:bCs/>
      <w:sz w:val="36"/>
      <w:szCs w:val="36"/>
      <w:lang w:val="pt-PT" w:eastAsia="en-US"/>
    </w:rPr>
  </w:style>
  <w:style w:type="character" w:customStyle="1" w:styleId="TtuloChar">
    <w:name w:val="Título Char"/>
    <w:basedOn w:val="Fontepargpadro"/>
    <w:link w:val="Ttulo"/>
    <w:uiPriority w:val="10"/>
    <w:rsid w:val="009F17A5"/>
    <w:rPr>
      <w:b/>
      <w:bCs/>
      <w:sz w:val="36"/>
      <w:szCs w:val="36"/>
      <w:lang w:val="pt-PT"/>
    </w:rPr>
  </w:style>
  <w:style w:type="character" w:styleId="HiperlinkVisitado">
    <w:name w:val="FollowedHyperlink"/>
    <w:basedOn w:val="Fontepargpadro"/>
    <w:uiPriority w:val="99"/>
    <w:semiHidden/>
    <w:unhideWhenUsed/>
    <w:rsid w:val="003405C6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59"/>
    <w:rsid w:val="006716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6544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70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4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69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639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5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header" Target="header3.xml"/><Relationship Id="rId10" Type="http://schemas.openxmlformats.org/officeDocument/2006/relationships/hyperlink" Target="https://meet.google.com/pzh-dgwe-anp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40.jpeg"/><Relationship Id="rId3" Type="http://schemas.openxmlformats.org/officeDocument/2006/relationships/image" Target="media/image3.jpeg"/><Relationship Id="rId7" Type="http://schemas.openxmlformats.org/officeDocument/2006/relationships/image" Target="media/image12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11.jpeg"/><Relationship Id="rId5" Type="http://schemas.openxmlformats.org/officeDocument/2006/relationships/image" Target="media/image5.png"/><Relationship Id="rId10" Type="http://schemas.openxmlformats.org/officeDocument/2006/relationships/image" Target="media/image60.png"/><Relationship Id="rId4" Type="http://schemas.openxmlformats.org/officeDocument/2006/relationships/image" Target="media/image4.png"/><Relationship Id="rId9" Type="http://schemas.openxmlformats.org/officeDocument/2006/relationships/image" Target="media/image50.pn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14.jpeg"/><Relationship Id="rId3" Type="http://schemas.openxmlformats.org/officeDocument/2006/relationships/image" Target="media/image8.jpeg"/><Relationship Id="rId7" Type="http://schemas.openxmlformats.org/officeDocument/2006/relationships/image" Target="media/image13.jpeg"/><Relationship Id="rId2" Type="http://schemas.openxmlformats.org/officeDocument/2006/relationships/image" Target="media/image7.jpeg"/><Relationship Id="rId1" Type="http://schemas.openxmlformats.org/officeDocument/2006/relationships/image" Target="media/image6.jpeg"/><Relationship Id="rId6" Type="http://schemas.openxmlformats.org/officeDocument/2006/relationships/image" Target="media/image10.jpeg"/><Relationship Id="rId5" Type="http://schemas.openxmlformats.org/officeDocument/2006/relationships/image" Target="media/image5.png"/><Relationship Id="rId10" Type="http://schemas.openxmlformats.org/officeDocument/2006/relationships/image" Target="media/image16.png"/><Relationship Id="rId4" Type="http://schemas.openxmlformats.org/officeDocument/2006/relationships/image" Target="media/image9.png"/><Relationship Id="rId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E487C1B5A6A7469ECF295E300FC521" ma:contentTypeVersion="14" ma:contentTypeDescription="Crie um novo documento." ma:contentTypeScope="" ma:versionID="0960ac6fc61b40489ab078022ce7de8d">
  <xsd:schema xmlns:xsd="http://www.w3.org/2001/XMLSchema" xmlns:xs="http://www.w3.org/2001/XMLSchema" xmlns:p="http://schemas.microsoft.com/office/2006/metadata/properties" xmlns:ns2="509bbd28-9a6d-445a-83dd-f5d328eece76" xmlns:ns3="903036b2-f8dc-4ca8-82df-457cf2fff651" xmlns:ns4="461c5b05-e7ae-45a9-96d4-4a689e060405" targetNamespace="http://schemas.microsoft.com/office/2006/metadata/properties" ma:root="true" ma:fieldsID="d2f069df8fef6df821bd87bc04dd1b2c" ns2:_="" ns3:_="" ns4:_="">
    <xsd:import namespace="509bbd28-9a6d-445a-83dd-f5d328eece76"/>
    <xsd:import namespace="903036b2-f8dc-4ca8-82df-457cf2fff651"/>
    <xsd:import namespace="461c5b05-e7ae-45a9-96d4-4a689e06040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4:lcf76f155ced4ddcb4097134ff3c332f" minOccurs="0"/>
                <xsd:element ref="ns3:TaxCatchAll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ObjectDetectorVersions" minOccurs="0"/>
                <xsd:element ref="ns4:MediaLengthInSeconds" minOccurs="0"/>
                <xsd:element ref="ns4:MediaServiceDateTaken" minOccurs="0"/>
                <xsd:element ref="ns4:MediaServiceLocation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9bbd28-9a6d-445a-83dd-f5d328eece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3036b2-f8dc-4ca8-82df-457cf2fff65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671d7225-7c32-4489-b6da-c381a375bb6a}" ma:internalName="TaxCatchAll" ma:showField="CatchAllData" ma:web="903036b2-f8dc-4ca8-82df-457cf2fff65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c5b05-e7ae-45a9-96d4-4a689e060405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5103c4ab-04ed-4a1f-bb47-9362306674c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8891C6-86CA-4FBB-9C5D-632B535EBDB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2E00F4-F679-4E2D-B3C6-1208BD1AFC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9bbd28-9a6d-445a-83dd-f5d328eece76"/>
    <ds:schemaRef ds:uri="903036b2-f8dc-4ca8-82df-457cf2fff651"/>
    <ds:schemaRef ds:uri="461c5b05-e7ae-45a9-96d4-4a689e06040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D6F53C1-92C8-4F36-9EE4-AABB70B92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172</Words>
  <Characters>932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UNIVERSIDADE  FEDERAL  FLUMINENSE</vt:lpstr>
      <vt:lpstr>UNIVERSIDADE  FEDERAL  FLUMINENSE</vt:lpstr>
    </vt:vector>
  </TitlesOfParts>
  <Company>SFranca</Company>
  <LinksUpToDate>false</LinksUpToDate>
  <CharactersWithSpaces>1102</CharactersWithSpaces>
  <SharedDoc>false</SharedDoc>
  <HLinks>
    <vt:vector size="12" baseType="variant">
      <vt:variant>
        <vt:i4>4456530</vt:i4>
      </vt:variant>
      <vt:variant>
        <vt:i4>0</vt:i4>
      </vt:variant>
      <vt:variant>
        <vt:i4>0</vt:i4>
      </vt:variant>
      <vt:variant>
        <vt:i4>5</vt:i4>
      </vt:variant>
      <vt:variant>
        <vt:lpwstr>http://www.repositorio.uff.br/jspui/</vt:lpwstr>
      </vt:variant>
      <vt:variant>
        <vt:lpwstr/>
      </vt:variant>
      <vt:variant>
        <vt:i4>7798867</vt:i4>
      </vt:variant>
      <vt:variant>
        <vt:i4>142559</vt:i4>
      </vt:variant>
      <vt:variant>
        <vt:i4>1026</vt:i4>
      </vt:variant>
      <vt:variant>
        <vt:i4>1</vt:i4>
      </vt:variant>
      <vt:variant>
        <vt:lpwstr>03-2018 FICA-ON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 FEDERAL  FLUMINENSE</dc:title>
  <dc:creator>Valeriano</dc:creator>
  <cp:lastModifiedBy>Daniel Wanderley</cp:lastModifiedBy>
  <cp:revision>4</cp:revision>
  <cp:lastPrinted>2021-01-31T22:56:00Z</cp:lastPrinted>
  <dcterms:created xsi:type="dcterms:W3CDTF">2025-01-02T00:16:00Z</dcterms:created>
  <dcterms:modified xsi:type="dcterms:W3CDTF">2025-01-07T14:18:00Z</dcterms:modified>
</cp:coreProperties>
</file>